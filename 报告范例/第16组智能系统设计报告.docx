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B1BA13C" w14:textId="77777777" w:rsidR="001529E6" w:rsidRDefault="001529E6" w:rsidP="001C6497">
      <w:pPr>
        <w:pStyle w:val="af0"/>
        <w:rPr>
          <w:sz w:val="28"/>
          <w:szCs w:val="28"/>
        </w:rPr>
      </w:pPr>
      <w:bookmarkStart w:id="0" w:name="OLE_LINK10"/>
    </w:p>
    <w:p w14:paraId="4E05638C" w14:textId="77777777" w:rsidR="001529E6" w:rsidRDefault="001529E6" w:rsidP="001C6497">
      <w:pPr>
        <w:pStyle w:val="af0"/>
        <w:jc w:val="right"/>
      </w:pPr>
    </w:p>
    <w:p w14:paraId="3FC8C927" w14:textId="77777777" w:rsidR="001529E6" w:rsidRDefault="001529E6" w:rsidP="001C6497">
      <w:pPr>
        <w:rPr>
          <w:rFonts w:ascii="楷体_GB2312" w:eastAsia="楷体_GB2312"/>
          <w:sz w:val="24"/>
          <w:szCs w:val="24"/>
        </w:rPr>
      </w:pPr>
      <w:r>
        <w:rPr>
          <w:rFonts w:ascii="楷体_GB2312" w:eastAsia="楷体_GB2312" w:cs="楷体_GB2312" w:hint="eastAsia"/>
          <w:sz w:val="24"/>
          <w:szCs w:val="24"/>
        </w:rPr>
        <w:t>技术文件</w:t>
      </w:r>
    </w:p>
    <w:p w14:paraId="14D9A819" w14:textId="77777777" w:rsidR="001529E6" w:rsidRDefault="001529E6" w:rsidP="001C6497">
      <w:pPr>
        <w:pStyle w:val="afa"/>
        <w:rPr>
          <w:rFonts w:ascii="楷体_GB2312" w:eastAsia="楷体_GB2312"/>
          <w:lang w:eastAsia="zh-CN"/>
        </w:rPr>
      </w:pPr>
    </w:p>
    <w:p w14:paraId="7D129321" w14:textId="77777777" w:rsidR="001529E6" w:rsidRDefault="001529E6" w:rsidP="001C6497">
      <w:pPr>
        <w:pStyle w:val="afa"/>
        <w:ind w:left="0" w:firstLine="420"/>
        <w:jc w:val="right"/>
        <w:rPr>
          <w:rFonts w:ascii="楷体_GB2312" w:eastAsia="楷体_GB2312"/>
          <w:lang w:eastAsia="zh-CN"/>
        </w:rPr>
      </w:pPr>
      <w:r>
        <w:rPr>
          <w:rFonts w:ascii="楷体_GB2312" w:eastAsia="楷体_GB2312" w:cs="楷体_GB2312" w:hint="eastAsia"/>
          <w:lang w:eastAsia="zh-CN"/>
        </w:rPr>
        <w:t>完成时间：</w:t>
      </w:r>
      <w:r>
        <w:rPr>
          <w:rFonts w:ascii="楷体_GB2312" w:eastAsia="楷体_GB2312" w:cs="楷体_GB2312"/>
          <w:lang w:eastAsia="zh-CN"/>
        </w:rPr>
        <w:t>2015</w:t>
      </w:r>
      <w:r>
        <w:rPr>
          <w:rFonts w:ascii="楷体_GB2312" w:eastAsia="楷体_GB2312" w:cs="楷体_GB2312" w:hint="eastAsia"/>
          <w:lang w:eastAsia="zh-CN"/>
        </w:rPr>
        <w:t>年</w:t>
      </w:r>
      <w:r>
        <w:rPr>
          <w:rFonts w:ascii="楷体_GB2312" w:eastAsia="楷体_GB2312" w:cs="楷体_GB2312"/>
          <w:lang w:eastAsia="zh-CN"/>
        </w:rPr>
        <w:t>1</w:t>
      </w:r>
      <w:r>
        <w:rPr>
          <w:rFonts w:ascii="楷体_GB2312" w:eastAsia="楷体_GB2312" w:cs="楷体_GB2312" w:hint="eastAsia"/>
          <w:lang w:eastAsia="zh-CN"/>
        </w:rPr>
        <w:t>月</w:t>
      </w:r>
      <w:r>
        <w:rPr>
          <w:rFonts w:ascii="楷体_GB2312" w:eastAsia="楷体_GB2312" w:cs="楷体_GB2312"/>
          <w:lang w:eastAsia="zh-CN"/>
        </w:rPr>
        <w:t>3</w:t>
      </w:r>
      <w:r>
        <w:rPr>
          <w:rFonts w:ascii="楷体_GB2312" w:eastAsia="楷体_GB2312" w:cs="楷体_GB2312" w:hint="eastAsia"/>
          <w:lang w:eastAsia="zh-CN"/>
        </w:rPr>
        <w:t>日</w:t>
      </w:r>
    </w:p>
    <w:p w14:paraId="4CA36734" w14:textId="77777777" w:rsidR="001529E6" w:rsidRDefault="001529E6" w:rsidP="001C6497">
      <w:pPr>
        <w:rPr>
          <w:rFonts w:ascii="楷体_GB2312" w:eastAsia="楷体_GB2312"/>
        </w:rPr>
      </w:pPr>
    </w:p>
    <w:p w14:paraId="33BB0671" w14:textId="77777777" w:rsidR="001529E6" w:rsidRDefault="001529E6" w:rsidP="001C6497">
      <w:pPr>
        <w:rPr>
          <w:rFonts w:ascii="楷体_GB2312" w:eastAsia="楷体_GB2312"/>
        </w:rPr>
      </w:pPr>
    </w:p>
    <w:p w14:paraId="28F2DAA5" w14:textId="77777777" w:rsidR="001529E6" w:rsidRDefault="001529E6" w:rsidP="001C6497">
      <w:pPr>
        <w:pStyle w:val="PaperTitle"/>
        <w:pBdr>
          <w:left w:val="double" w:sz="6" w:space="2" w:color="auto"/>
          <w:right w:val="double" w:sz="6" w:space="2" w:color="auto"/>
        </w:pBdr>
        <w:rPr>
          <w:rFonts w:ascii="楷体_GB2312"/>
          <w:sz w:val="24"/>
          <w:szCs w:val="24"/>
          <w:lang w:eastAsia="zh-CN"/>
        </w:rPr>
      </w:pPr>
    </w:p>
    <w:p w14:paraId="07BAAB42" w14:textId="77777777" w:rsidR="001529E6" w:rsidRDefault="001529E6" w:rsidP="001C6497">
      <w:pPr>
        <w:pStyle w:val="PaperTitle"/>
        <w:pBdr>
          <w:left w:val="double" w:sz="6" w:space="2" w:color="auto"/>
          <w:right w:val="double" w:sz="6" w:space="2" w:color="auto"/>
        </w:pBdr>
        <w:spacing w:line="240" w:lineRule="auto"/>
        <w:ind w:left="2161" w:hanging="885"/>
        <w:rPr>
          <w:spacing w:val="20"/>
          <w:lang w:eastAsia="zh-CN"/>
        </w:rPr>
      </w:pPr>
      <w:r>
        <w:rPr>
          <w:rFonts w:cs="楷体_GB2312" w:hint="eastAsia"/>
          <w:spacing w:val="20"/>
          <w:lang w:eastAsia="zh-CN"/>
        </w:rPr>
        <w:t>智能系统设计</w:t>
      </w:r>
    </w:p>
    <w:p w14:paraId="1F48C91D" w14:textId="77777777" w:rsidR="001529E6" w:rsidRDefault="001529E6" w:rsidP="001C6497">
      <w:pPr>
        <w:pStyle w:val="PaperTitle"/>
        <w:pBdr>
          <w:left w:val="double" w:sz="6" w:space="2" w:color="auto"/>
          <w:right w:val="double" w:sz="6" w:space="2" w:color="auto"/>
        </w:pBdr>
        <w:spacing w:line="240" w:lineRule="auto"/>
        <w:ind w:left="2161" w:hanging="885"/>
        <w:rPr>
          <w:spacing w:val="20"/>
          <w:lang w:eastAsia="zh-CN"/>
        </w:rPr>
      </w:pPr>
      <w:r>
        <w:rPr>
          <w:rFonts w:cs="楷体_GB2312" w:hint="eastAsia"/>
          <w:spacing w:val="20"/>
          <w:lang w:eastAsia="zh-CN"/>
        </w:rPr>
        <w:t>实验报告</w:t>
      </w:r>
    </w:p>
    <w:p w14:paraId="4658119C" w14:textId="77777777" w:rsidR="001529E6" w:rsidRDefault="001529E6" w:rsidP="001C6497">
      <w:pPr>
        <w:pStyle w:val="PaperTitle"/>
        <w:pBdr>
          <w:left w:val="double" w:sz="6" w:space="2" w:color="auto"/>
          <w:right w:val="double" w:sz="6" w:space="2" w:color="auto"/>
        </w:pBdr>
        <w:rPr>
          <w:rFonts w:ascii="楷体_GB2312"/>
          <w:sz w:val="24"/>
          <w:szCs w:val="24"/>
          <w:lang w:eastAsia="zh-CN"/>
        </w:rPr>
      </w:pPr>
    </w:p>
    <w:p w14:paraId="3BA870BA" w14:textId="77777777" w:rsidR="001529E6" w:rsidRDefault="001529E6" w:rsidP="001C6497">
      <w:pPr>
        <w:pStyle w:val="af0"/>
        <w:ind w:firstLine="0"/>
        <w:rPr>
          <w:rFonts w:ascii="楷体_GB2312" w:eastAsia="楷体_GB2312"/>
        </w:rPr>
      </w:pPr>
    </w:p>
    <w:p w14:paraId="47F96E5B" w14:textId="77777777" w:rsidR="001529E6" w:rsidRDefault="001529E6" w:rsidP="001C6497"/>
    <w:p w14:paraId="470B6A48" w14:textId="77777777" w:rsidR="001529E6" w:rsidRDefault="001529E6" w:rsidP="001C6497">
      <w:pPr>
        <w:ind w:left="1440" w:firstLine="120"/>
        <w:rPr>
          <w:rFonts w:eastAsia="楷体_GB2312"/>
          <w:b/>
          <w:bCs/>
          <w:spacing w:val="40"/>
          <w:sz w:val="30"/>
          <w:szCs w:val="30"/>
        </w:rPr>
      </w:pPr>
      <w:r>
        <w:rPr>
          <w:rFonts w:eastAsia="楷体_GB2312" w:cs="楷体_GB2312" w:hint="eastAsia"/>
          <w:b/>
          <w:bCs/>
          <w:spacing w:val="40"/>
          <w:sz w:val="30"/>
          <w:szCs w:val="30"/>
        </w:rPr>
        <w:t>设计小组编号：</w:t>
      </w:r>
      <w:r>
        <w:rPr>
          <w:rFonts w:eastAsia="楷体_GB2312"/>
          <w:b/>
          <w:bCs/>
          <w:spacing w:val="40"/>
          <w:sz w:val="30"/>
          <w:szCs w:val="30"/>
        </w:rPr>
        <w:t>16</w:t>
      </w:r>
    </w:p>
    <w:p w14:paraId="1BF9221A" w14:textId="77777777" w:rsidR="001529E6" w:rsidRDefault="001529E6" w:rsidP="001C6497">
      <w:pPr>
        <w:ind w:left="1440" w:firstLine="120"/>
        <w:rPr>
          <w:rFonts w:eastAsia="楷体_GB2312"/>
          <w:b/>
          <w:bCs/>
          <w:spacing w:val="40"/>
          <w:sz w:val="30"/>
          <w:szCs w:val="30"/>
        </w:rPr>
      </w:pPr>
      <w:r>
        <w:rPr>
          <w:rFonts w:eastAsia="楷体_GB2312" w:cs="楷体_GB2312" w:hint="eastAsia"/>
          <w:b/>
          <w:bCs/>
          <w:spacing w:val="40"/>
          <w:sz w:val="30"/>
          <w:szCs w:val="30"/>
        </w:rPr>
        <w:t>设计项目名称：智能系统设计</w:t>
      </w:r>
    </w:p>
    <w:p w14:paraId="3F9E0009" w14:textId="77777777" w:rsidR="001529E6" w:rsidRDefault="001529E6" w:rsidP="001C6497">
      <w:pPr>
        <w:ind w:left="1440" w:firstLine="120"/>
        <w:rPr>
          <w:rFonts w:eastAsia="楷体_GB2312"/>
          <w:b/>
          <w:bCs/>
          <w:spacing w:val="40"/>
          <w:sz w:val="30"/>
          <w:szCs w:val="30"/>
        </w:rPr>
      </w:pPr>
      <w:r>
        <w:rPr>
          <w:rFonts w:eastAsia="楷体_GB2312" w:cs="楷体_GB2312" w:hint="eastAsia"/>
          <w:b/>
          <w:bCs/>
          <w:spacing w:val="40"/>
          <w:sz w:val="30"/>
          <w:szCs w:val="30"/>
        </w:rPr>
        <w:t>设计小组名单：韩迪（组长）、许校培</w:t>
      </w:r>
    </w:p>
    <w:p w14:paraId="2B7422C7" w14:textId="77777777" w:rsidR="001529E6" w:rsidRPr="001C6497" w:rsidRDefault="001529E6" w:rsidP="001C6497">
      <w:pPr>
        <w:pStyle w:val="a9"/>
        <w:ind w:firstLine="0"/>
        <w:rPr>
          <w:rFonts w:ascii="楷体_GB2312"/>
          <w:snapToGrid w:val="0"/>
        </w:rPr>
      </w:pPr>
    </w:p>
    <w:p w14:paraId="2166E70A" w14:textId="77777777" w:rsidR="001529E6" w:rsidRDefault="001529E6" w:rsidP="001C6497">
      <w:pPr>
        <w:pStyle w:val="a9"/>
        <w:rPr>
          <w:rFonts w:ascii="楷体_GB2312"/>
          <w:snapToGrid w:val="0"/>
        </w:rPr>
      </w:pPr>
    </w:p>
    <w:p w14:paraId="03BA2DB3" w14:textId="77777777" w:rsidR="001529E6" w:rsidRDefault="001529E6" w:rsidP="001C6497">
      <w:pPr>
        <w:pStyle w:val="a9"/>
        <w:jc w:val="center"/>
        <w:rPr>
          <w:rFonts w:ascii="楷体_GB2312"/>
          <w:snapToGrid w:val="0"/>
        </w:rPr>
      </w:pPr>
    </w:p>
    <w:p w14:paraId="1877CEF2" w14:textId="77777777" w:rsidR="001529E6" w:rsidRDefault="001529E6" w:rsidP="001C6497">
      <w:pPr>
        <w:pStyle w:val="a9"/>
        <w:rPr>
          <w:rFonts w:ascii="楷体_GB2312"/>
          <w:snapToGrid w:val="0"/>
        </w:rPr>
      </w:pPr>
    </w:p>
    <w:p w14:paraId="474AE61E" w14:textId="77777777" w:rsidR="001529E6" w:rsidRDefault="00DE1CEE" w:rsidP="001C6497">
      <w:pPr>
        <w:pStyle w:val="a9"/>
        <w:rPr>
          <w:rFonts w:ascii="楷体_GB2312"/>
          <w:snapToGrid w:val="0"/>
        </w:rPr>
      </w:pPr>
      <w:r>
        <w:rPr>
          <w:noProof/>
        </w:rPr>
        <w:pict w14:anchorId="6E9BAA91">
          <v:line id="_x0000_s1026" style="position:absolute;left:0;text-align:left;flip:y;z-index:251658240" from=".05pt,5.45pt" to="453.65pt,5.45pt" o:allowincell="f" strokeweight="3pt"/>
        </w:pict>
      </w:r>
    </w:p>
    <w:p w14:paraId="1F6ADC53" w14:textId="77777777" w:rsidR="001529E6" w:rsidRDefault="001529E6" w:rsidP="001C6497">
      <w:pPr>
        <w:pStyle w:val="Note0"/>
        <w:ind w:firstLine="480"/>
        <w:jc w:val="center"/>
        <w:rPr>
          <w:sz w:val="24"/>
          <w:szCs w:val="24"/>
          <w:lang w:eastAsia="zh-CN"/>
        </w:rPr>
      </w:pPr>
      <w:r>
        <w:rPr>
          <w:rFonts w:cs="隶书" w:hint="eastAsia"/>
          <w:sz w:val="24"/>
          <w:szCs w:val="24"/>
          <w:lang w:eastAsia="zh-CN"/>
        </w:rPr>
        <w:t>上海交通大学</w:t>
      </w:r>
      <w:r>
        <w:rPr>
          <w:sz w:val="24"/>
          <w:szCs w:val="24"/>
          <w:lang w:eastAsia="zh-CN"/>
        </w:rPr>
        <w:t xml:space="preserve">   </w:t>
      </w:r>
      <w:r>
        <w:rPr>
          <w:rFonts w:cs="隶书" w:hint="eastAsia"/>
          <w:sz w:val="24"/>
          <w:szCs w:val="24"/>
          <w:lang w:eastAsia="zh-CN"/>
        </w:rPr>
        <w:t>电子信息与电气工程学院</w:t>
      </w:r>
    </w:p>
    <w:p w14:paraId="6193244E" w14:textId="77777777" w:rsidR="001529E6" w:rsidRDefault="001529E6">
      <w:pPr>
        <w:rPr>
          <w:b/>
          <w:bCs/>
          <w:sz w:val="24"/>
          <w:szCs w:val="24"/>
        </w:rPr>
      </w:pPr>
      <w:r>
        <w:rPr>
          <w:b/>
          <w:bCs/>
          <w:sz w:val="24"/>
          <w:szCs w:val="24"/>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397"/>
        <w:gridCol w:w="1542"/>
        <w:gridCol w:w="2102"/>
        <w:gridCol w:w="2759"/>
      </w:tblGrid>
      <w:tr w:rsidR="001529E6" w14:paraId="40A9CB3C" w14:textId="77777777" w:rsidTr="000F619A">
        <w:trPr>
          <w:trHeight w:val="615"/>
          <w:jc w:val="center"/>
        </w:trPr>
        <w:tc>
          <w:tcPr>
            <w:tcW w:w="1397" w:type="dxa"/>
            <w:tcBorders>
              <w:top w:val="double" w:sz="4" w:space="0" w:color="auto"/>
              <w:left w:val="double" w:sz="4" w:space="0" w:color="auto"/>
            </w:tcBorders>
            <w:vAlign w:val="center"/>
          </w:tcPr>
          <w:p w14:paraId="64E4C177" w14:textId="77777777" w:rsidR="001529E6" w:rsidRDefault="001529E6" w:rsidP="000F619A">
            <w:pPr>
              <w:pStyle w:val="TableTitle0"/>
              <w:spacing w:before="0"/>
              <w:rPr>
                <w:rFonts w:eastAsia="隶书"/>
              </w:rPr>
            </w:pPr>
            <w:r>
              <w:rPr>
                <w:rFonts w:eastAsia="隶书" w:cs="隶书" w:hint="eastAsia"/>
              </w:rPr>
              <w:t>姓名</w:t>
            </w:r>
          </w:p>
        </w:tc>
        <w:tc>
          <w:tcPr>
            <w:tcW w:w="1542" w:type="dxa"/>
            <w:tcBorders>
              <w:top w:val="double" w:sz="4" w:space="0" w:color="auto"/>
              <w:left w:val="double" w:sz="4" w:space="0" w:color="auto"/>
            </w:tcBorders>
            <w:vAlign w:val="center"/>
          </w:tcPr>
          <w:p w14:paraId="36DED91C" w14:textId="77777777" w:rsidR="001529E6" w:rsidRDefault="001529E6" w:rsidP="000F619A">
            <w:pPr>
              <w:ind w:firstLine="0"/>
              <w:jc w:val="center"/>
              <w:rPr>
                <w:rFonts w:eastAsia="隶书"/>
              </w:rPr>
            </w:pPr>
            <w:r>
              <w:rPr>
                <w:rFonts w:eastAsia="隶书" w:cs="隶书" w:hint="eastAsia"/>
              </w:rPr>
              <w:t>班级</w:t>
            </w:r>
          </w:p>
        </w:tc>
        <w:tc>
          <w:tcPr>
            <w:tcW w:w="2102" w:type="dxa"/>
            <w:tcBorders>
              <w:top w:val="double" w:sz="4" w:space="0" w:color="auto"/>
            </w:tcBorders>
            <w:vAlign w:val="center"/>
          </w:tcPr>
          <w:p w14:paraId="1E3BC9B6" w14:textId="77777777" w:rsidR="001529E6" w:rsidRDefault="001529E6" w:rsidP="000F619A">
            <w:pPr>
              <w:ind w:firstLine="0"/>
              <w:jc w:val="center"/>
              <w:rPr>
                <w:rFonts w:eastAsia="隶书"/>
              </w:rPr>
            </w:pPr>
            <w:r>
              <w:rPr>
                <w:rFonts w:eastAsia="隶书" w:cs="隶书" w:hint="eastAsia"/>
              </w:rPr>
              <w:t>学号</w:t>
            </w:r>
          </w:p>
        </w:tc>
        <w:tc>
          <w:tcPr>
            <w:tcW w:w="2759" w:type="dxa"/>
            <w:tcBorders>
              <w:top w:val="double" w:sz="4" w:space="0" w:color="auto"/>
            </w:tcBorders>
            <w:vAlign w:val="center"/>
          </w:tcPr>
          <w:p w14:paraId="76B609FB" w14:textId="77777777" w:rsidR="001529E6" w:rsidRDefault="001529E6" w:rsidP="000F619A">
            <w:pPr>
              <w:ind w:firstLine="0"/>
              <w:jc w:val="center"/>
              <w:rPr>
                <w:rFonts w:eastAsia="隶书"/>
              </w:rPr>
            </w:pPr>
            <w:r>
              <w:rPr>
                <w:rFonts w:eastAsia="隶书" w:cs="隶书" w:hint="eastAsia"/>
              </w:rPr>
              <w:t>具体负责的工作</w:t>
            </w:r>
          </w:p>
        </w:tc>
      </w:tr>
      <w:tr w:rsidR="001529E6" w14:paraId="29002B4E" w14:textId="77777777" w:rsidTr="000F619A">
        <w:trPr>
          <w:trHeight w:val="863"/>
          <w:jc w:val="center"/>
        </w:trPr>
        <w:tc>
          <w:tcPr>
            <w:tcW w:w="1397" w:type="dxa"/>
            <w:tcBorders>
              <w:left w:val="double" w:sz="4" w:space="0" w:color="auto"/>
            </w:tcBorders>
            <w:vAlign w:val="center"/>
          </w:tcPr>
          <w:p w14:paraId="4CE689BF" w14:textId="77777777" w:rsidR="001529E6" w:rsidRDefault="001529E6" w:rsidP="000F619A">
            <w:pPr>
              <w:ind w:firstLine="0"/>
              <w:jc w:val="center"/>
              <w:rPr>
                <w:rFonts w:eastAsia="隶书"/>
              </w:rPr>
            </w:pPr>
            <w:r>
              <w:rPr>
                <w:rFonts w:eastAsia="隶书" w:cs="隶书" w:hint="eastAsia"/>
              </w:rPr>
              <w:t>韩迪</w:t>
            </w:r>
          </w:p>
        </w:tc>
        <w:tc>
          <w:tcPr>
            <w:tcW w:w="1542" w:type="dxa"/>
            <w:tcBorders>
              <w:left w:val="double" w:sz="4" w:space="0" w:color="auto"/>
            </w:tcBorders>
            <w:vAlign w:val="center"/>
          </w:tcPr>
          <w:p w14:paraId="433F5322" w14:textId="77777777" w:rsidR="001529E6" w:rsidRDefault="001529E6" w:rsidP="000F619A">
            <w:pPr>
              <w:ind w:firstLine="0"/>
              <w:jc w:val="center"/>
              <w:rPr>
                <w:rFonts w:eastAsia="隶书"/>
              </w:rPr>
            </w:pPr>
            <w:r>
              <w:rPr>
                <w:rFonts w:eastAsia="隶书"/>
              </w:rPr>
              <w:t>F1103019</w:t>
            </w:r>
          </w:p>
        </w:tc>
        <w:tc>
          <w:tcPr>
            <w:tcW w:w="2102" w:type="dxa"/>
            <w:vAlign w:val="center"/>
          </w:tcPr>
          <w:p w14:paraId="6F6504A8" w14:textId="77777777" w:rsidR="001529E6" w:rsidRDefault="00DE1CEE" w:rsidP="000F619A">
            <w:pPr>
              <w:ind w:firstLine="0"/>
              <w:jc w:val="center"/>
              <w:rPr>
                <w:rFonts w:eastAsia="隶书" w:hint="eastAsia"/>
              </w:rPr>
            </w:pPr>
            <w:r>
              <w:rPr>
                <w:rFonts w:eastAsia="隶书"/>
              </w:rPr>
              <w:t>51</w:t>
            </w:r>
            <w:r>
              <w:rPr>
                <w:rFonts w:eastAsia="隶书" w:hint="eastAsia"/>
              </w:rPr>
              <w:t>10309570</w:t>
            </w:r>
          </w:p>
        </w:tc>
        <w:tc>
          <w:tcPr>
            <w:tcW w:w="2759" w:type="dxa"/>
            <w:vAlign w:val="center"/>
          </w:tcPr>
          <w:p w14:paraId="1170A1E9" w14:textId="77777777" w:rsidR="001529E6" w:rsidRDefault="001529E6" w:rsidP="000F619A">
            <w:pPr>
              <w:ind w:firstLine="0"/>
              <w:jc w:val="center"/>
              <w:rPr>
                <w:rFonts w:eastAsia="隶书"/>
              </w:rPr>
            </w:pPr>
            <w:r>
              <w:rPr>
                <w:rFonts w:eastAsia="隶书" w:cs="隶书" w:hint="eastAsia"/>
              </w:rPr>
              <w:t>内核搭建、报告撰写</w:t>
            </w:r>
          </w:p>
        </w:tc>
      </w:tr>
      <w:tr w:rsidR="001529E6" w14:paraId="4ABA487F" w14:textId="77777777" w:rsidTr="00DE1CEE">
        <w:trPr>
          <w:trHeight w:val="839"/>
          <w:jc w:val="center"/>
        </w:trPr>
        <w:tc>
          <w:tcPr>
            <w:tcW w:w="1397" w:type="dxa"/>
            <w:tcBorders>
              <w:left w:val="double" w:sz="4" w:space="0" w:color="auto"/>
            </w:tcBorders>
            <w:vAlign w:val="center"/>
          </w:tcPr>
          <w:p w14:paraId="068A2A01" w14:textId="77777777" w:rsidR="001529E6" w:rsidRDefault="001529E6" w:rsidP="000F619A">
            <w:pPr>
              <w:ind w:firstLine="0"/>
              <w:jc w:val="center"/>
              <w:rPr>
                <w:rFonts w:eastAsia="隶书"/>
              </w:rPr>
            </w:pPr>
            <w:r>
              <w:rPr>
                <w:rFonts w:eastAsia="隶书" w:cs="隶书" w:hint="eastAsia"/>
              </w:rPr>
              <w:t>许校培</w:t>
            </w:r>
          </w:p>
        </w:tc>
        <w:tc>
          <w:tcPr>
            <w:tcW w:w="1542" w:type="dxa"/>
            <w:tcBorders>
              <w:left w:val="double" w:sz="4" w:space="0" w:color="auto"/>
            </w:tcBorders>
            <w:vAlign w:val="center"/>
          </w:tcPr>
          <w:p w14:paraId="7D7A1398" w14:textId="77777777" w:rsidR="001529E6" w:rsidRDefault="001529E6" w:rsidP="000F619A">
            <w:pPr>
              <w:ind w:firstLine="0"/>
              <w:jc w:val="center"/>
              <w:rPr>
                <w:rFonts w:eastAsia="隶书"/>
              </w:rPr>
            </w:pPr>
            <w:r>
              <w:rPr>
                <w:rFonts w:eastAsia="隶书"/>
              </w:rPr>
              <w:t>F1103006</w:t>
            </w:r>
          </w:p>
        </w:tc>
        <w:tc>
          <w:tcPr>
            <w:tcW w:w="2102" w:type="dxa"/>
            <w:vAlign w:val="center"/>
          </w:tcPr>
          <w:p w14:paraId="4F4EA701" w14:textId="77777777" w:rsidR="001529E6" w:rsidRDefault="00DE1CEE" w:rsidP="00DE1CEE">
            <w:pPr>
              <w:ind w:firstLine="0"/>
              <w:jc w:val="center"/>
              <w:rPr>
                <w:rFonts w:eastAsia="隶书" w:hint="eastAsia"/>
              </w:rPr>
            </w:pPr>
            <w:r w:rsidRPr="00DE1CEE">
              <w:rPr>
                <w:rFonts w:eastAsia="隶书" w:hint="eastAsia"/>
              </w:rPr>
              <w:t>5110309078</w:t>
            </w:r>
          </w:p>
        </w:tc>
        <w:tc>
          <w:tcPr>
            <w:tcW w:w="2759" w:type="dxa"/>
            <w:vAlign w:val="center"/>
          </w:tcPr>
          <w:p w14:paraId="1769A3B6" w14:textId="77777777" w:rsidR="001529E6" w:rsidRPr="00F73E3F" w:rsidRDefault="001529E6" w:rsidP="000F619A">
            <w:pPr>
              <w:ind w:firstLine="0"/>
              <w:jc w:val="center"/>
              <w:rPr>
                <w:rFonts w:eastAsia="隶书"/>
              </w:rPr>
            </w:pPr>
            <w:bookmarkStart w:id="1" w:name="OLE_LINK1"/>
            <w:bookmarkStart w:id="2" w:name="OLE_LINK2"/>
            <w:bookmarkStart w:id="3" w:name="OLE_LINK3"/>
            <w:r>
              <w:rPr>
                <w:rFonts w:eastAsia="隶书" w:cs="隶书" w:hint="eastAsia"/>
              </w:rPr>
              <w:t>人工智能算法设计、报告撰写</w:t>
            </w:r>
            <w:bookmarkEnd w:id="1"/>
            <w:bookmarkEnd w:id="2"/>
            <w:bookmarkEnd w:id="3"/>
          </w:p>
        </w:tc>
      </w:tr>
    </w:tbl>
    <w:p w14:paraId="677BFFA2" w14:textId="77777777" w:rsidR="001529E6" w:rsidRDefault="001529E6" w:rsidP="001C6497"/>
    <w:p w14:paraId="1B0ADF57" w14:textId="77777777" w:rsidR="001529E6" w:rsidRDefault="001529E6" w:rsidP="001C6497"/>
    <w:p w14:paraId="0B26DF41" w14:textId="77777777" w:rsidR="001529E6" w:rsidRDefault="001529E6">
      <w:pPr>
        <w:rPr>
          <w:b/>
          <w:bCs/>
          <w:sz w:val="24"/>
          <w:szCs w:val="24"/>
        </w:rPr>
      </w:pPr>
      <w:r>
        <w:rPr>
          <w:b/>
          <w:bCs/>
          <w:sz w:val="24"/>
          <w:szCs w:val="24"/>
        </w:rPr>
        <w:br w:type="page"/>
      </w:r>
      <w:r>
        <w:rPr>
          <w:rFonts w:cs="宋体" w:hint="eastAsia"/>
          <w:b/>
          <w:bCs/>
          <w:sz w:val="24"/>
          <w:szCs w:val="24"/>
        </w:rPr>
        <w:lastRenderedPageBreak/>
        <w:t>摘</w:t>
      </w:r>
      <w:r>
        <w:rPr>
          <w:b/>
          <w:bCs/>
          <w:sz w:val="24"/>
          <w:szCs w:val="24"/>
        </w:rPr>
        <w:t xml:space="preserve">   </w:t>
      </w:r>
      <w:r>
        <w:rPr>
          <w:rFonts w:cs="宋体" w:hint="eastAsia"/>
          <w:b/>
          <w:bCs/>
          <w:sz w:val="24"/>
          <w:szCs w:val="24"/>
        </w:rPr>
        <w:t>要：</w:t>
      </w:r>
      <w:bookmarkEnd w:id="0"/>
    </w:p>
    <w:p w14:paraId="6D4F8180" w14:textId="77777777" w:rsidR="001529E6" w:rsidRDefault="001529E6">
      <w:r>
        <w:rPr>
          <w:rFonts w:cs="宋体" w:hint="eastAsia"/>
        </w:rPr>
        <w:t>本文介绍了采用</w:t>
      </w:r>
      <w:r>
        <w:t xml:space="preserve">Nexys-3 FPGA/SOPC </w:t>
      </w:r>
      <w:r>
        <w:rPr>
          <w:rFonts w:cs="宋体" w:hint="eastAsia"/>
        </w:rPr>
        <w:t>实验板和外设的</w:t>
      </w:r>
      <w:r>
        <w:t>VGA</w:t>
      </w:r>
      <w:r>
        <w:rPr>
          <w:rFonts w:cs="宋体" w:hint="eastAsia"/>
        </w:rPr>
        <w:t>显示器开发的五子棋游戏。通过把</w:t>
      </w:r>
      <w:r>
        <w:t>FPGA</w:t>
      </w:r>
      <w:r>
        <w:rPr>
          <w:rFonts w:cs="宋体" w:hint="eastAsia"/>
        </w:rPr>
        <w:t>内嵌的</w:t>
      </w:r>
      <w:r>
        <w:t xml:space="preserve">Microblaze </w:t>
      </w:r>
      <w:r>
        <w:rPr>
          <w:rFonts w:cs="宋体" w:hint="eastAsia"/>
        </w:rPr>
        <w:t>软核</w:t>
      </w:r>
      <w:r>
        <w:t>CPU</w:t>
      </w:r>
      <w:r>
        <w:rPr>
          <w:rFonts w:cs="宋体" w:hint="eastAsia"/>
        </w:rPr>
        <w:t>应用到游戏中，实现对游戏的控制功能。我们采用</w:t>
      </w:r>
      <w:r>
        <w:t>Verilog</w:t>
      </w:r>
      <w:r>
        <w:rPr>
          <w:rFonts w:cs="宋体" w:hint="eastAsia"/>
        </w:rPr>
        <w:t>语言编写和修改内核，实现了</w:t>
      </w:r>
      <w:r>
        <w:t>FPGA</w:t>
      </w:r>
      <w:r>
        <w:rPr>
          <w:rFonts w:cs="宋体" w:hint="eastAsia"/>
        </w:rPr>
        <w:t>对</w:t>
      </w:r>
      <w:r>
        <w:t>VGA</w:t>
      </w:r>
      <w:r>
        <w:rPr>
          <w:rFonts w:cs="宋体" w:hint="eastAsia"/>
        </w:rPr>
        <w:t>显示器的驱动控制。采用</w:t>
      </w:r>
      <w:r>
        <w:t>C</w:t>
      </w:r>
      <w:r>
        <w:rPr>
          <w:rFonts w:cs="宋体" w:hint="eastAsia"/>
        </w:rPr>
        <w:t>语言编写游戏界面和算法，实现人人对战、人机对战和机机对战等功能。最后对游戏进行了测试，测试结果验证了本系统方案设计的正确性和基于</w:t>
      </w:r>
      <w:r>
        <w:t xml:space="preserve">Microblaze </w:t>
      </w:r>
      <w:r>
        <w:rPr>
          <w:rFonts w:cs="宋体" w:hint="eastAsia"/>
        </w:rPr>
        <w:t>软核</w:t>
      </w:r>
      <w:r>
        <w:t>CPU</w:t>
      </w:r>
      <w:r>
        <w:rPr>
          <w:rFonts w:cs="宋体" w:hint="eastAsia"/>
        </w:rPr>
        <w:t>开发游戏的可行性。</w:t>
      </w:r>
    </w:p>
    <w:p w14:paraId="1E27F0E1" w14:textId="77777777" w:rsidR="001529E6" w:rsidRDefault="001529E6">
      <w:pPr>
        <w:rPr>
          <w:rFonts w:ascii="宋体oā" w:eastAsia="宋体oā"/>
        </w:rPr>
      </w:pPr>
    </w:p>
    <w:p w14:paraId="7D50B86F" w14:textId="77777777" w:rsidR="001529E6" w:rsidRDefault="001529E6">
      <w:pPr>
        <w:rPr>
          <w:b/>
          <w:bCs/>
          <w:sz w:val="24"/>
          <w:szCs w:val="24"/>
        </w:rPr>
      </w:pPr>
      <w:r>
        <w:rPr>
          <w:rFonts w:cs="宋体" w:hint="eastAsia"/>
          <w:b/>
          <w:bCs/>
          <w:sz w:val="24"/>
          <w:szCs w:val="24"/>
        </w:rPr>
        <w:t>关键词：</w:t>
      </w:r>
    </w:p>
    <w:p w14:paraId="1CC06C38" w14:textId="77777777" w:rsidR="001529E6" w:rsidRDefault="001529E6">
      <w:pPr>
        <w:rPr>
          <w:rFonts w:ascii="宋体oā" w:eastAsia="宋体oā"/>
        </w:rPr>
      </w:pPr>
      <w:r>
        <w:rPr>
          <w:rFonts w:cs="宋体" w:hint="eastAsia"/>
          <w:sz w:val="24"/>
          <w:szCs w:val="24"/>
        </w:rPr>
        <w:t>人工智能、五子棋、</w:t>
      </w:r>
      <w:r>
        <w:rPr>
          <w:sz w:val="24"/>
          <w:szCs w:val="24"/>
        </w:rPr>
        <w:t>FPGA</w:t>
      </w:r>
      <w:r>
        <w:rPr>
          <w:rFonts w:cs="宋体" w:hint="eastAsia"/>
          <w:sz w:val="24"/>
          <w:szCs w:val="24"/>
        </w:rPr>
        <w:t>、估值函数</w:t>
      </w:r>
    </w:p>
    <w:p w14:paraId="1D04576B" w14:textId="77777777" w:rsidR="001529E6" w:rsidRDefault="001529E6">
      <w:pPr>
        <w:rPr>
          <w:rFonts w:ascii="宋体oā" w:eastAsia="宋体oā"/>
        </w:rPr>
      </w:pPr>
    </w:p>
    <w:p w14:paraId="4A9A6AC1" w14:textId="77777777" w:rsidR="001529E6" w:rsidRDefault="001529E6">
      <w:pPr>
        <w:rPr>
          <w:rFonts w:ascii="宋体oā" w:eastAsia="宋体oā"/>
        </w:rPr>
      </w:pPr>
    </w:p>
    <w:p w14:paraId="20FE4183" w14:textId="77777777" w:rsidR="001529E6" w:rsidRDefault="001529E6">
      <w:pPr>
        <w:rPr>
          <w:b/>
          <w:bCs/>
          <w:sz w:val="24"/>
          <w:szCs w:val="24"/>
        </w:rPr>
      </w:pPr>
      <w:bookmarkStart w:id="4" w:name="OLE_LINK11"/>
      <w:bookmarkStart w:id="5" w:name="OLE_LINK12"/>
      <w:r>
        <w:rPr>
          <w:b/>
          <w:bCs/>
          <w:sz w:val="24"/>
          <w:szCs w:val="24"/>
        </w:rPr>
        <w:t>ABSTRACT</w:t>
      </w:r>
      <w:bookmarkEnd w:id="4"/>
      <w:bookmarkEnd w:id="5"/>
      <w:r>
        <w:rPr>
          <w:b/>
          <w:bCs/>
          <w:sz w:val="24"/>
          <w:szCs w:val="24"/>
        </w:rPr>
        <w:t xml:space="preserve">:  </w:t>
      </w:r>
    </w:p>
    <w:p w14:paraId="5523F86F" w14:textId="77777777" w:rsidR="001529E6" w:rsidRDefault="001529E6">
      <w:pPr>
        <w:rPr>
          <w:rFonts w:eastAsia="方正姚体"/>
          <w:color w:val="FF0000"/>
        </w:rPr>
      </w:pPr>
      <w:r>
        <w:t>This article introduce the development of a gobang game based on the Nexys - 3 FPGA/SOPC experiment board and peripherals, such as VGA display. The FPGA embedded Microblaze soft-core CPU is applied to the game to realize the control function. We used Verilog language to write and modify the kernel, and realized that the FPGA can control the VGA display. C language is used to program the game’s interface and algorithm, and to realize the function of Human-Computer fighting, Human-Human fighting and Computer simulation. Finally, the game was tested, the results validate the correctness of the system design and the feasibility of game development based on Microblaze soft-core CPU.</w:t>
      </w:r>
    </w:p>
    <w:p w14:paraId="5FFE9CDA" w14:textId="77777777" w:rsidR="001529E6" w:rsidRDefault="001529E6">
      <w:pPr>
        <w:rPr>
          <w:rFonts w:eastAsia="方正姚体"/>
        </w:rPr>
      </w:pPr>
    </w:p>
    <w:p w14:paraId="45D451EE" w14:textId="77777777" w:rsidR="001529E6" w:rsidRDefault="001529E6">
      <w:pPr>
        <w:rPr>
          <w:b/>
          <w:bCs/>
          <w:sz w:val="24"/>
          <w:szCs w:val="24"/>
        </w:rPr>
      </w:pPr>
      <w:r>
        <w:rPr>
          <w:b/>
          <w:bCs/>
          <w:sz w:val="24"/>
          <w:szCs w:val="24"/>
        </w:rPr>
        <w:t>KEYWORDS:</w:t>
      </w:r>
    </w:p>
    <w:p w14:paraId="7D57DF2A" w14:textId="77777777" w:rsidR="001529E6" w:rsidRDefault="001529E6">
      <w:r>
        <w:t>Artificial intelligence, Renju(Gobang), FPGA</w:t>
      </w:r>
      <w:r>
        <w:rPr>
          <w:rFonts w:cs="宋体" w:hint="eastAsia"/>
        </w:rPr>
        <w:t>、</w:t>
      </w:r>
      <w:r>
        <w:t>estimate function</w:t>
      </w:r>
    </w:p>
    <w:p w14:paraId="2F1947F1" w14:textId="77777777" w:rsidR="001529E6" w:rsidRDefault="001529E6">
      <w:pPr>
        <w:rPr>
          <w:sz w:val="24"/>
          <w:szCs w:val="24"/>
        </w:rPr>
      </w:pPr>
    </w:p>
    <w:p w14:paraId="77E9C1CA" w14:textId="77777777" w:rsidR="001529E6" w:rsidRDefault="001529E6">
      <w:pPr>
        <w:rPr>
          <w:rFonts w:eastAsia="方正姚体"/>
        </w:rPr>
      </w:pPr>
    </w:p>
    <w:p w14:paraId="5DBC4908" w14:textId="77777777" w:rsidR="001529E6" w:rsidRDefault="001529E6">
      <w:pPr>
        <w:rPr>
          <w:rFonts w:eastAsia="方正姚体"/>
        </w:rPr>
      </w:pPr>
    </w:p>
    <w:p w14:paraId="1B4AB26B" w14:textId="77777777" w:rsidR="001529E6" w:rsidRDefault="001529E6">
      <w:pPr>
        <w:rPr>
          <w:rFonts w:eastAsia="方正姚体"/>
        </w:rPr>
      </w:pPr>
    </w:p>
    <w:p w14:paraId="1BAB65AD" w14:textId="77777777" w:rsidR="001529E6" w:rsidRDefault="001529E6">
      <w:pPr>
        <w:rPr>
          <w:rFonts w:eastAsia="方正姚体"/>
        </w:rPr>
      </w:pPr>
    </w:p>
    <w:p w14:paraId="1968572C" w14:textId="77777777" w:rsidR="001529E6" w:rsidRDefault="001529E6">
      <w:pPr>
        <w:rPr>
          <w:rFonts w:eastAsia="方正姚体"/>
        </w:rPr>
      </w:pPr>
    </w:p>
    <w:p w14:paraId="52E4E4BC" w14:textId="77777777" w:rsidR="001529E6" w:rsidRDefault="001529E6">
      <w:pPr>
        <w:rPr>
          <w:rFonts w:eastAsia="方正姚体"/>
        </w:rPr>
      </w:pPr>
    </w:p>
    <w:p w14:paraId="3227F184" w14:textId="77777777" w:rsidR="001529E6" w:rsidRPr="001C6497" w:rsidRDefault="001529E6" w:rsidP="001C6497">
      <w:pPr>
        <w:pStyle w:val="a6"/>
        <w:spacing w:line="360" w:lineRule="auto"/>
      </w:pPr>
      <w:r>
        <w:rPr>
          <w:rFonts w:cs="宋体" w:hint="eastAsia"/>
        </w:rPr>
        <w:lastRenderedPageBreak/>
        <w:t>目</w:t>
      </w:r>
      <w:r>
        <w:tab/>
      </w:r>
      <w:r>
        <w:tab/>
      </w:r>
      <w:r>
        <w:rPr>
          <w:rFonts w:cs="宋体" w:hint="eastAsia"/>
        </w:rPr>
        <w:t>录</w:t>
      </w:r>
    </w:p>
    <w:p w14:paraId="41691A0A" w14:textId="77777777" w:rsidR="001529E6" w:rsidRPr="001C6497" w:rsidRDefault="001529E6">
      <w:pPr>
        <w:pStyle w:val="12"/>
        <w:tabs>
          <w:tab w:val="right" w:leader="dot" w:pos="8290"/>
        </w:tabs>
        <w:rPr>
          <w:rFonts w:ascii="宋体" w:cs="宋体"/>
          <w:noProof/>
          <w:kern w:val="2"/>
          <w:sz w:val="24"/>
          <w:szCs w:val="24"/>
        </w:rPr>
      </w:pPr>
      <w:r>
        <w:fldChar w:fldCharType="begin"/>
      </w:r>
      <w:r>
        <w:instrText xml:space="preserve"> TOC \o "1-2" \h \z \u </w:instrText>
      </w:r>
      <w:r>
        <w:fldChar w:fldCharType="separate"/>
      </w:r>
      <w:hyperlink w:anchor="_Toc408083669" w:history="1">
        <w:r w:rsidRPr="001C6497">
          <w:rPr>
            <w:rStyle w:val="a5"/>
            <w:rFonts w:ascii="宋体" w:hAnsi="宋体" w:cs="宋体"/>
            <w:b/>
            <w:bCs/>
            <w:noProof/>
            <w:sz w:val="24"/>
            <w:szCs w:val="24"/>
          </w:rPr>
          <w:t xml:space="preserve">1. </w:t>
        </w:r>
        <w:r w:rsidRPr="001C6497">
          <w:rPr>
            <w:rStyle w:val="a5"/>
            <w:rFonts w:ascii="宋体" w:hAnsi="宋体" w:cs="宋体" w:hint="eastAsia"/>
            <w:b/>
            <w:bCs/>
            <w:noProof/>
            <w:sz w:val="24"/>
            <w:szCs w:val="24"/>
          </w:rPr>
          <w:t>概述</w:t>
        </w:r>
        <w:r w:rsidRPr="001C6497">
          <w:rPr>
            <w:rFonts w:ascii="宋体" w:cs="宋体"/>
            <w:noProof/>
            <w:webHidden/>
            <w:sz w:val="24"/>
            <w:szCs w:val="24"/>
          </w:rPr>
          <w:tab/>
        </w:r>
        <w:r w:rsidRPr="001C6497">
          <w:rPr>
            <w:rFonts w:ascii="宋体" w:hAnsi="宋体" w:cs="宋体"/>
            <w:noProof/>
            <w:webHidden/>
            <w:sz w:val="24"/>
            <w:szCs w:val="24"/>
          </w:rPr>
          <w:fldChar w:fldCharType="begin"/>
        </w:r>
        <w:r w:rsidRPr="001C6497">
          <w:rPr>
            <w:rFonts w:ascii="宋体" w:hAnsi="宋体" w:cs="宋体"/>
            <w:noProof/>
            <w:webHidden/>
            <w:sz w:val="24"/>
            <w:szCs w:val="24"/>
          </w:rPr>
          <w:instrText xml:space="preserve"> PAGEREF _Toc408083669 \h </w:instrText>
        </w:r>
        <w:r w:rsidRPr="001C6497">
          <w:rPr>
            <w:rFonts w:ascii="宋体" w:hAnsi="宋体" w:cs="宋体"/>
            <w:noProof/>
            <w:webHidden/>
            <w:sz w:val="24"/>
            <w:szCs w:val="24"/>
          </w:rPr>
        </w:r>
        <w:r w:rsidRPr="001C6497">
          <w:rPr>
            <w:rFonts w:ascii="宋体" w:hAnsi="宋体" w:cs="宋体"/>
            <w:noProof/>
            <w:webHidden/>
            <w:sz w:val="24"/>
            <w:szCs w:val="24"/>
          </w:rPr>
          <w:fldChar w:fldCharType="separate"/>
        </w:r>
        <w:r w:rsidRPr="001C6497">
          <w:rPr>
            <w:rFonts w:ascii="宋体" w:hAnsi="宋体" w:cs="宋体"/>
            <w:noProof/>
            <w:webHidden/>
            <w:sz w:val="24"/>
            <w:szCs w:val="24"/>
          </w:rPr>
          <w:t>3</w:t>
        </w:r>
        <w:r w:rsidRPr="001C6497">
          <w:rPr>
            <w:rFonts w:ascii="宋体" w:hAnsi="宋体" w:cs="宋体"/>
            <w:noProof/>
            <w:webHidden/>
            <w:sz w:val="24"/>
            <w:szCs w:val="24"/>
          </w:rPr>
          <w:fldChar w:fldCharType="end"/>
        </w:r>
      </w:hyperlink>
    </w:p>
    <w:p w14:paraId="7818B73D" w14:textId="77777777" w:rsidR="001529E6" w:rsidRPr="001C6497" w:rsidRDefault="00DE1CEE" w:rsidP="00DE1CEE">
      <w:pPr>
        <w:pStyle w:val="22"/>
        <w:tabs>
          <w:tab w:val="right" w:leader="dot" w:pos="8290"/>
        </w:tabs>
        <w:rPr>
          <w:rFonts w:ascii="宋体" w:cs="宋体"/>
          <w:noProof/>
          <w:kern w:val="2"/>
          <w:sz w:val="24"/>
          <w:szCs w:val="24"/>
        </w:rPr>
      </w:pPr>
      <w:hyperlink w:anchor="_Toc408083670" w:history="1">
        <w:r w:rsidR="001529E6" w:rsidRPr="001C6497">
          <w:rPr>
            <w:rStyle w:val="a5"/>
            <w:rFonts w:ascii="宋体" w:hAnsi="宋体" w:cs="宋体"/>
            <w:noProof/>
            <w:sz w:val="24"/>
            <w:szCs w:val="24"/>
          </w:rPr>
          <w:t xml:space="preserve">1.1 </w:t>
        </w:r>
        <w:r w:rsidR="001529E6" w:rsidRPr="001C6497">
          <w:rPr>
            <w:rStyle w:val="a5"/>
            <w:rFonts w:ascii="宋体" w:hAnsi="宋体" w:cs="宋体" w:hint="eastAsia"/>
            <w:noProof/>
            <w:sz w:val="24"/>
            <w:szCs w:val="24"/>
          </w:rPr>
          <w:t>编写说明</w:t>
        </w:r>
        <w:r w:rsidR="001529E6" w:rsidRPr="001C6497">
          <w:rPr>
            <w:rFonts w:ascii="宋体" w:cs="宋体"/>
            <w:noProof/>
            <w:webHidden/>
            <w:sz w:val="24"/>
            <w:szCs w:val="24"/>
          </w:rPr>
          <w:tab/>
        </w:r>
        <w:r w:rsidR="001529E6" w:rsidRPr="001C6497">
          <w:rPr>
            <w:rFonts w:ascii="宋体" w:hAnsi="宋体" w:cs="宋体"/>
            <w:noProof/>
            <w:webHidden/>
            <w:sz w:val="24"/>
            <w:szCs w:val="24"/>
          </w:rPr>
          <w:fldChar w:fldCharType="begin"/>
        </w:r>
        <w:r w:rsidR="001529E6" w:rsidRPr="001C6497">
          <w:rPr>
            <w:rFonts w:ascii="宋体" w:hAnsi="宋体" w:cs="宋体"/>
            <w:noProof/>
            <w:webHidden/>
            <w:sz w:val="24"/>
            <w:szCs w:val="24"/>
          </w:rPr>
          <w:instrText xml:space="preserve"> PAGEREF _Toc408083670 \h </w:instrText>
        </w:r>
        <w:r w:rsidR="001529E6" w:rsidRPr="001C6497">
          <w:rPr>
            <w:rFonts w:ascii="宋体" w:hAnsi="宋体" w:cs="宋体"/>
            <w:noProof/>
            <w:webHidden/>
            <w:sz w:val="24"/>
            <w:szCs w:val="24"/>
          </w:rPr>
        </w:r>
        <w:r w:rsidR="001529E6" w:rsidRPr="001C6497">
          <w:rPr>
            <w:rFonts w:ascii="宋体" w:hAnsi="宋体" w:cs="宋体"/>
            <w:noProof/>
            <w:webHidden/>
            <w:sz w:val="24"/>
            <w:szCs w:val="24"/>
          </w:rPr>
          <w:fldChar w:fldCharType="separate"/>
        </w:r>
        <w:r w:rsidR="001529E6" w:rsidRPr="001C6497">
          <w:rPr>
            <w:rFonts w:ascii="宋体" w:hAnsi="宋体" w:cs="宋体"/>
            <w:noProof/>
            <w:webHidden/>
            <w:sz w:val="24"/>
            <w:szCs w:val="24"/>
          </w:rPr>
          <w:t>3</w:t>
        </w:r>
        <w:r w:rsidR="001529E6" w:rsidRPr="001C6497">
          <w:rPr>
            <w:rFonts w:ascii="宋体" w:hAnsi="宋体" w:cs="宋体"/>
            <w:noProof/>
            <w:webHidden/>
            <w:sz w:val="24"/>
            <w:szCs w:val="24"/>
          </w:rPr>
          <w:fldChar w:fldCharType="end"/>
        </w:r>
      </w:hyperlink>
    </w:p>
    <w:p w14:paraId="673A958B" w14:textId="77777777" w:rsidR="001529E6" w:rsidRPr="001C6497" w:rsidRDefault="00DE1CEE" w:rsidP="00DE1CEE">
      <w:pPr>
        <w:pStyle w:val="22"/>
        <w:tabs>
          <w:tab w:val="right" w:leader="dot" w:pos="8290"/>
        </w:tabs>
        <w:rPr>
          <w:rFonts w:ascii="宋体" w:cs="宋体"/>
          <w:noProof/>
          <w:kern w:val="2"/>
          <w:sz w:val="24"/>
          <w:szCs w:val="24"/>
        </w:rPr>
      </w:pPr>
      <w:hyperlink w:anchor="_Toc408083671" w:history="1">
        <w:r w:rsidR="001529E6" w:rsidRPr="001C6497">
          <w:rPr>
            <w:rStyle w:val="a5"/>
            <w:rFonts w:ascii="宋体" w:hAnsi="宋体" w:cs="宋体"/>
            <w:noProof/>
            <w:sz w:val="24"/>
            <w:szCs w:val="24"/>
          </w:rPr>
          <w:t xml:space="preserve">1.2 </w:t>
        </w:r>
        <w:r w:rsidR="001529E6" w:rsidRPr="001C6497">
          <w:rPr>
            <w:rStyle w:val="a5"/>
            <w:rFonts w:ascii="宋体" w:hAnsi="宋体" w:cs="宋体" w:hint="eastAsia"/>
            <w:noProof/>
            <w:sz w:val="24"/>
            <w:szCs w:val="24"/>
          </w:rPr>
          <w:t>缩略语</w:t>
        </w:r>
        <w:r w:rsidR="001529E6" w:rsidRPr="001C6497">
          <w:rPr>
            <w:rFonts w:ascii="宋体" w:cs="宋体"/>
            <w:noProof/>
            <w:webHidden/>
            <w:sz w:val="24"/>
            <w:szCs w:val="24"/>
          </w:rPr>
          <w:tab/>
        </w:r>
        <w:r w:rsidR="001529E6" w:rsidRPr="001C6497">
          <w:rPr>
            <w:rFonts w:ascii="宋体" w:hAnsi="宋体" w:cs="宋体"/>
            <w:noProof/>
            <w:webHidden/>
            <w:sz w:val="24"/>
            <w:szCs w:val="24"/>
          </w:rPr>
          <w:fldChar w:fldCharType="begin"/>
        </w:r>
        <w:r w:rsidR="001529E6" w:rsidRPr="001C6497">
          <w:rPr>
            <w:rFonts w:ascii="宋体" w:hAnsi="宋体" w:cs="宋体"/>
            <w:noProof/>
            <w:webHidden/>
            <w:sz w:val="24"/>
            <w:szCs w:val="24"/>
          </w:rPr>
          <w:instrText xml:space="preserve"> PAGEREF _Toc408083671 \h </w:instrText>
        </w:r>
        <w:r w:rsidR="001529E6" w:rsidRPr="001C6497">
          <w:rPr>
            <w:rFonts w:ascii="宋体" w:hAnsi="宋体" w:cs="宋体"/>
            <w:noProof/>
            <w:webHidden/>
            <w:sz w:val="24"/>
            <w:szCs w:val="24"/>
          </w:rPr>
        </w:r>
        <w:r w:rsidR="001529E6" w:rsidRPr="001C6497">
          <w:rPr>
            <w:rFonts w:ascii="宋体" w:hAnsi="宋体" w:cs="宋体"/>
            <w:noProof/>
            <w:webHidden/>
            <w:sz w:val="24"/>
            <w:szCs w:val="24"/>
          </w:rPr>
          <w:fldChar w:fldCharType="separate"/>
        </w:r>
        <w:r w:rsidR="001529E6" w:rsidRPr="001C6497">
          <w:rPr>
            <w:rFonts w:ascii="宋体" w:hAnsi="宋体" w:cs="宋体"/>
            <w:noProof/>
            <w:webHidden/>
            <w:sz w:val="24"/>
            <w:szCs w:val="24"/>
          </w:rPr>
          <w:t>3</w:t>
        </w:r>
        <w:r w:rsidR="001529E6" w:rsidRPr="001C6497">
          <w:rPr>
            <w:rFonts w:ascii="宋体" w:hAnsi="宋体" w:cs="宋体"/>
            <w:noProof/>
            <w:webHidden/>
            <w:sz w:val="24"/>
            <w:szCs w:val="24"/>
          </w:rPr>
          <w:fldChar w:fldCharType="end"/>
        </w:r>
      </w:hyperlink>
    </w:p>
    <w:p w14:paraId="4D87F566" w14:textId="77777777" w:rsidR="001529E6" w:rsidRPr="001C6497" w:rsidRDefault="00DE1CEE">
      <w:pPr>
        <w:pStyle w:val="12"/>
        <w:tabs>
          <w:tab w:val="right" w:leader="dot" w:pos="8290"/>
        </w:tabs>
        <w:rPr>
          <w:rFonts w:ascii="宋体" w:cs="宋体"/>
          <w:noProof/>
          <w:kern w:val="2"/>
          <w:sz w:val="24"/>
          <w:szCs w:val="24"/>
        </w:rPr>
      </w:pPr>
      <w:hyperlink w:anchor="_Toc408083672" w:history="1">
        <w:r w:rsidR="001529E6" w:rsidRPr="001C6497">
          <w:rPr>
            <w:rStyle w:val="a5"/>
            <w:rFonts w:ascii="宋体" w:hAnsi="宋体" w:cs="宋体"/>
            <w:b/>
            <w:bCs/>
            <w:noProof/>
            <w:sz w:val="24"/>
            <w:szCs w:val="24"/>
          </w:rPr>
          <w:t xml:space="preserve">2. </w:t>
        </w:r>
        <w:r w:rsidR="001529E6" w:rsidRPr="001C6497">
          <w:rPr>
            <w:rStyle w:val="a5"/>
            <w:rFonts w:ascii="宋体" w:hAnsi="宋体" w:cs="宋体" w:hint="eastAsia"/>
            <w:b/>
            <w:bCs/>
            <w:noProof/>
            <w:sz w:val="24"/>
            <w:szCs w:val="24"/>
          </w:rPr>
          <w:t>系统总体说明</w:t>
        </w:r>
        <w:r w:rsidR="001529E6" w:rsidRPr="001C6497">
          <w:rPr>
            <w:rFonts w:ascii="宋体" w:cs="宋体"/>
            <w:noProof/>
            <w:webHidden/>
            <w:sz w:val="24"/>
            <w:szCs w:val="24"/>
          </w:rPr>
          <w:tab/>
        </w:r>
        <w:r w:rsidR="001529E6" w:rsidRPr="001C6497">
          <w:rPr>
            <w:rFonts w:ascii="宋体" w:hAnsi="宋体" w:cs="宋体"/>
            <w:noProof/>
            <w:webHidden/>
            <w:sz w:val="24"/>
            <w:szCs w:val="24"/>
          </w:rPr>
          <w:fldChar w:fldCharType="begin"/>
        </w:r>
        <w:r w:rsidR="001529E6" w:rsidRPr="001C6497">
          <w:rPr>
            <w:rFonts w:ascii="宋体" w:hAnsi="宋体" w:cs="宋体"/>
            <w:noProof/>
            <w:webHidden/>
            <w:sz w:val="24"/>
            <w:szCs w:val="24"/>
          </w:rPr>
          <w:instrText xml:space="preserve"> PAGEREF _Toc408083672 \h </w:instrText>
        </w:r>
        <w:r w:rsidR="001529E6" w:rsidRPr="001C6497">
          <w:rPr>
            <w:rFonts w:ascii="宋体" w:hAnsi="宋体" w:cs="宋体"/>
            <w:noProof/>
            <w:webHidden/>
            <w:sz w:val="24"/>
            <w:szCs w:val="24"/>
          </w:rPr>
        </w:r>
        <w:r w:rsidR="001529E6" w:rsidRPr="001C6497">
          <w:rPr>
            <w:rFonts w:ascii="宋体" w:hAnsi="宋体" w:cs="宋体"/>
            <w:noProof/>
            <w:webHidden/>
            <w:sz w:val="24"/>
            <w:szCs w:val="24"/>
          </w:rPr>
          <w:fldChar w:fldCharType="separate"/>
        </w:r>
        <w:r w:rsidR="001529E6" w:rsidRPr="001C6497">
          <w:rPr>
            <w:rFonts w:ascii="宋体" w:hAnsi="宋体" w:cs="宋体"/>
            <w:noProof/>
            <w:webHidden/>
            <w:sz w:val="24"/>
            <w:szCs w:val="24"/>
          </w:rPr>
          <w:t>4</w:t>
        </w:r>
        <w:r w:rsidR="001529E6" w:rsidRPr="001C6497">
          <w:rPr>
            <w:rFonts w:ascii="宋体" w:hAnsi="宋体" w:cs="宋体"/>
            <w:noProof/>
            <w:webHidden/>
            <w:sz w:val="24"/>
            <w:szCs w:val="24"/>
          </w:rPr>
          <w:fldChar w:fldCharType="end"/>
        </w:r>
      </w:hyperlink>
    </w:p>
    <w:p w14:paraId="73DE2637" w14:textId="77777777" w:rsidR="001529E6" w:rsidRPr="001C6497" w:rsidRDefault="00DE1CEE" w:rsidP="00DE1CEE">
      <w:pPr>
        <w:pStyle w:val="22"/>
        <w:tabs>
          <w:tab w:val="right" w:leader="dot" w:pos="8290"/>
        </w:tabs>
        <w:rPr>
          <w:rFonts w:ascii="宋体" w:cs="宋体"/>
          <w:noProof/>
          <w:kern w:val="2"/>
          <w:sz w:val="24"/>
          <w:szCs w:val="24"/>
        </w:rPr>
      </w:pPr>
      <w:hyperlink w:anchor="_Toc408083673" w:history="1">
        <w:r w:rsidR="001529E6" w:rsidRPr="001C6497">
          <w:rPr>
            <w:rStyle w:val="a5"/>
            <w:rFonts w:ascii="宋体" w:hAnsi="宋体" w:cs="宋体"/>
            <w:noProof/>
            <w:sz w:val="24"/>
            <w:szCs w:val="24"/>
          </w:rPr>
          <w:t xml:space="preserve">2.1 </w:t>
        </w:r>
        <w:r w:rsidR="001529E6" w:rsidRPr="001C6497">
          <w:rPr>
            <w:rStyle w:val="a5"/>
            <w:rFonts w:ascii="宋体" w:hAnsi="宋体" w:cs="宋体" w:hint="eastAsia"/>
            <w:noProof/>
            <w:sz w:val="24"/>
            <w:szCs w:val="24"/>
          </w:rPr>
          <w:t>课题任务规定的设计要求</w:t>
        </w:r>
        <w:r w:rsidR="001529E6" w:rsidRPr="001C6497">
          <w:rPr>
            <w:rFonts w:ascii="宋体" w:cs="宋体"/>
            <w:noProof/>
            <w:webHidden/>
            <w:sz w:val="24"/>
            <w:szCs w:val="24"/>
          </w:rPr>
          <w:tab/>
        </w:r>
        <w:r w:rsidR="001529E6" w:rsidRPr="001C6497">
          <w:rPr>
            <w:rFonts w:ascii="宋体" w:hAnsi="宋体" w:cs="宋体"/>
            <w:noProof/>
            <w:webHidden/>
            <w:sz w:val="24"/>
            <w:szCs w:val="24"/>
          </w:rPr>
          <w:fldChar w:fldCharType="begin"/>
        </w:r>
        <w:r w:rsidR="001529E6" w:rsidRPr="001C6497">
          <w:rPr>
            <w:rFonts w:ascii="宋体" w:hAnsi="宋体" w:cs="宋体"/>
            <w:noProof/>
            <w:webHidden/>
            <w:sz w:val="24"/>
            <w:szCs w:val="24"/>
          </w:rPr>
          <w:instrText xml:space="preserve"> PAGEREF _Toc408083673 \h </w:instrText>
        </w:r>
        <w:r w:rsidR="001529E6" w:rsidRPr="001C6497">
          <w:rPr>
            <w:rFonts w:ascii="宋体" w:hAnsi="宋体" w:cs="宋体"/>
            <w:noProof/>
            <w:webHidden/>
            <w:sz w:val="24"/>
            <w:szCs w:val="24"/>
          </w:rPr>
        </w:r>
        <w:r w:rsidR="001529E6" w:rsidRPr="001C6497">
          <w:rPr>
            <w:rFonts w:ascii="宋体" w:hAnsi="宋体" w:cs="宋体"/>
            <w:noProof/>
            <w:webHidden/>
            <w:sz w:val="24"/>
            <w:szCs w:val="24"/>
          </w:rPr>
          <w:fldChar w:fldCharType="separate"/>
        </w:r>
        <w:r w:rsidR="001529E6" w:rsidRPr="001C6497">
          <w:rPr>
            <w:rFonts w:ascii="宋体" w:hAnsi="宋体" w:cs="宋体"/>
            <w:noProof/>
            <w:webHidden/>
            <w:sz w:val="24"/>
            <w:szCs w:val="24"/>
          </w:rPr>
          <w:t>4</w:t>
        </w:r>
        <w:r w:rsidR="001529E6" w:rsidRPr="001C6497">
          <w:rPr>
            <w:rFonts w:ascii="宋体" w:hAnsi="宋体" w:cs="宋体"/>
            <w:noProof/>
            <w:webHidden/>
            <w:sz w:val="24"/>
            <w:szCs w:val="24"/>
          </w:rPr>
          <w:fldChar w:fldCharType="end"/>
        </w:r>
      </w:hyperlink>
    </w:p>
    <w:p w14:paraId="2C6CF5DB" w14:textId="77777777" w:rsidR="001529E6" w:rsidRPr="001C6497" w:rsidRDefault="00DE1CEE" w:rsidP="00DE1CEE">
      <w:pPr>
        <w:pStyle w:val="22"/>
        <w:tabs>
          <w:tab w:val="right" w:leader="dot" w:pos="8290"/>
        </w:tabs>
        <w:rPr>
          <w:rFonts w:ascii="宋体" w:cs="宋体"/>
          <w:noProof/>
          <w:kern w:val="2"/>
          <w:sz w:val="24"/>
          <w:szCs w:val="24"/>
        </w:rPr>
      </w:pPr>
      <w:hyperlink w:anchor="_Toc408083674" w:history="1">
        <w:r w:rsidR="001529E6" w:rsidRPr="001C6497">
          <w:rPr>
            <w:rStyle w:val="a5"/>
            <w:rFonts w:ascii="宋体" w:hAnsi="宋体" w:cs="宋体"/>
            <w:noProof/>
            <w:sz w:val="24"/>
            <w:szCs w:val="24"/>
          </w:rPr>
          <w:t xml:space="preserve">2.2 </w:t>
        </w:r>
        <w:r w:rsidR="001529E6" w:rsidRPr="001C6497">
          <w:rPr>
            <w:rStyle w:val="a5"/>
            <w:rFonts w:ascii="宋体" w:hAnsi="宋体" w:cs="宋体" w:hint="eastAsia"/>
            <w:noProof/>
            <w:sz w:val="24"/>
            <w:szCs w:val="24"/>
          </w:rPr>
          <w:t>实际完成后的功能</w:t>
        </w:r>
        <w:r w:rsidR="001529E6" w:rsidRPr="001C6497">
          <w:rPr>
            <w:rFonts w:ascii="宋体" w:cs="宋体"/>
            <w:noProof/>
            <w:webHidden/>
            <w:sz w:val="24"/>
            <w:szCs w:val="24"/>
          </w:rPr>
          <w:tab/>
        </w:r>
        <w:r w:rsidR="001529E6" w:rsidRPr="001C6497">
          <w:rPr>
            <w:rFonts w:ascii="宋体" w:hAnsi="宋体" w:cs="宋体"/>
            <w:noProof/>
            <w:webHidden/>
            <w:sz w:val="24"/>
            <w:szCs w:val="24"/>
          </w:rPr>
          <w:fldChar w:fldCharType="begin"/>
        </w:r>
        <w:r w:rsidR="001529E6" w:rsidRPr="001C6497">
          <w:rPr>
            <w:rFonts w:ascii="宋体" w:hAnsi="宋体" w:cs="宋体"/>
            <w:noProof/>
            <w:webHidden/>
            <w:sz w:val="24"/>
            <w:szCs w:val="24"/>
          </w:rPr>
          <w:instrText xml:space="preserve"> PAGEREF _Toc408083674 \h </w:instrText>
        </w:r>
        <w:r w:rsidR="001529E6" w:rsidRPr="001C6497">
          <w:rPr>
            <w:rFonts w:ascii="宋体" w:hAnsi="宋体" w:cs="宋体"/>
            <w:noProof/>
            <w:webHidden/>
            <w:sz w:val="24"/>
            <w:szCs w:val="24"/>
          </w:rPr>
        </w:r>
        <w:r w:rsidR="001529E6" w:rsidRPr="001C6497">
          <w:rPr>
            <w:rFonts w:ascii="宋体" w:hAnsi="宋体" w:cs="宋体"/>
            <w:noProof/>
            <w:webHidden/>
            <w:sz w:val="24"/>
            <w:szCs w:val="24"/>
          </w:rPr>
          <w:fldChar w:fldCharType="separate"/>
        </w:r>
        <w:r w:rsidR="001529E6" w:rsidRPr="001C6497">
          <w:rPr>
            <w:rFonts w:ascii="宋体" w:hAnsi="宋体" w:cs="宋体"/>
            <w:noProof/>
            <w:webHidden/>
            <w:sz w:val="24"/>
            <w:szCs w:val="24"/>
          </w:rPr>
          <w:t>4</w:t>
        </w:r>
        <w:r w:rsidR="001529E6" w:rsidRPr="001C6497">
          <w:rPr>
            <w:rFonts w:ascii="宋体" w:hAnsi="宋体" w:cs="宋体"/>
            <w:noProof/>
            <w:webHidden/>
            <w:sz w:val="24"/>
            <w:szCs w:val="24"/>
          </w:rPr>
          <w:fldChar w:fldCharType="end"/>
        </w:r>
      </w:hyperlink>
    </w:p>
    <w:p w14:paraId="6B209F5C" w14:textId="77777777" w:rsidR="001529E6" w:rsidRPr="001C6497" w:rsidRDefault="00DE1CEE" w:rsidP="00DE1CEE">
      <w:pPr>
        <w:pStyle w:val="22"/>
        <w:tabs>
          <w:tab w:val="right" w:leader="dot" w:pos="8290"/>
        </w:tabs>
        <w:rPr>
          <w:rFonts w:ascii="宋体" w:cs="宋体"/>
          <w:noProof/>
          <w:kern w:val="2"/>
          <w:sz w:val="24"/>
          <w:szCs w:val="24"/>
        </w:rPr>
      </w:pPr>
      <w:hyperlink w:anchor="_Toc408083675" w:history="1">
        <w:r w:rsidR="001529E6" w:rsidRPr="001C6497">
          <w:rPr>
            <w:rStyle w:val="a5"/>
            <w:rFonts w:ascii="宋体" w:hAnsi="宋体" w:cs="宋体"/>
            <w:noProof/>
            <w:sz w:val="24"/>
            <w:szCs w:val="24"/>
          </w:rPr>
          <w:t xml:space="preserve">2.3 </w:t>
        </w:r>
        <w:r w:rsidR="001529E6" w:rsidRPr="001C6497">
          <w:rPr>
            <w:rStyle w:val="a5"/>
            <w:rFonts w:ascii="宋体" w:hAnsi="宋体" w:cs="宋体" w:hint="eastAsia"/>
            <w:noProof/>
            <w:sz w:val="24"/>
            <w:szCs w:val="24"/>
          </w:rPr>
          <w:t>系统的设计原理与分析</w:t>
        </w:r>
        <w:r w:rsidR="001529E6" w:rsidRPr="001C6497">
          <w:rPr>
            <w:rFonts w:ascii="宋体" w:cs="宋体"/>
            <w:noProof/>
            <w:webHidden/>
            <w:sz w:val="24"/>
            <w:szCs w:val="24"/>
          </w:rPr>
          <w:tab/>
        </w:r>
        <w:r w:rsidR="001529E6" w:rsidRPr="001C6497">
          <w:rPr>
            <w:rFonts w:ascii="宋体" w:hAnsi="宋体" w:cs="宋体"/>
            <w:noProof/>
            <w:webHidden/>
            <w:sz w:val="24"/>
            <w:szCs w:val="24"/>
          </w:rPr>
          <w:fldChar w:fldCharType="begin"/>
        </w:r>
        <w:r w:rsidR="001529E6" w:rsidRPr="001C6497">
          <w:rPr>
            <w:rFonts w:ascii="宋体" w:hAnsi="宋体" w:cs="宋体"/>
            <w:noProof/>
            <w:webHidden/>
            <w:sz w:val="24"/>
            <w:szCs w:val="24"/>
          </w:rPr>
          <w:instrText xml:space="preserve"> PAGEREF _Toc408083675 \h </w:instrText>
        </w:r>
        <w:r w:rsidR="001529E6" w:rsidRPr="001C6497">
          <w:rPr>
            <w:rFonts w:ascii="宋体" w:hAnsi="宋体" w:cs="宋体"/>
            <w:noProof/>
            <w:webHidden/>
            <w:sz w:val="24"/>
            <w:szCs w:val="24"/>
          </w:rPr>
        </w:r>
        <w:r w:rsidR="001529E6" w:rsidRPr="001C6497">
          <w:rPr>
            <w:rFonts w:ascii="宋体" w:hAnsi="宋体" w:cs="宋体"/>
            <w:noProof/>
            <w:webHidden/>
            <w:sz w:val="24"/>
            <w:szCs w:val="24"/>
          </w:rPr>
          <w:fldChar w:fldCharType="separate"/>
        </w:r>
        <w:r w:rsidR="001529E6" w:rsidRPr="001C6497">
          <w:rPr>
            <w:rFonts w:ascii="宋体" w:hAnsi="宋体" w:cs="宋体"/>
            <w:noProof/>
            <w:webHidden/>
            <w:sz w:val="24"/>
            <w:szCs w:val="24"/>
          </w:rPr>
          <w:t>4</w:t>
        </w:r>
        <w:r w:rsidR="001529E6" w:rsidRPr="001C6497">
          <w:rPr>
            <w:rFonts w:ascii="宋体" w:hAnsi="宋体" w:cs="宋体"/>
            <w:noProof/>
            <w:webHidden/>
            <w:sz w:val="24"/>
            <w:szCs w:val="24"/>
          </w:rPr>
          <w:fldChar w:fldCharType="end"/>
        </w:r>
      </w:hyperlink>
    </w:p>
    <w:p w14:paraId="5D8E6D3A" w14:textId="77777777" w:rsidR="001529E6" w:rsidRPr="001C6497" w:rsidRDefault="00DE1CEE">
      <w:pPr>
        <w:pStyle w:val="12"/>
        <w:tabs>
          <w:tab w:val="right" w:leader="dot" w:pos="8290"/>
        </w:tabs>
        <w:rPr>
          <w:rFonts w:ascii="宋体" w:cs="宋体"/>
          <w:noProof/>
          <w:kern w:val="2"/>
          <w:sz w:val="24"/>
          <w:szCs w:val="24"/>
        </w:rPr>
      </w:pPr>
      <w:hyperlink w:anchor="_Toc408083676" w:history="1">
        <w:r w:rsidR="001529E6" w:rsidRPr="001C6497">
          <w:rPr>
            <w:rStyle w:val="a5"/>
            <w:rFonts w:ascii="宋体" w:hAnsi="宋体" w:cs="宋体"/>
            <w:b/>
            <w:bCs/>
            <w:noProof/>
            <w:sz w:val="24"/>
            <w:szCs w:val="24"/>
          </w:rPr>
          <w:t xml:space="preserve">3. </w:t>
        </w:r>
        <w:r w:rsidR="001529E6" w:rsidRPr="001C6497">
          <w:rPr>
            <w:rStyle w:val="a5"/>
            <w:rFonts w:ascii="宋体" w:hAnsi="宋体" w:cs="宋体" w:hint="eastAsia"/>
            <w:b/>
            <w:bCs/>
            <w:noProof/>
            <w:sz w:val="24"/>
            <w:szCs w:val="24"/>
          </w:rPr>
          <w:t>系统的硬件结构</w:t>
        </w:r>
        <w:r w:rsidR="001529E6" w:rsidRPr="001C6497">
          <w:rPr>
            <w:rFonts w:ascii="宋体" w:cs="宋体"/>
            <w:noProof/>
            <w:webHidden/>
            <w:sz w:val="24"/>
            <w:szCs w:val="24"/>
          </w:rPr>
          <w:tab/>
        </w:r>
        <w:r w:rsidR="001529E6" w:rsidRPr="001C6497">
          <w:rPr>
            <w:rFonts w:ascii="宋体" w:hAnsi="宋体" w:cs="宋体"/>
            <w:noProof/>
            <w:webHidden/>
            <w:sz w:val="24"/>
            <w:szCs w:val="24"/>
          </w:rPr>
          <w:fldChar w:fldCharType="begin"/>
        </w:r>
        <w:r w:rsidR="001529E6" w:rsidRPr="001C6497">
          <w:rPr>
            <w:rFonts w:ascii="宋体" w:hAnsi="宋体" w:cs="宋体"/>
            <w:noProof/>
            <w:webHidden/>
            <w:sz w:val="24"/>
            <w:szCs w:val="24"/>
          </w:rPr>
          <w:instrText xml:space="preserve"> PAGEREF _Toc408083676 \h </w:instrText>
        </w:r>
        <w:r w:rsidR="001529E6" w:rsidRPr="001C6497">
          <w:rPr>
            <w:rFonts w:ascii="宋体" w:hAnsi="宋体" w:cs="宋体"/>
            <w:noProof/>
            <w:webHidden/>
            <w:sz w:val="24"/>
            <w:szCs w:val="24"/>
          </w:rPr>
        </w:r>
        <w:r w:rsidR="001529E6" w:rsidRPr="001C6497">
          <w:rPr>
            <w:rFonts w:ascii="宋体" w:hAnsi="宋体" w:cs="宋体"/>
            <w:noProof/>
            <w:webHidden/>
            <w:sz w:val="24"/>
            <w:szCs w:val="24"/>
          </w:rPr>
          <w:fldChar w:fldCharType="separate"/>
        </w:r>
        <w:r w:rsidR="001529E6" w:rsidRPr="001C6497">
          <w:rPr>
            <w:rFonts w:ascii="宋体" w:hAnsi="宋体" w:cs="宋体"/>
            <w:noProof/>
            <w:webHidden/>
            <w:sz w:val="24"/>
            <w:szCs w:val="24"/>
          </w:rPr>
          <w:t>6</w:t>
        </w:r>
        <w:r w:rsidR="001529E6" w:rsidRPr="001C6497">
          <w:rPr>
            <w:rFonts w:ascii="宋体" w:hAnsi="宋体" w:cs="宋体"/>
            <w:noProof/>
            <w:webHidden/>
            <w:sz w:val="24"/>
            <w:szCs w:val="24"/>
          </w:rPr>
          <w:fldChar w:fldCharType="end"/>
        </w:r>
      </w:hyperlink>
    </w:p>
    <w:p w14:paraId="3C013DFC" w14:textId="77777777" w:rsidR="001529E6" w:rsidRPr="001C6497" w:rsidRDefault="00DE1CEE" w:rsidP="00DE1CEE">
      <w:pPr>
        <w:pStyle w:val="22"/>
        <w:tabs>
          <w:tab w:val="right" w:leader="dot" w:pos="8290"/>
        </w:tabs>
        <w:rPr>
          <w:rFonts w:ascii="宋体" w:cs="宋体"/>
          <w:noProof/>
          <w:kern w:val="2"/>
          <w:sz w:val="24"/>
          <w:szCs w:val="24"/>
        </w:rPr>
      </w:pPr>
      <w:hyperlink w:anchor="_Toc408083677" w:history="1">
        <w:r w:rsidR="001529E6" w:rsidRPr="001C6497">
          <w:rPr>
            <w:rStyle w:val="a5"/>
            <w:rFonts w:ascii="宋体" w:hAnsi="宋体" w:cs="宋体"/>
            <w:noProof/>
            <w:sz w:val="24"/>
            <w:szCs w:val="24"/>
          </w:rPr>
          <w:t xml:space="preserve">3.1 </w:t>
        </w:r>
        <w:r w:rsidR="001529E6" w:rsidRPr="001C6497">
          <w:rPr>
            <w:rStyle w:val="a5"/>
            <w:rFonts w:ascii="宋体" w:hAnsi="宋体" w:cs="宋体" w:hint="eastAsia"/>
            <w:noProof/>
            <w:sz w:val="24"/>
            <w:szCs w:val="24"/>
          </w:rPr>
          <w:t>硬件总体结构</w:t>
        </w:r>
        <w:r w:rsidR="001529E6" w:rsidRPr="001C6497">
          <w:rPr>
            <w:rFonts w:ascii="宋体" w:cs="宋体"/>
            <w:noProof/>
            <w:webHidden/>
            <w:sz w:val="24"/>
            <w:szCs w:val="24"/>
          </w:rPr>
          <w:tab/>
        </w:r>
        <w:r w:rsidR="001529E6" w:rsidRPr="001C6497">
          <w:rPr>
            <w:rFonts w:ascii="宋体" w:hAnsi="宋体" w:cs="宋体"/>
            <w:noProof/>
            <w:webHidden/>
            <w:sz w:val="24"/>
            <w:szCs w:val="24"/>
          </w:rPr>
          <w:fldChar w:fldCharType="begin"/>
        </w:r>
        <w:r w:rsidR="001529E6" w:rsidRPr="001C6497">
          <w:rPr>
            <w:rFonts w:ascii="宋体" w:hAnsi="宋体" w:cs="宋体"/>
            <w:noProof/>
            <w:webHidden/>
            <w:sz w:val="24"/>
            <w:szCs w:val="24"/>
          </w:rPr>
          <w:instrText xml:space="preserve"> PAGEREF _Toc408083677 \h </w:instrText>
        </w:r>
        <w:r w:rsidR="001529E6" w:rsidRPr="001C6497">
          <w:rPr>
            <w:rFonts w:ascii="宋体" w:hAnsi="宋体" w:cs="宋体"/>
            <w:noProof/>
            <w:webHidden/>
            <w:sz w:val="24"/>
            <w:szCs w:val="24"/>
          </w:rPr>
        </w:r>
        <w:r w:rsidR="001529E6" w:rsidRPr="001C6497">
          <w:rPr>
            <w:rFonts w:ascii="宋体" w:hAnsi="宋体" w:cs="宋体"/>
            <w:noProof/>
            <w:webHidden/>
            <w:sz w:val="24"/>
            <w:szCs w:val="24"/>
          </w:rPr>
          <w:fldChar w:fldCharType="separate"/>
        </w:r>
        <w:r w:rsidR="001529E6" w:rsidRPr="001C6497">
          <w:rPr>
            <w:rFonts w:ascii="宋体" w:hAnsi="宋体" w:cs="宋体"/>
            <w:noProof/>
            <w:webHidden/>
            <w:sz w:val="24"/>
            <w:szCs w:val="24"/>
          </w:rPr>
          <w:t>6</w:t>
        </w:r>
        <w:r w:rsidR="001529E6" w:rsidRPr="001C6497">
          <w:rPr>
            <w:rFonts w:ascii="宋体" w:hAnsi="宋体" w:cs="宋体"/>
            <w:noProof/>
            <w:webHidden/>
            <w:sz w:val="24"/>
            <w:szCs w:val="24"/>
          </w:rPr>
          <w:fldChar w:fldCharType="end"/>
        </w:r>
      </w:hyperlink>
    </w:p>
    <w:p w14:paraId="16B3C650" w14:textId="77777777" w:rsidR="001529E6" w:rsidRPr="001C6497" w:rsidRDefault="00DE1CEE" w:rsidP="00DE1CEE">
      <w:pPr>
        <w:pStyle w:val="22"/>
        <w:tabs>
          <w:tab w:val="right" w:leader="dot" w:pos="8290"/>
        </w:tabs>
        <w:rPr>
          <w:rFonts w:ascii="宋体" w:cs="宋体"/>
          <w:noProof/>
          <w:kern w:val="2"/>
          <w:sz w:val="24"/>
          <w:szCs w:val="24"/>
        </w:rPr>
      </w:pPr>
      <w:hyperlink w:anchor="_Toc408083678" w:history="1">
        <w:r w:rsidR="001529E6" w:rsidRPr="001C6497">
          <w:rPr>
            <w:rStyle w:val="a5"/>
            <w:rFonts w:ascii="宋体" w:hAnsi="宋体" w:cs="宋体"/>
            <w:noProof/>
            <w:sz w:val="24"/>
            <w:szCs w:val="24"/>
          </w:rPr>
          <w:t>3.2 VGA IP CORE</w:t>
        </w:r>
        <w:r w:rsidR="001529E6" w:rsidRPr="001C6497">
          <w:rPr>
            <w:rStyle w:val="a5"/>
            <w:rFonts w:ascii="宋体" w:hAnsi="宋体" w:cs="宋体" w:hint="eastAsia"/>
            <w:noProof/>
            <w:sz w:val="24"/>
            <w:szCs w:val="24"/>
          </w:rPr>
          <w:t>描述</w:t>
        </w:r>
        <w:r w:rsidR="001529E6" w:rsidRPr="001C6497">
          <w:rPr>
            <w:rFonts w:ascii="宋体" w:cs="宋体"/>
            <w:noProof/>
            <w:webHidden/>
            <w:sz w:val="24"/>
            <w:szCs w:val="24"/>
          </w:rPr>
          <w:tab/>
        </w:r>
        <w:r w:rsidR="001529E6" w:rsidRPr="001C6497">
          <w:rPr>
            <w:rFonts w:ascii="宋体" w:hAnsi="宋体" w:cs="宋体"/>
            <w:noProof/>
            <w:webHidden/>
            <w:sz w:val="24"/>
            <w:szCs w:val="24"/>
          </w:rPr>
          <w:fldChar w:fldCharType="begin"/>
        </w:r>
        <w:r w:rsidR="001529E6" w:rsidRPr="001C6497">
          <w:rPr>
            <w:rFonts w:ascii="宋体" w:hAnsi="宋体" w:cs="宋体"/>
            <w:noProof/>
            <w:webHidden/>
            <w:sz w:val="24"/>
            <w:szCs w:val="24"/>
          </w:rPr>
          <w:instrText xml:space="preserve"> PAGEREF _Toc408083678 \h </w:instrText>
        </w:r>
        <w:r w:rsidR="001529E6" w:rsidRPr="001C6497">
          <w:rPr>
            <w:rFonts w:ascii="宋体" w:hAnsi="宋体" w:cs="宋体"/>
            <w:noProof/>
            <w:webHidden/>
            <w:sz w:val="24"/>
            <w:szCs w:val="24"/>
          </w:rPr>
        </w:r>
        <w:r w:rsidR="001529E6" w:rsidRPr="001C6497">
          <w:rPr>
            <w:rFonts w:ascii="宋体" w:hAnsi="宋体" w:cs="宋体"/>
            <w:noProof/>
            <w:webHidden/>
            <w:sz w:val="24"/>
            <w:szCs w:val="24"/>
          </w:rPr>
          <w:fldChar w:fldCharType="separate"/>
        </w:r>
        <w:r w:rsidR="001529E6" w:rsidRPr="001C6497">
          <w:rPr>
            <w:rFonts w:ascii="宋体" w:hAnsi="宋体" w:cs="宋体"/>
            <w:noProof/>
            <w:webHidden/>
            <w:sz w:val="24"/>
            <w:szCs w:val="24"/>
          </w:rPr>
          <w:t>6</w:t>
        </w:r>
        <w:r w:rsidR="001529E6" w:rsidRPr="001C6497">
          <w:rPr>
            <w:rFonts w:ascii="宋体" w:hAnsi="宋体" w:cs="宋体"/>
            <w:noProof/>
            <w:webHidden/>
            <w:sz w:val="24"/>
            <w:szCs w:val="24"/>
          </w:rPr>
          <w:fldChar w:fldCharType="end"/>
        </w:r>
      </w:hyperlink>
    </w:p>
    <w:p w14:paraId="09CBB5C5" w14:textId="77777777" w:rsidR="001529E6" w:rsidRPr="001C6497" w:rsidRDefault="00DE1CEE">
      <w:pPr>
        <w:pStyle w:val="12"/>
        <w:tabs>
          <w:tab w:val="right" w:leader="dot" w:pos="8290"/>
        </w:tabs>
        <w:rPr>
          <w:rFonts w:ascii="宋体" w:cs="宋体"/>
          <w:noProof/>
          <w:kern w:val="2"/>
          <w:sz w:val="24"/>
          <w:szCs w:val="24"/>
        </w:rPr>
      </w:pPr>
      <w:hyperlink w:anchor="_Toc408083679" w:history="1">
        <w:r w:rsidR="001529E6" w:rsidRPr="001C6497">
          <w:rPr>
            <w:rStyle w:val="a5"/>
            <w:rFonts w:ascii="宋体" w:hAnsi="宋体" w:cs="宋体"/>
            <w:b/>
            <w:bCs/>
            <w:noProof/>
            <w:sz w:val="24"/>
            <w:szCs w:val="24"/>
          </w:rPr>
          <w:t xml:space="preserve">4. </w:t>
        </w:r>
        <w:r w:rsidR="001529E6" w:rsidRPr="001C6497">
          <w:rPr>
            <w:rStyle w:val="a5"/>
            <w:rFonts w:ascii="宋体" w:hAnsi="宋体" w:cs="宋体" w:hint="eastAsia"/>
            <w:b/>
            <w:bCs/>
            <w:noProof/>
            <w:sz w:val="24"/>
            <w:szCs w:val="24"/>
          </w:rPr>
          <w:t>系统算法部分</w:t>
        </w:r>
        <w:r w:rsidR="001529E6" w:rsidRPr="001C6497">
          <w:rPr>
            <w:rFonts w:ascii="宋体" w:cs="宋体"/>
            <w:noProof/>
            <w:webHidden/>
            <w:sz w:val="24"/>
            <w:szCs w:val="24"/>
          </w:rPr>
          <w:tab/>
        </w:r>
        <w:r w:rsidR="001529E6" w:rsidRPr="001C6497">
          <w:rPr>
            <w:rFonts w:ascii="宋体" w:hAnsi="宋体" w:cs="宋体"/>
            <w:noProof/>
            <w:webHidden/>
            <w:sz w:val="24"/>
            <w:szCs w:val="24"/>
          </w:rPr>
          <w:fldChar w:fldCharType="begin"/>
        </w:r>
        <w:r w:rsidR="001529E6" w:rsidRPr="001C6497">
          <w:rPr>
            <w:rFonts w:ascii="宋体" w:hAnsi="宋体" w:cs="宋体"/>
            <w:noProof/>
            <w:webHidden/>
            <w:sz w:val="24"/>
            <w:szCs w:val="24"/>
          </w:rPr>
          <w:instrText xml:space="preserve"> PAGEREF _Toc408083679 \h </w:instrText>
        </w:r>
        <w:r w:rsidR="001529E6" w:rsidRPr="001C6497">
          <w:rPr>
            <w:rFonts w:ascii="宋体" w:hAnsi="宋体" w:cs="宋体"/>
            <w:noProof/>
            <w:webHidden/>
            <w:sz w:val="24"/>
            <w:szCs w:val="24"/>
          </w:rPr>
        </w:r>
        <w:r w:rsidR="001529E6" w:rsidRPr="001C6497">
          <w:rPr>
            <w:rFonts w:ascii="宋体" w:hAnsi="宋体" w:cs="宋体"/>
            <w:noProof/>
            <w:webHidden/>
            <w:sz w:val="24"/>
            <w:szCs w:val="24"/>
          </w:rPr>
          <w:fldChar w:fldCharType="separate"/>
        </w:r>
        <w:r w:rsidR="001529E6" w:rsidRPr="001C6497">
          <w:rPr>
            <w:rFonts w:ascii="宋体" w:hAnsi="宋体" w:cs="宋体"/>
            <w:noProof/>
            <w:webHidden/>
            <w:sz w:val="24"/>
            <w:szCs w:val="24"/>
          </w:rPr>
          <w:t>12</w:t>
        </w:r>
        <w:r w:rsidR="001529E6" w:rsidRPr="001C6497">
          <w:rPr>
            <w:rFonts w:ascii="宋体" w:hAnsi="宋体" w:cs="宋体"/>
            <w:noProof/>
            <w:webHidden/>
            <w:sz w:val="24"/>
            <w:szCs w:val="24"/>
          </w:rPr>
          <w:fldChar w:fldCharType="end"/>
        </w:r>
      </w:hyperlink>
    </w:p>
    <w:p w14:paraId="6708FDB6" w14:textId="77777777" w:rsidR="001529E6" w:rsidRPr="001C6497" w:rsidRDefault="00DE1CEE" w:rsidP="00DE1CEE">
      <w:pPr>
        <w:pStyle w:val="22"/>
        <w:tabs>
          <w:tab w:val="right" w:leader="dot" w:pos="8290"/>
        </w:tabs>
        <w:rPr>
          <w:rFonts w:ascii="宋体" w:cs="宋体"/>
          <w:noProof/>
          <w:kern w:val="2"/>
          <w:sz w:val="24"/>
          <w:szCs w:val="24"/>
        </w:rPr>
      </w:pPr>
      <w:hyperlink w:anchor="_Toc408083680" w:history="1">
        <w:r w:rsidR="001529E6" w:rsidRPr="001C6497">
          <w:rPr>
            <w:rStyle w:val="a5"/>
            <w:rFonts w:ascii="宋体" w:hAnsi="宋体" w:cs="宋体"/>
            <w:noProof/>
            <w:sz w:val="24"/>
            <w:szCs w:val="24"/>
          </w:rPr>
          <w:t xml:space="preserve">4.1 </w:t>
        </w:r>
        <w:r w:rsidR="001529E6" w:rsidRPr="001C6497">
          <w:rPr>
            <w:rStyle w:val="a5"/>
            <w:rFonts w:ascii="宋体" w:hAnsi="宋体" w:cs="宋体" w:hint="eastAsia"/>
            <w:noProof/>
            <w:sz w:val="24"/>
            <w:szCs w:val="24"/>
          </w:rPr>
          <w:t>基本的评分规则及实现</w:t>
        </w:r>
        <w:r w:rsidR="001529E6" w:rsidRPr="001C6497">
          <w:rPr>
            <w:rFonts w:ascii="宋体" w:cs="宋体"/>
            <w:noProof/>
            <w:webHidden/>
            <w:sz w:val="24"/>
            <w:szCs w:val="24"/>
          </w:rPr>
          <w:tab/>
        </w:r>
        <w:r w:rsidR="001529E6" w:rsidRPr="001C6497">
          <w:rPr>
            <w:rFonts w:ascii="宋体" w:hAnsi="宋体" w:cs="宋体"/>
            <w:noProof/>
            <w:webHidden/>
            <w:sz w:val="24"/>
            <w:szCs w:val="24"/>
          </w:rPr>
          <w:fldChar w:fldCharType="begin"/>
        </w:r>
        <w:r w:rsidR="001529E6" w:rsidRPr="001C6497">
          <w:rPr>
            <w:rFonts w:ascii="宋体" w:hAnsi="宋体" w:cs="宋体"/>
            <w:noProof/>
            <w:webHidden/>
            <w:sz w:val="24"/>
            <w:szCs w:val="24"/>
          </w:rPr>
          <w:instrText xml:space="preserve"> PAGEREF _Toc408083680 \h </w:instrText>
        </w:r>
        <w:r w:rsidR="001529E6" w:rsidRPr="001C6497">
          <w:rPr>
            <w:rFonts w:ascii="宋体" w:hAnsi="宋体" w:cs="宋体"/>
            <w:noProof/>
            <w:webHidden/>
            <w:sz w:val="24"/>
            <w:szCs w:val="24"/>
          </w:rPr>
        </w:r>
        <w:r w:rsidR="001529E6" w:rsidRPr="001C6497">
          <w:rPr>
            <w:rFonts w:ascii="宋体" w:hAnsi="宋体" w:cs="宋体"/>
            <w:noProof/>
            <w:webHidden/>
            <w:sz w:val="24"/>
            <w:szCs w:val="24"/>
          </w:rPr>
          <w:fldChar w:fldCharType="separate"/>
        </w:r>
        <w:r w:rsidR="001529E6" w:rsidRPr="001C6497">
          <w:rPr>
            <w:rFonts w:ascii="宋体" w:hAnsi="宋体" w:cs="宋体"/>
            <w:noProof/>
            <w:webHidden/>
            <w:sz w:val="24"/>
            <w:szCs w:val="24"/>
          </w:rPr>
          <w:t>12</w:t>
        </w:r>
        <w:r w:rsidR="001529E6" w:rsidRPr="001C6497">
          <w:rPr>
            <w:rFonts w:ascii="宋体" w:hAnsi="宋体" w:cs="宋体"/>
            <w:noProof/>
            <w:webHidden/>
            <w:sz w:val="24"/>
            <w:szCs w:val="24"/>
          </w:rPr>
          <w:fldChar w:fldCharType="end"/>
        </w:r>
      </w:hyperlink>
    </w:p>
    <w:p w14:paraId="5EFA2354" w14:textId="77777777" w:rsidR="001529E6" w:rsidRPr="001C6497" w:rsidRDefault="00DE1CEE" w:rsidP="00DE1CEE">
      <w:pPr>
        <w:pStyle w:val="22"/>
        <w:tabs>
          <w:tab w:val="right" w:leader="dot" w:pos="8290"/>
        </w:tabs>
        <w:rPr>
          <w:rFonts w:ascii="宋体" w:cs="宋体"/>
          <w:noProof/>
          <w:kern w:val="2"/>
          <w:sz w:val="24"/>
          <w:szCs w:val="24"/>
        </w:rPr>
      </w:pPr>
      <w:hyperlink w:anchor="_Toc408083681" w:history="1">
        <w:r w:rsidR="001529E6" w:rsidRPr="001C6497">
          <w:rPr>
            <w:rStyle w:val="a5"/>
            <w:rFonts w:ascii="宋体" w:hAnsi="宋体" w:cs="宋体"/>
            <w:noProof/>
            <w:sz w:val="24"/>
            <w:szCs w:val="24"/>
          </w:rPr>
          <w:t xml:space="preserve">4.2 </w:t>
        </w:r>
        <w:r w:rsidR="001529E6" w:rsidRPr="001C6497">
          <w:rPr>
            <w:rStyle w:val="a5"/>
            <w:rFonts w:ascii="宋体" w:hAnsi="宋体" w:cs="宋体" w:hint="eastAsia"/>
            <w:noProof/>
            <w:sz w:val="24"/>
            <w:szCs w:val="24"/>
          </w:rPr>
          <w:t>进攻和防守</w:t>
        </w:r>
        <w:r w:rsidR="001529E6" w:rsidRPr="001C6497">
          <w:rPr>
            <w:rStyle w:val="a5"/>
            <w:rFonts w:ascii="宋体" w:hAnsi="宋体" w:cs="宋体"/>
            <w:noProof/>
            <w:sz w:val="24"/>
            <w:szCs w:val="24"/>
          </w:rPr>
          <w:t>——</w:t>
        </w:r>
        <w:r w:rsidR="001529E6" w:rsidRPr="001C6497">
          <w:rPr>
            <w:rStyle w:val="a5"/>
            <w:rFonts w:ascii="宋体" w:hAnsi="宋体" w:cs="宋体" w:hint="eastAsia"/>
            <w:noProof/>
            <w:sz w:val="24"/>
            <w:szCs w:val="24"/>
          </w:rPr>
          <w:t>局面评估函数</w:t>
        </w:r>
        <w:r w:rsidR="001529E6" w:rsidRPr="001C6497">
          <w:rPr>
            <w:rFonts w:ascii="宋体" w:cs="宋体"/>
            <w:noProof/>
            <w:webHidden/>
            <w:sz w:val="24"/>
            <w:szCs w:val="24"/>
          </w:rPr>
          <w:tab/>
        </w:r>
        <w:r w:rsidR="001529E6" w:rsidRPr="001C6497">
          <w:rPr>
            <w:rFonts w:ascii="宋体" w:hAnsi="宋体" w:cs="宋体"/>
            <w:noProof/>
            <w:webHidden/>
            <w:sz w:val="24"/>
            <w:szCs w:val="24"/>
          </w:rPr>
          <w:fldChar w:fldCharType="begin"/>
        </w:r>
        <w:r w:rsidR="001529E6" w:rsidRPr="001C6497">
          <w:rPr>
            <w:rFonts w:ascii="宋体" w:hAnsi="宋体" w:cs="宋体"/>
            <w:noProof/>
            <w:webHidden/>
            <w:sz w:val="24"/>
            <w:szCs w:val="24"/>
          </w:rPr>
          <w:instrText xml:space="preserve"> PAGEREF _Toc408083681 \h </w:instrText>
        </w:r>
        <w:r w:rsidR="001529E6" w:rsidRPr="001C6497">
          <w:rPr>
            <w:rFonts w:ascii="宋体" w:hAnsi="宋体" w:cs="宋体"/>
            <w:noProof/>
            <w:webHidden/>
            <w:sz w:val="24"/>
            <w:szCs w:val="24"/>
          </w:rPr>
        </w:r>
        <w:r w:rsidR="001529E6" w:rsidRPr="001C6497">
          <w:rPr>
            <w:rFonts w:ascii="宋体" w:hAnsi="宋体" w:cs="宋体"/>
            <w:noProof/>
            <w:webHidden/>
            <w:sz w:val="24"/>
            <w:szCs w:val="24"/>
          </w:rPr>
          <w:fldChar w:fldCharType="separate"/>
        </w:r>
        <w:r w:rsidR="001529E6" w:rsidRPr="001C6497">
          <w:rPr>
            <w:rFonts w:ascii="宋体" w:hAnsi="宋体" w:cs="宋体"/>
            <w:noProof/>
            <w:webHidden/>
            <w:sz w:val="24"/>
            <w:szCs w:val="24"/>
          </w:rPr>
          <w:t>12</w:t>
        </w:r>
        <w:r w:rsidR="001529E6" w:rsidRPr="001C6497">
          <w:rPr>
            <w:rFonts w:ascii="宋体" w:hAnsi="宋体" w:cs="宋体"/>
            <w:noProof/>
            <w:webHidden/>
            <w:sz w:val="24"/>
            <w:szCs w:val="24"/>
          </w:rPr>
          <w:fldChar w:fldCharType="end"/>
        </w:r>
      </w:hyperlink>
    </w:p>
    <w:p w14:paraId="3D2A4327" w14:textId="77777777" w:rsidR="001529E6" w:rsidRPr="001C6497" w:rsidRDefault="00DE1CEE" w:rsidP="00DE1CEE">
      <w:pPr>
        <w:pStyle w:val="22"/>
        <w:tabs>
          <w:tab w:val="right" w:leader="dot" w:pos="8290"/>
        </w:tabs>
        <w:rPr>
          <w:rFonts w:ascii="宋体" w:cs="宋体"/>
          <w:noProof/>
          <w:kern w:val="2"/>
          <w:sz w:val="24"/>
          <w:szCs w:val="24"/>
        </w:rPr>
      </w:pPr>
      <w:hyperlink w:anchor="_Toc408083682" w:history="1">
        <w:r w:rsidR="001529E6" w:rsidRPr="001C6497">
          <w:rPr>
            <w:rStyle w:val="a5"/>
            <w:rFonts w:ascii="宋体" w:hAnsi="宋体" w:cs="宋体"/>
            <w:noProof/>
            <w:sz w:val="24"/>
            <w:szCs w:val="24"/>
          </w:rPr>
          <w:t xml:space="preserve">4.3 </w:t>
        </w:r>
        <w:r w:rsidR="001529E6" w:rsidRPr="001C6497">
          <w:rPr>
            <w:rStyle w:val="a5"/>
            <w:rFonts w:ascii="宋体" w:hAnsi="宋体" w:cs="宋体" w:hint="eastAsia"/>
            <w:noProof/>
            <w:sz w:val="24"/>
            <w:szCs w:val="24"/>
          </w:rPr>
          <w:t>博弈树与极大极小搜索</w:t>
        </w:r>
        <w:r w:rsidR="001529E6" w:rsidRPr="001C6497">
          <w:rPr>
            <w:rFonts w:ascii="宋体" w:cs="宋体"/>
            <w:noProof/>
            <w:webHidden/>
            <w:sz w:val="24"/>
            <w:szCs w:val="24"/>
          </w:rPr>
          <w:tab/>
        </w:r>
        <w:r w:rsidR="001529E6" w:rsidRPr="001C6497">
          <w:rPr>
            <w:rFonts w:ascii="宋体" w:hAnsi="宋体" w:cs="宋体"/>
            <w:noProof/>
            <w:webHidden/>
            <w:sz w:val="24"/>
            <w:szCs w:val="24"/>
          </w:rPr>
          <w:fldChar w:fldCharType="begin"/>
        </w:r>
        <w:r w:rsidR="001529E6" w:rsidRPr="001C6497">
          <w:rPr>
            <w:rFonts w:ascii="宋体" w:hAnsi="宋体" w:cs="宋体"/>
            <w:noProof/>
            <w:webHidden/>
            <w:sz w:val="24"/>
            <w:szCs w:val="24"/>
          </w:rPr>
          <w:instrText xml:space="preserve"> PAGEREF _Toc408083682 \h </w:instrText>
        </w:r>
        <w:r w:rsidR="001529E6" w:rsidRPr="001C6497">
          <w:rPr>
            <w:rFonts w:ascii="宋体" w:hAnsi="宋体" w:cs="宋体"/>
            <w:noProof/>
            <w:webHidden/>
            <w:sz w:val="24"/>
            <w:szCs w:val="24"/>
          </w:rPr>
        </w:r>
        <w:r w:rsidR="001529E6" w:rsidRPr="001C6497">
          <w:rPr>
            <w:rFonts w:ascii="宋体" w:hAnsi="宋体" w:cs="宋体"/>
            <w:noProof/>
            <w:webHidden/>
            <w:sz w:val="24"/>
            <w:szCs w:val="24"/>
          </w:rPr>
          <w:fldChar w:fldCharType="separate"/>
        </w:r>
        <w:r w:rsidR="001529E6" w:rsidRPr="001C6497">
          <w:rPr>
            <w:rFonts w:ascii="宋体" w:hAnsi="宋体" w:cs="宋体"/>
            <w:noProof/>
            <w:webHidden/>
            <w:sz w:val="24"/>
            <w:szCs w:val="24"/>
          </w:rPr>
          <w:t>13</w:t>
        </w:r>
        <w:r w:rsidR="001529E6" w:rsidRPr="001C6497">
          <w:rPr>
            <w:rFonts w:ascii="宋体" w:hAnsi="宋体" w:cs="宋体"/>
            <w:noProof/>
            <w:webHidden/>
            <w:sz w:val="24"/>
            <w:szCs w:val="24"/>
          </w:rPr>
          <w:fldChar w:fldCharType="end"/>
        </w:r>
      </w:hyperlink>
    </w:p>
    <w:p w14:paraId="195F0FC1" w14:textId="77777777" w:rsidR="001529E6" w:rsidRPr="001C6497" w:rsidRDefault="00DE1CEE" w:rsidP="00DE1CEE">
      <w:pPr>
        <w:pStyle w:val="22"/>
        <w:tabs>
          <w:tab w:val="right" w:leader="dot" w:pos="8290"/>
        </w:tabs>
        <w:rPr>
          <w:rFonts w:ascii="宋体" w:cs="宋体"/>
          <w:noProof/>
          <w:kern w:val="2"/>
          <w:sz w:val="24"/>
          <w:szCs w:val="24"/>
        </w:rPr>
      </w:pPr>
      <w:hyperlink w:anchor="_Toc408083683" w:history="1">
        <w:r w:rsidR="001529E6" w:rsidRPr="001C6497">
          <w:rPr>
            <w:rStyle w:val="a5"/>
            <w:rFonts w:ascii="宋体" w:hAnsi="宋体" w:cs="宋体"/>
            <w:noProof/>
            <w:sz w:val="24"/>
            <w:szCs w:val="24"/>
          </w:rPr>
          <w:t xml:space="preserve">4.4 </w:t>
        </w:r>
        <w:r w:rsidR="001529E6" w:rsidRPr="001C6497">
          <w:rPr>
            <w:rStyle w:val="a5"/>
            <w:rFonts w:ascii="宋体" w:hAnsi="宋体" w:cs="宋体" w:hint="eastAsia"/>
            <w:noProof/>
            <w:sz w:val="24"/>
            <w:szCs w:val="24"/>
          </w:rPr>
          <w:t>α</w:t>
        </w:r>
        <w:r w:rsidR="001529E6" w:rsidRPr="001C6497">
          <w:rPr>
            <w:rStyle w:val="a5"/>
            <w:rFonts w:ascii="宋体" w:hAnsi="宋体" w:cs="宋体"/>
            <w:noProof/>
            <w:sz w:val="24"/>
            <w:szCs w:val="24"/>
          </w:rPr>
          <w:t>-</w:t>
        </w:r>
        <w:r w:rsidR="001529E6" w:rsidRPr="001C6497">
          <w:rPr>
            <w:rStyle w:val="a5"/>
            <w:rFonts w:ascii="宋体" w:hAnsi="宋体" w:cs="宋体" w:hint="eastAsia"/>
            <w:noProof/>
            <w:sz w:val="24"/>
            <w:szCs w:val="24"/>
          </w:rPr>
          <w:t>β剪枝以及修正α</w:t>
        </w:r>
        <w:r w:rsidR="001529E6" w:rsidRPr="001C6497">
          <w:rPr>
            <w:rStyle w:val="a5"/>
            <w:rFonts w:ascii="宋体" w:hAnsi="宋体" w:cs="宋体"/>
            <w:noProof/>
            <w:sz w:val="24"/>
            <w:szCs w:val="24"/>
          </w:rPr>
          <w:t>-</w:t>
        </w:r>
        <w:r w:rsidR="001529E6" w:rsidRPr="001C6497">
          <w:rPr>
            <w:rStyle w:val="a5"/>
            <w:rFonts w:ascii="宋体" w:hAnsi="宋体" w:cs="宋体" w:hint="eastAsia"/>
            <w:noProof/>
            <w:sz w:val="24"/>
            <w:szCs w:val="24"/>
          </w:rPr>
          <w:t>β剪枝法</w:t>
        </w:r>
        <w:r w:rsidR="001529E6" w:rsidRPr="001C6497">
          <w:rPr>
            <w:rFonts w:ascii="宋体" w:cs="宋体"/>
            <w:noProof/>
            <w:webHidden/>
            <w:sz w:val="24"/>
            <w:szCs w:val="24"/>
          </w:rPr>
          <w:tab/>
        </w:r>
        <w:r w:rsidR="001529E6" w:rsidRPr="001C6497">
          <w:rPr>
            <w:rFonts w:ascii="宋体" w:hAnsi="宋体" w:cs="宋体"/>
            <w:noProof/>
            <w:webHidden/>
            <w:sz w:val="24"/>
            <w:szCs w:val="24"/>
          </w:rPr>
          <w:fldChar w:fldCharType="begin"/>
        </w:r>
        <w:r w:rsidR="001529E6" w:rsidRPr="001C6497">
          <w:rPr>
            <w:rFonts w:ascii="宋体" w:hAnsi="宋体" w:cs="宋体"/>
            <w:noProof/>
            <w:webHidden/>
            <w:sz w:val="24"/>
            <w:szCs w:val="24"/>
          </w:rPr>
          <w:instrText xml:space="preserve"> PAGEREF _Toc408083683 \h </w:instrText>
        </w:r>
        <w:r w:rsidR="001529E6" w:rsidRPr="001C6497">
          <w:rPr>
            <w:rFonts w:ascii="宋体" w:hAnsi="宋体" w:cs="宋体"/>
            <w:noProof/>
            <w:webHidden/>
            <w:sz w:val="24"/>
            <w:szCs w:val="24"/>
          </w:rPr>
        </w:r>
        <w:r w:rsidR="001529E6" w:rsidRPr="001C6497">
          <w:rPr>
            <w:rFonts w:ascii="宋体" w:hAnsi="宋体" w:cs="宋体"/>
            <w:noProof/>
            <w:webHidden/>
            <w:sz w:val="24"/>
            <w:szCs w:val="24"/>
          </w:rPr>
          <w:fldChar w:fldCharType="separate"/>
        </w:r>
        <w:r w:rsidR="001529E6" w:rsidRPr="001C6497">
          <w:rPr>
            <w:rFonts w:ascii="宋体" w:hAnsi="宋体" w:cs="宋体"/>
            <w:noProof/>
            <w:webHidden/>
            <w:sz w:val="24"/>
            <w:szCs w:val="24"/>
          </w:rPr>
          <w:t>14</w:t>
        </w:r>
        <w:r w:rsidR="001529E6" w:rsidRPr="001C6497">
          <w:rPr>
            <w:rFonts w:ascii="宋体" w:hAnsi="宋体" w:cs="宋体"/>
            <w:noProof/>
            <w:webHidden/>
            <w:sz w:val="24"/>
            <w:szCs w:val="24"/>
          </w:rPr>
          <w:fldChar w:fldCharType="end"/>
        </w:r>
      </w:hyperlink>
    </w:p>
    <w:p w14:paraId="6EEC17C2" w14:textId="77777777" w:rsidR="001529E6" w:rsidRPr="001C6497" w:rsidRDefault="00DE1CEE" w:rsidP="00DE1CEE">
      <w:pPr>
        <w:pStyle w:val="22"/>
        <w:tabs>
          <w:tab w:val="right" w:leader="dot" w:pos="8290"/>
        </w:tabs>
        <w:rPr>
          <w:rFonts w:ascii="宋体" w:cs="宋体"/>
          <w:noProof/>
          <w:kern w:val="2"/>
          <w:sz w:val="24"/>
          <w:szCs w:val="24"/>
        </w:rPr>
      </w:pPr>
      <w:hyperlink w:anchor="_Toc408083684" w:history="1">
        <w:r w:rsidR="001529E6" w:rsidRPr="001C6497">
          <w:rPr>
            <w:rStyle w:val="a5"/>
            <w:rFonts w:ascii="宋体" w:hAnsi="宋体" w:cs="宋体"/>
            <w:noProof/>
            <w:sz w:val="24"/>
            <w:szCs w:val="24"/>
          </w:rPr>
          <w:t xml:space="preserve">4.5 </w:t>
        </w:r>
        <w:r w:rsidR="001529E6" w:rsidRPr="001C6497">
          <w:rPr>
            <w:rStyle w:val="a5"/>
            <w:rFonts w:ascii="宋体" w:hAnsi="宋体" w:cs="宋体" w:hint="eastAsia"/>
            <w:noProof/>
            <w:sz w:val="24"/>
            <w:szCs w:val="24"/>
          </w:rPr>
          <w:t>禁手规则</w:t>
        </w:r>
        <w:r w:rsidR="001529E6" w:rsidRPr="001C6497">
          <w:rPr>
            <w:rFonts w:ascii="宋体" w:cs="宋体"/>
            <w:noProof/>
            <w:webHidden/>
            <w:sz w:val="24"/>
            <w:szCs w:val="24"/>
          </w:rPr>
          <w:tab/>
        </w:r>
        <w:r w:rsidR="001529E6" w:rsidRPr="001C6497">
          <w:rPr>
            <w:rFonts w:ascii="宋体" w:hAnsi="宋体" w:cs="宋体"/>
            <w:noProof/>
            <w:webHidden/>
            <w:sz w:val="24"/>
            <w:szCs w:val="24"/>
          </w:rPr>
          <w:fldChar w:fldCharType="begin"/>
        </w:r>
        <w:r w:rsidR="001529E6" w:rsidRPr="001C6497">
          <w:rPr>
            <w:rFonts w:ascii="宋体" w:hAnsi="宋体" w:cs="宋体"/>
            <w:noProof/>
            <w:webHidden/>
            <w:sz w:val="24"/>
            <w:szCs w:val="24"/>
          </w:rPr>
          <w:instrText xml:space="preserve"> PAGEREF _Toc408083684 \h </w:instrText>
        </w:r>
        <w:r w:rsidR="001529E6" w:rsidRPr="001C6497">
          <w:rPr>
            <w:rFonts w:ascii="宋体" w:hAnsi="宋体" w:cs="宋体"/>
            <w:noProof/>
            <w:webHidden/>
            <w:sz w:val="24"/>
            <w:szCs w:val="24"/>
          </w:rPr>
        </w:r>
        <w:r w:rsidR="001529E6" w:rsidRPr="001C6497">
          <w:rPr>
            <w:rFonts w:ascii="宋体" w:hAnsi="宋体" w:cs="宋体"/>
            <w:noProof/>
            <w:webHidden/>
            <w:sz w:val="24"/>
            <w:szCs w:val="24"/>
          </w:rPr>
          <w:fldChar w:fldCharType="separate"/>
        </w:r>
        <w:r w:rsidR="001529E6" w:rsidRPr="001C6497">
          <w:rPr>
            <w:rFonts w:ascii="宋体" w:hAnsi="宋体" w:cs="宋体"/>
            <w:noProof/>
            <w:webHidden/>
            <w:sz w:val="24"/>
            <w:szCs w:val="24"/>
          </w:rPr>
          <w:t>16</w:t>
        </w:r>
        <w:r w:rsidR="001529E6" w:rsidRPr="001C6497">
          <w:rPr>
            <w:rFonts w:ascii="宋体" w:hAnsi="宋体" w:cs="宋体"/>
            <w:noProof/>
            <w:webHidden/>
            <w:sz w:val="24"/>
            <w:szCs w:val="24"/>
          </w:rPr>
          <w:fldChar w:fldCharType="end"/>
        </w:r>
      </w:hyperlink>
    </w:p>
    <w:p w14:paraId="7258539A" w14:textId="77777777" w:rsidR="001529E6" w:rsidRPr="001C6497" w:rsidRDefault="00DE1CEE">
      <w:pPr>
        <w:pStyle w:val="12"/>
        <w:tabs>
          <w:tab w:val="right" w:leader="dot" w:pos="8290"/>
        </w:tabs>
        <w:rPr>
          <w:rFonts w:ascii="宋体" w:cs="宋体"/>
          <w:noProof/>
          <w:kern w:val="2"/>
          <w:sz w:val="24"/>
          <w:szCs w:val="24"/>
        </w:rPr>
      </w:pPr>
      <w:hyperlink w:anchor="_Toc408083685" w:history="1">
        <w:r w:rsidR="001529E6" w:rsidRPr="001C6497">
          <w:rPr>
            <w:rStyle w:val="a5"/>
            <w:rFonts w:ascii="宋体" w:hAnsi="宋体" w:cs="宋体"/>
            <w:b/>
            <w:bCs/>
            <w:noProof/>
            <w:sz w:val="24"/>
            <w:szCs w:val="24"/>
          </w:rPr>
          <w:t xml:space="preserve">5. </w:t>
        </w:r>
        <w:r w:rsidR="001529E6" w:rsidRPr="001C6497">
          <w:rPr>
            <w:rStyle w:val="a5"/>
            <w:rFonts w:ascii="宋体" w:hAnsi="宋体" w:cs="宋体" w:hint="eastAsia"/>
            <w:b/>
            <w:bCs/>
            <w:noProof/>
            <w:sz w:val="24"/>
            <w:szCs w:val="24"/>
          </w:rPr>
          <w:t>系统功能及测试</w:t>
        </w:r>
        <w:r w:rsidR="001529E6" w:rsidRPr="001C6497">
          <w:rPr>
            <w:rFonts w:ascii="宋体" w:cs="宋体"/>
            <w:noProof/>
            <w:webHidden/>
            <w:sz w:val="24"/>
            <w:szCs w:val="24"/>
          </w:rPr>
          <w:tab/>
        </w:r>
        <w:r w:rsidR="001529E6" w:rsidRPr="001C6497">
          <w:rPr>
            <w:rFonts w:ascii="宋体" w:hAnsi="宋体" w:cs="宋体"/>
            <w:noProof/>
            <w:webHidden/>
            <w:sz w:val="24"/>
            <w:szCs w:val="24"/>
          </w:rPr>
          <w:fldChar w:fldCharType="begin"/>
        </w:r>
        <w:r w:rsidR="001529E6" w:rsidRPr="001C6497">
          <w:rPr>
            <w:rFonts w:ascii="宋体" w:hAnsi="宋体" w:cs="宋体"/>
            <w:noProof/>
            <w:webHidden/>
            <w:sz w:val="24"/>
            <w:szCs w:val="24"/>
          </w:rPr>
          <w:instrText xml:space="preserve"> PAGEREF _Toc408083685 \h </w:instrText>
        </w:r>
        <w:r w:rsidR="001529E6" w:rsidRPr="001C6497">
          <w:rPr>
            <w:rFonts w:ascii="宋体" w:hAnsi="宋体" w:cs="宋体"/>
            <w:noProof/>
            <w:webHidden/>
            <w:sz w:val="24"/>
            <w:szCs w:val="24"/>
          </w:rPr>
        </w:r>
        <w:r w:rsidR="001529E6" w:rsidRPr="001C6497">
          <w:rPr>
            <w:rFonts w:ascii="宋体" w:hAnsi="宋体" w:cs="宋体"/>
            <w:noProof/>
            <w:webHidden/>
            <w:sz w:val="24"/>
            <w:szCs w:val="24"/>
          </w:rPr>
          <w:fldChar w:fldCharType="separate"/>
        </w:r>
        <w:r w:rsidR="001529E6" w:rsidRPr="001C6497">
          <w:rPr>
            <w:rFonts w:ascii="宋体" w:hAnsi="宋体" w:cs="宋体"/>
            <w:noProof/>
            <w:webHidden/>
            <w:sz w:val="24"/>
            <w:szCs w:val="24"/>
          </w:rPr>
          <w:t>17</w:t>
        </w:r>
        <w:r w:rsidR="001529E6" w:rsidRPr="001C6497">
          <w:rPr>
            <w:rFonts w:ascii="宋体" w:hAnsi="宋体" w:cs="宋体"/>
            <w:noProof/>
            <w:webHidden/>
            <w:sz w:val="24"/>
            <w:szCs w:val="24"/>
          </w:rPr>
          <w:fldChar w:fldCharType="end"/>
        </w:r>
      </w:hyperlink>
    </w:p>
    <w:p w14:paraId="418C2AF7" w14:textId="77777777" w:rsidR="001529E6" w:rsidRPr="001C6497" w:rsidRDefault="00DE1CEE" w:rsidP="00DE1CEE">
      <w:pPr>
        <w:pStyle w:val="22"/>
        <w:tabs>
          <w:tab w:val="right" w:leader="dot" w:pos="8290"/>
        </w:tabs>
        <w:rPr>
          <w:rFonts w:ascii="宋体" w:cs="宋体"/>
          <w:noProof/>
          <w:kern w:val="2"/>
          <w:sz w:val="24"/>
          <w:szCs w:val="24"/>
        </w:rPr>
      </w:pPr>
      <w:hyperlink w:anchor="_Toc408083686" w:history="1">
        <w:r w:rsidR="001529E6" w:rsidRPr="001C6497">
          <w:rPr>
            <w:rStyle w:val="a5"/>
            <w:rFonts w:ascii="宋体" w:hAnsi="宋体" w:cs="宋体"/>
            <w:noProof/>
            <w:sz w:val="24"/>
            <w:szCs w:val="24"/>
          </w:rPr>
          <w:t xml:space="preserve">5.1 </w:t>
        </w:r>
        <w:r w:rsidR="001529E6" w:rsidRPr="001C6497">
          <w:rPr>
            <w:rStyle w:val="a5"/>
            <w:rFonts w:ascii="宋体" w:hAnsi="宋体" w:cs="宋体" w:hint="eastAsia"/>
            <w:noProof/>
            <w:sz w:val="24"/>
            <w:szCs w:val="24"/>
          </w:rPr>
          <w:t>测试结果</w:t>
        </w:r>
        <w:r w:rsidR="001529E6" w:rsidRPr="001C6497">
          <w:rPr>
            <w:rFonts w:ascii="宋体" w:cs="宋体"/>
            <w:noProof/>
            <w:webHidden/>
            <w:sz w:val="24"/>
            <w:szCs w:val="24"/>
          </w:rPr>
          <w:tab/>
        </w:r>
        <w:r w:rsidR="001529E6" w:rsidRPr="001C6497">
          <w:rPr>
            <w:rFonts w:ascii="宋体" w:hAnsi="宋体" w:cs="宋体"/>
            <w:noProof/>
            <w:webHidden/>
            <w:sz w:val="24"/>
            <w:szCs w:val="24"/>
          </w:rPr>
          <w:fldChar w:fldCharType="begin"/>
        </w:r>
        <w:r w:rsidR="001529E6" w:rsidRPr="001C6497">
          <w:rPr>
            <w:rFonts w:ascii="宋体" w:hAnsi="宋体" w:cs="宋体"/>
            <w:noProof/>
            <w:webHidden/>
            <w:sz w:val="24"/>
            <w:szCs w:val="24"/>
          </w:rPr>
          <w:instrText xml:space="preserve"> PAGEREF _Toc408083686 \h </w:instrText>
        </w:r>
        <w:r w:rsidR="001529E6" w:rsidRPr="001C6497">
          <w:rPr>
            <w:rFonts w:ascii="宋体" w:hAnsi="宋体" w:cs="宋体"/>
            <w:noProof/>
            <w:webHidden/>
            <w:sz w:val="24"/>
            <w:szCs w:val="24"/>
          </w:rPr>
        </w:r>
        <w:r w:rsidR="001529E6" w:rsidRPr="001C6497">
          <w:rPr>
            <w:rFonts w:ascii="宋体" w:hAnsi="宋体" w:cs="宋体"/>
            <w:noProof/>
            <w:webHidden/>
            <w:sz w:val="24"/>
            <w:szCs w:val="24"/>
          </w:rPr>
          <w:fldChar w:fldCharType="separate"/>
        </w:r>
        <w:r w:rsidR="001529E6" w:rsidRPr="001C6497">
          <w:rPr>
            <w:rFonts w:ascii="宋体" w:hAnsi="宋体" w:cs="宋体"/>
            <w:noProof/>
            <w:webHidden/>
            <w:sz w:val="24"/>
            <w:szCs w:val="24"/>
          </w:rPr>
          <w:t>17</w:t>
        </w:r>
        <w:r w:rsidR="001529E6" w:rsidRPr="001C6497">
          <w:rPr>
            <w:rFonts w:ascii="宋体" w:hAnsi="宋体" w:cs="宋体"/>
            <w:noProof/>
            <w:webHidden/>
            <w:sz w:val="24"/>
            <w:szCs w:val="24"/>
          </w:rPr>
          <w:fldChar w:fldCharType="end"/>
        </w:r>
      </w:hyperlink>
    </w:p>
    <w:p w14:paraId="39590E7D" w14:textId="77777777" w:rsidR="001529E6" w:rsidRPr="001C6497" w:rsidRDefault="00DE1CEE">
      <w:pPr>
        <w:pStyle w:val="12"/>
        <w:tabs>
          <w:tab w:val="right" w:leader="dot" w:pos="8290"/>
        </w:tabs>
        <w:rPr>
          <w:rFonts w:ascii="宋体" w:cs="宋体"/>
          <w:noProof/>
          <w:kern w:val="2"/>
          <w:sz w:val="24"/>
          <w:szCs w:val="24"/>
        </w:rPr>
      </w:pPr>
      <w:hyperlink w:anchor="_Toc408083687" w:history="1">
        <w:r w:rsidR="001529E6" w:rsidRPr="001C6497">
          <w:rPr>
            <w:rStyle w:val="a5"/>
            <w:rFonts w:ascii="宋体" w:hAnsi="宋体" w:cs="宋体"/>
            <w:b/>
            <w:bCs/>
            <w:noProof/>
            <w:sz w:val="24"/>
            <w:szCs w:val="24"/>
          </w:rPr>
          <w:t xml:space="preserve">6. </w:t>
        </w:r>
        <w:r w:rsidR="001529E6" w:rsidRPr="001C6497">
          <w:rPr>
            <w:rStyle w:val="a5"/>
            <w:rFonts w:ascii="宋体" w:hAnsi="宋体" w:cs="宋体" w:hint="eastAsia"/>
            <w:b/>
            <w:bCs/>
            <w:noProof/>
            <w:sz w:val="24"/>
            <w:szCs w:val="24"/>
          </w:rPr>
          <w:t>致谢与感想</w:t>
        </w:r>
        <w:r w:rsidR="001529E6" w:rsidRPr="001C6497">
          <w:rPr>
            <w:rFonts w:ascii="宋体" w:cs="宋体"/>
            <w:noProof/>
            <w:webHidden/>
            <w:sz w:val="24"/>
            <w:szCs w:val="24"/>
          </w:rPr>
          <w:tab/>
        </w:r>
        <w:r w:rsidR="001529E6" w:rsidRPr="001C6497">
          <w:rPr>
            <w:rFonts w:ascii="宋体" w:hAnsi="宋体" w:cs="宋体"/>
            <w:noProof/>
            <w:webHidden/>
            <w:sz w:val="24"/>
            <w:szCs w:val="24"/>
          </w:rPr>
          <w:fldChar w:fldCharType="begin"/>
        </w:r>
        <w:r w:rsidR="001529E6" w:rsidRPr="001C6497">
          <w:rPr>
            <w:rFonts w:ascii="宋体" w:hAnsi="宋体" w:cs="宋体"/>
            <w:noProof/>
            <w:webHidden/>
            <w:sz w:val="24"/>
            <w:szCs w:val="24"/>
          </w:rPr>
          <w:instrText xml:space="preserve"> PAGEREF _Toc408083687 \h </w:instrText>
        </w:r>
        <w:r w:rsidR="001529E6" w:rsidRPr="001C6497">
          <w:rPr>
            <w:rFonts w:ascii="宋体" w:hAnsi="宋体" w:cs="宋体"/>
            <w:noProof/>
            <w:webHidden/>
            <w:sz w:val="24"/>
            <w:szCs w:val="24"/>
          </w:rPr>
        </w:r>
        <w:r w:rsidR="001529E6" w:rsidRPr="001C6497">
          <w:rPr>
            <w:rFonts w:ascii="宋体" w:hAnsi="宋体" w:cs="宋体"/>
            <w:noProof/>
            <w:webHidden/>
            <w:sz w:val="24"/>
            <w:szCs w:val="24"/>
          </w:rPr>
          <w:fldChar w:fldCharType="separate"/>
        </w:r>
        <w:r w:rsidR="001529E6" w:rsidRPr="001C6497">
          <w:rPr>
            <w:rFonts w:ascii="宋体" w:hAnsi="宋体" w:cs="宋体"/>
            <w:noProof/>
            <w:webHidden/>
            <w:sz w:val="24"/>
            <w:szCs w:val="24"/>
          </w:rPr>
          <w:t>19</w:t>
        </w:r>
        <w:r w:rsidR="001529E6" w:rsidRPr="001C6497">
          <w:rPr>
            <w:rFonts w:ascii="宋体" w:hAnsi="宋体" w:cs="宋体"/>
            <w:noProof/>
            <w:webHidden/>
            <w:sz w:val="24"/>
            <w:szCs w:val="24"/>
          </w:rPr>
          <w:fldChar w:fldCharType="end"/>
        </w:r>
      </w:hyperlink>
    </w:p>
    <w:p w14:paraId="288D9333" w14:textId="77777777" w:rsidR="001529E6" w:rsidRPr="001C6497" w:rsidRDefault="00DE1CEE">
      <w:pPr>
        <w:pStyle w:val="12"/>
        <w:tabs>
          <w:tab w:val="right" w:leader="dot" w:pos="8290"/>
        </w:tabs>
        <w:rPr>
          <w:rFonts w:ascii="宋体" w:cs="宋体"/>
          <w:noProof/>
          <w:kern w:val="2"/>
          <w:sz w:val="24"/>
          <w:szCs w:val="24"/>
        </w:rPr>
      </w:pPr>
      <w:hyperlink w:anchor="_Toc408083688" w:history="1">
        <w:r w:rsidR="001529E6" w:rsidRPr="001C6497">
          <w:rPr>
            <w:rStyle w:val="a5"/>
            <w:rFonts w:ascii="宋体" w:hAnsi="宋体" w:cs="宋体"/>
            <w:b/>
            <w:bCs/>
            <w:noProof/>
            <w:sz w:val="24"/>
            <w:szCs w:val="24"/>
          </w:rPr>
          <w:t xml:space="preserve">7. </w:t>
        </w:r>
        <w:r w:rsidR="001529E6" w:rsidRPr="001C6497">
          <w:rPr>
            <w:rStyle w:val="a5"/>
            <w:rFonts w:ascii="宋体" w:hAnsi="宋体" w:cs="宋体" w:hint="eastAsia"/>
            <w:b/>
            <w:bCs/>
            <w:noProof/>
            <w:sz w:val="24"/>
            <w:szCs w:val="24"/>
          </w:rPr>
          <w:t>参考资料</w:t>
        </w:r>
        <w:r w:rsidR="001529E6" w:rsidRPr="001C6497">
          <w:rPr>
            <w:rFonts w:ascii="宋体" w:cs="宋体"/>
            <w:noProof/>
            <w:webHidden/>
            <w:sz w:val="24"/>
            <w:szCs w:val="24"/>
          </w:rPr>
          <w:tab/>
        </w:r>
        <w:r w:rsidR="001529E6" w:rsidRPr="001C6497">
          <w:rPr>
            <w:rFonts w:ascii="宋体" w:hAnsi="宋体" w:cs="宋体"/>
            <w:noProof/>
            <w:webHidden/>
            <w:sz w:val="24"/>
            <w:szCs w:val="24"/>
          </w:rPr>
          <w:fldChar w:fldCharType="begin"/>
        </w:r>
        <w:r w:rsidR="001529E6" w:rsidRPr="001C6497">
          <w:rPr>
            <w:rFonts w:ascii="宋体" w:hAnsi="宋体" w:cs="宋体"/>
            <w:noProof/>
            <w:webHidden/>
            <w:sz w:val="24"/>
            <w:szCs w:val="24"/>
          </w:rPr>
          <w:instrText xml:space="preserve"> PAGEREF _Toc408083688 \h </w:instrText>
        </w:r>
        <w:r w:rsidR="001529E6" w:rsidRPr="001C6497">
          <w:rPr>
            <w:rFonts w:ascii="宋体" w:hAnsi="宋体" w:cs="宋体"/>
            <w:noProof/>
            <w:webHidden/>
            <w:sz w:val="24"/>
            <w:szCs w:val="24"/>
          </w:rPr>
        </w:r>
        <w:r w:rsidR="001529E6" w:rsidRPr="001C6497">
          <w:rPr>
            <w:rFonts w:ascii="宋体" w:hAnsi="宋体" w:cs="宋体"/>
            <w:noProof/>
            <w:webHidden/>
            <w:sz w:val="24"/>
            <w:szCs w:val="24"/>
          </w:rPr>
          <w:fldChar w:fldCharType="separate"/>
        </w:r>
        <w:r w:rsidR="001529E6" w:rsidRPr="001C6497">
          <w:rPr>
            <w:rFonts w:ascii="宋体" w:hAnsi="宋体" w:cs="宋体"/>
            <w:noProof/>
            <w:webHidden/>
            <w:sz w:val="24"/>
            <w:szCs w:val="24"/>
          </w:rPr>
          <w:t>20</w:t>
        </w:r>
        <w:r w:rsidR="001529E6" w:rsidRPr="001C6497">
          <w:rPr>
            <w:rFonts w:ascii="宋体" w:hAnsi="宋体" w:cs="宋体"/>
            <w:noProof/>
            <w:webHidden/>
            <w:sz w:val="24"/>
            <w:szCs w:val="24"/>
          </w:rPr>
          <w:fldChar w:fldCharType="end"/>
        </w:r>
      </w:hyperlink>
    </w:p>
    <w:p w14:paraId="5A54D16F" w14:textId="77777777" w:rsidR="001529E6" w:rsidRDefault="001529E6">
      <w:r>
        <w:fldChar w:fldCharType="end"/>
      </w:r>
    </w:p>
    <w:p w14:paraId="02F37B3A" w14:textId="77777777" w:rsidR="001529E6" w:rsidRDefault="001529E6">
      <w:pPr>
        <w:pStyle w:val="1"/>
      </w:pPr>
      <w:bookmarkStart w:id="6" w:name="_Toc260286275"/>
      <w:bookmarkStart w:id="7" w:name="_Ref373353145"/>
      <w:bookmarkStart w:id="8" w:name="_Toc373353273"/>
      <w:bookmarkStart w:id="9" w:name="_Toc375173606"/>
      <w:bookmarkStart w:id="10" w:name="_Toc408083669"/>
      <w:bookmarkStart w:id="11" w:name="_Toc499136493"/>
      <w:r>
        <w:rPr>
          <w:rFonts w:cs="宋体" w:hint="eastAsia"/>
        </w:rPr>
        <w:lastRenderedPageBreak/>
        <w:t>概述</w:t>
      </w:r>
      <w:bookmarkEnd w:id="6"/>
      <w:bookmarkEnd w:id="7"/>
      <w:bookmarkEnd w:id="8"/>
      <w:bookmarkEnd w:id="9"/>
      <w:bookmarkEnd w:id="10"/>
    </w:p>
    <w:p w14:paraId="51CB02C3" w14:textId="77777777" w:rsidR="001529E6" w:rsidRDefault="001529E6">
      <w:pPr>
        <w:pStyle w:val="20"/>
      </w:pPr>
      <w:bookmarkStart w:id="12" w:name="_Toc344815049"/>
      <w:bookmarkStart w:id="13" w:name="_Toc375173607"/>
      <w:bookmarkStart w:id="14" w:name="_Toc408083670"/>
      <w:r>
        <w:rPr>
          <w:rFonts w:cs="宋体" w:hint="eastAsia"/>
        </w:rPr>
        <w:t>编写说明</w:t>
      </w:r>
      <w:bookmarkEnd w:id="12"/>
      <w:bookmarkEnd w:id="13"/>
      <w:bookmarkEnd w:id="14"/>
    </w:p>
    <w:p w14:paraId="7435D080" w14:textId="77777777" w:rsidR="001529E6" w:rsidRDefault="001529E6">
      <w:pPr>
        <w:tabs>
          <w:tab w:val="left" w:pos="5505"/>
        </w:tabs>
      </w:pPr>
      <w:r>
        <w:rPr>
          <w:rFonts w:cs="宋体" w:hint="eastAsia"/>
        </w:rPr>
        <w:t>本文档主要内容包括使用</w:t>
      </w:r>
      <w:r>
        <w:t>Xilinx Platform Studio</w:t>
      </w:r>
      <w:r>
        <w:rPr>
          <w:rFonts w:cs="宋体" w:hint="eastAsia"/>
        </w:rPr>
        <w:t>（简称</w:t>
      </w:r>
      <w:r>
        <w:t>XPS</w:t>
      </w:r>
      <w:r>
        <w:rPr>
          <w:rFonts w:cs="宋体" w:hint="eastAsia"/>
        </w:rPr>
        <w:t>）开发工具设计适用于</w:t>
      </w:r>
      <w:r>
        <w:t xml:space="preserve">Nexys-3 FPGA/SOPC </w:t>
      </w:r>
      <w:r>
        <w:rPr>
          <w:rFonts w:cs="宋体" w:hint="eastAsia"/>
        </w:rPr>
        <w:t>实验板和外设的</w:t>
      </w:r>
      <w:r>
        <w:t>VGA</w:t>
      </w:r>
      <w:r>
        <w:rPr>
          <w:rFonts w:cs="宋体" w:hint="eastAsia"/>
        </w:rPr>
        <w:t>显示器的五子棋游戏，搭设</w:t>
      </w:r>
      <w:r>
        <w:t>VGA</w:t>
      </w:r>
      <w:r>
        <w:rPr>
          <w:rFonts w:cs="宋体" w:hint="eastAsia"/>
        </w:rPr>
        <w:t>端口输出平台的硬件设计部分，和使用</w:t>
      </w:r>
      <w:r>
        <w:t>Xilinx Software Development Kit</w:t>
      </w:r>
      <w:r>
        <w:rPr>
          <w:rFonts w:cs="宋体" w:hint="eastAsia"/>
        </w:rPr>
        <w:t>（简称</w:t>
      </w:r>
      <w:r>
        <w:t>SDK</w:t>
      </w:r>
      <w:r>
        <w:rPr>
          <w:rFonts w:cs="宋体" w:hint="eastAsia"/>
        </w:rPr>
        <w:t>）在已有平台上编写五子棋人人对战、人机对战的软件设计部分。</w:t>
      </w:r>
    </w:p>
    <w:p w14:paraId="4F8CB14A" w14:textId="77777777" w:rsidR="001529E6" w:rsidRDefault="001529E6">
      <w:pPr>
        <w:tabs>
          <w:tab w:val="left" w:pos="5505"/>
        </w:tabs>
        <w:rPr>
          <w:color w:val="3366FF"/>
        </w:rPr>
      </w:pPr>
      <w:r>
        <w:rPr>
          <w:rFonts w:cs="宋体" w:hint="eastAsia"/>
        </w:rPr>
        <w:t>本文档适合</w:t>
      </w:r>
      <w:r>
        <w:t>FPGA</w:t>
      </w:r>
      <w:r>
        <w:rPr>
          <w:rFonts w:cs="宋体" w:hint="eastAsia"/>
        </w:rPr>
        <w:t>开发和五子棋算法爱好者阅读，由于笔者能力水平有限，文档不免出现错误，欢迎批评指正。</w:t>
      </w:r>
    </w:p>
    <w:p w14:paraId="637A4836" w14:textId="77777777" w:rsidR="001529E6" w:rsidRDefault="001529E6">
      <w:pPr>
        <w:pStyle w:val="20"/>
      </w:pPr>
      <w:bookmarkStart w:id="15" w:name="_Toc344815050"/>
      <w:bookmarkStart w:id="16" w:name="_Toc375173608"/>
      <w:bookmarkStart w:id="17" w:name="_Toc408083671"/>
      <w:r>
        <w:rPr>
          <w:rFonts w:cs="宋体" w:hint="eastAsia"/>
        </w:rPr>
        <w:t>缩略语</w:t>
      </w:r>
      <w:bookmarkEnd w:id="15"/>
      <w:bookmarkEnd w:id="16"/>
      <w:bookmarkEnd w:id="17"/>
    </w:p>
    <w:p w14:paraId="653121C5" w14:textId="77777777" w:rsidR="001529E6" w:rsidRDefault="001529E6">
      <w:r>
        <w:t>FPGA: Field</w:t>
      </w:r>
      <w:r>
        <w:rPr>
          <w:rFonts w:cs="宋体" w:hint="eastAsia"/>
        </w:rPr>
        <w:t>－</w:t>
      </w:r>
      <w:r>
        <w:t>Programmable Gate Array</w:t>
      </w:r>
    </w:p>
    <w:p w14:paraId="28E980D3" w14:textId="77777777" w:rsidR="001529E6" w:rsidRDefault="001529E6">
      <w:r>
        <w:t>XPS</w:t>
      </w:r>
      <w:r>
        <w:rPr>
          <w:rFonts w:cs="宋体" w:hint="eastAsia"/>
        </w:rPr>
        <w:t>：</w:t>
      </w:r>
      <w:r>
        <w:t>Xilinx Platform Studio</w:t>
      </w:r>
    </w:p>
    <w:p w14:paraId="20FFD49A" w14:textId="77777777" w:rsidR="001529E6" w:rsidRDefault="001529E6">
      <w:r>
        <w:t>SDK</w:t>
      </w:r>
      <w:r>
        <w:rPr>
          <w:rFonts w:cs="宋体" w:hint="eastAsia"/>
        </w:rPr>
        <w:t>：</w:t>
      </w:r>
      <w:r>
        <w:t>Xilinx Software Development Kit</w:t>
      </w:r>
    </w:p>
    <w:p w14:paraId="118BE965" w14:textId="77777777" w:rsidR="001529E6" w:rsidRDefault="001529E6">
      <w:r>
        <w:t>VGA</w:t>
      </w:r>
      <w:r>
        <w:rPr>
          <w:rFonts w:cs="宋体" w:hint="eastAsia"/>
        </w:rPr>
        <w:t>：</w:t>
      </w:r>
      <w:r>
        <w:t>Video Graphics Array</w:t>
      </w:r>
    </w:p>
    <w:p w14:paraId="3F858C2D" w14:textId="77777777" w:rsidR="001529E6" w:rsidRDefault="001529E6"/>
    <w:p w14:paraId="015F74F1" w14:textId="77777777" w:rsidR="001529E6" w:rsidRDefault="001529E6">
      <w:pPr>
        <w:pStyle w:val="1"/>
        <w:spacing w:line="360" w:lineRule="auto"/>
      </w:pPr>
      <w:bookmarkStart w:id="18" w:name="_Toc260286279"/>
      <w:bookmarkStart w:id="19" w:name="_Toc373353277"/>
      <w:bookmarkStart w:id="20" w:name="_Toc375173609"/>
      <w:bookmarkStart w:id="21" w:name="_Toc408083672"/>
      <w:bookmarkEnd w:id="11"/>
      <w:r>
        <w:rPr>
          <w:rFonts w:cs="宋体" w:hint="eastAsia"/>
        </w:rPr>
        <w:lastRenderedPageBreak/>
        <w:t>系统总体说明</w:t>
      </w:r>
      <w:bookmarkEnd w:id="18"/>
      <w:bookmarkEnd w:id="19"/>
      <w:bookmarkEnd w:id="20"/>
      <w:bookmarkEnd w:id="21"/>
    </w:p>
    <w:p w14:paraId="4615E5D1" w14:textId="77777777" w:rsidR="001529E6" w:rsidRDefault="001529E6">
      <w:pPr>
        <w:pStyle w:val="20"/>
      </w:pPr>
      <w:bookmarkStart w:id="22" w:name="_Toc344815052"/>
      <w:bookmarkStart w:id="23" w:name="_Toc375173610"/>
      <w:bookmarkStart w:id="24" w:name="_Toc408083673"/>
      <w:r>
        <w:rPr>
          <w:rFonts w:cs="宋体" w:hint="eastAsia"/>
        </w:rPr>
        <w:t>课题任务规定的设计要求</w:t>
      </w:r>
      <w:bookmarkEnd w:id="22"/>
      <w:bookmarkEnd w:id="23"/>
      <w:bookmarkEnd w:id="24"/>
    </w:p>
    <w:p w14:paraId="511E5978" w14:textId="77777777" w:rsidR="001529E6" w:rsidRDefault="001529E6">
      <w:r>
        <w:rPr>
          <w:rFonts w:cs="宋体" w:hint="eastAsia"/>
        </w:rPr>
        <w:t>关于显示界面：棋盘完整、圆子落于棋盘交叉线、菜单功能齐全美观且操作方便、可以显示输赢、可以重新对弈、可以悔棋、有禁手规则；</w:t>
      </w:r>
    </w:p>
    <w:p w14:paraId="145B2E08" w14:textId="77777777" w:rsidR="001529E6" w:rsidRDefault="001529E6">
      <w:r>
        <w:rPr>
          <w:rFonts w:cs="宋体" w:hint="eastAsia"/>
        </w:rPr>
        <w:t>关于对弈过程：实现人人对战、人机对战、机机对战。</w:t>
      </w:r>
    </w:p>
    <w:p w14:paraId="0901AFCB" w14:textId="77777777" w:rsidR="001529E6" w:rsidRDefault="001529E6">
      <w:pPr>
        <w:pStyle w:val="20"/>
      </w:pPr>
      <w:bookmarkStart w:id="25" w:name="_Toc344815053"/>
      <w:bookmarkStart w:id="26" w:name="_Toc375173611"/>
      <w:bookmarkStart w:id="27" w:name="_Toc408083674"/>
      <w:r>
        <w:rPr>
          <w:rFonts w:cs="宋体" w:hint="eastAsia"/>
        </w:rPr>
        <w:t>实际完成后的功能</w:t>
      </w:r>
      <w:bookmarkEnd w:id="25"/>
      <w:bookmarkEnd w:id="26"/>
      <w:bookmarkEnd w:id="27"/>
    </w:p>
    <w:p w14:paraId="20C1ABC8" w14:textId="77777777" w:rsidR="001529E6" w:rsidRDefault="001529E6">
      <w:r>
        <w:rPr>
          <w:rFonts w:cs="宋体" w:hint="eastAsia"/>
        </w:rPr>
        <w:t>关于显示界面：棋盘完整、圆子落于棋盘交叉线、菜单功能齐全美观且操作方便、可以显示输赢、可以重新对弈、可以悔棋、有禁手规则、精美的悔棋和计时动画；</w:t>
      </w:r>
    </w:p>
    <w:p w14:paraId="40E7D180" w14:textId="77777777" w:rsidR="001529E6" w:rsidRDefault="001529E6">
      <w:r>
        <w:rPr>
          <w:rFonts w:cs="宋体" w:hint="eastAsia"/>
        </w:rPr>
        <w:t>关于对弈过程：实现人人对战、人机对战、机机对战、先后手选择功能、串口通信显示落子和输赢等信息。</w:t>
      </w:r>
    </w:p>
    <w:p w14:paraId="185CFE09" w14:textId="77777777" w:rsidR="001529E6" w:rsidRDefault="001529E6">
      <w:pPr>
        <w:pStyle w:val="20"/>
      </w:pPr>
      <w:bookmarkStart w:id="28" w:name="_Toc344815054"/>
      <w:bookmarkStart w:id="29" w:name="_Toc375173612"/>
      <w:bookmarkStart w:id="30" w:name="_Toc408083675"/>
      <w:r>
        <w:rPr>
          <w:rFonts w:cs="宋体" w:hint="eastAsia"/>
        </w:rPr>
        <w:t>系统的设计原理与分析</w:t>
      </w:r>
      <w:bookmarkEnd w:id="28"/>
      <w:bookmarkEnd w:id="29"/>
      <w:bookmarkEnd w:id="30"/>
    </w:p>
    <w:p w14:paraId="428A4D47" w14:textId="77777777" w:rsidR="001529E6" w:rsidRDefault="001529E6">
      <w:pPr>
        <w:pStyle w:val="3"/>
      </w:pPr>
      <w:bookmarkStart w:id="31" w:name="_Toc344815055"/>
      <w:bookmarkStart w:id="32" w:name="_Toc375173613"/>
      <w:r>
        <w:rPr>
          <w:rFonts w:cs="宋体" w:hint="eastAsia"/>
        </w:rPr>
        <w:t>系统的设计原理和总体结构</w:t>
      </w:r>
      <w:bookmarkEnd w:id="31"/>
      <w:bookmarkEnd w:id="32"/>
    </w:p>
    <w:p w14:paraId="4EC36480" w14:textId="77777777" w:rsidR="001529E6" w:rsidRDefault="001529E6">
      <w:pPr>
        <w:ind w:firstLine="510"/>
      </w:pPr>
      <w:r>
        <w:rPr>
          <w:rFonts w:cs="宋体" w:hint="eastAsia"/>
        </w:rPr>
        <w:t>设计原理通过</w:t>
      </w:r>
      <w:r>
        <w:t>Nexys-3 FPGA</w:t>
      </w:r>
      <w:r>
        <w:rPr>
          <w:rFonts w:cs="宋体" w:hint="eastAsia"/>
        </w:rPr>
        <w:t>的</w:t>
      </w:r>
      <w:r>
        <w:t>USB</w:t>
      </w:r>
      <w:r>
        <w:rPr>
          <w:rFonts w:cs="宋体" w:hint="eastAsia"/>
        </w:rPr>
        <w:t>接口外接键盘实现输入控制，通过</w:t>
      </w:r>
      <w:r>
        <w:t>VGA</w:t>
      </w:r>
      <w:r>
        <w:rPr>
          <w:rFonts w:cs="宋体" w:hint="eastAsia"/>
        </w:rPr>
        <w:t>接口外接</w:t>
      </w:r>
      <w:r>
        <w:t>VGA</w:t>
      </w:r>
      <w:r>
        <w:rPr>
          <w:rFonts w:cs="宋体" w:hint="eastAsia"/>
        </w:rPr>
        <w:t>显示器实现显示游戏界面。软件设计总体上有人人模式和人机模式两种模式切换。人人对战模式中主要写了键盘输入控制和重新开局、悔棋、禁手、判断胜负等等功能；人机模式中添加了</w:t>
      </w:r>
      <w:r>
        <w:t>αβ</w:t>
      </w:r>
      <w:r>
        <w:rPr>
          <w:rFonts w:cs="宋体" w:hint="eastAsia"/>
        </w:rPr>
        <w:t>剪枝算法和估值函数来对当前棋盘进行评判，实现计算机的智能输出。</w:t>
      </w:r>
    </w:p>
    <w:p w14:paraId="38F355D2" w14:textId="77777777" w:rsidR="001529E6" w:rsidRDefault="001529E6">
      <w:pPr>
        <w:ind w:firstLine="510"/>
      </w:pPr>
      <w:bookmarkStart w:id="33" w:name="OLE_LINK18"/>
      <w:r>
        <w:rPr>
          <w:rFonts w:cs="宋体" w:hint="eastAsia"/>
        </w:rPr>
        <w:t>整个软硬件开发的工作流程。从</w:t>
      </w:r>
      <w:r>
        <w:t>ISE</w:t>
      </w:r>
      <w:r>
        <w:rPr>
          <w:rFonts w:cs="宋体" w:hint="eastAsia"/>
        </w:rPr>
        <w:t>基本设计输入开始，包括了</w:t>
      </w:r>
      <w:r>
        <w:t>XPS</w:t>
      </w:r>
      <w:r>
        <w:rPr>
          <w:rFonts w:cs="宋体" w:hint="eastAsia"/>
        </w:rPr>
        <w:t>硬件系统架构的生成，再到</w:t>
      </w:r>
      <w:r>
        <w:t>SDK</w:t>
      </w:r>
      <w:r>
        <w:rPr>
          <w:rFonts w:cs="宋体" w:hint="eastAsia"/>
        </w:rPr>
        <w:t>的软件开发，同时在</w:t>
      </w:r>
      <w:r>
        <w:t>ISE</w:t>
      </w:r>
      <w:r>
        <w:rPr>
          <w:rFonts w:cs="宋体" w:hint="eastAsia"/>
        </w:rPr>
        <w:t>完成综合、约束、映射等编译步骤，最终生成可下载文件进行板级的调试验证。</w:t>
      </w:r>
      <w:bookmarkEnd w:id="33"/>
    </w:p>
    <w:p w14:paraId="6A303287" w14:textId="77777777" w:rsidR="001529E6" w:rsidRDefault="001529E6">
      <w:pPr>
        <w:jc w:val="left"/>
      </w:pPr>
      <w:r>
        <w:rPr>
          <w:rFonts w:cs="宋体" w:hint="eastAsia"/>
        </w:rPr>
        <w:t>接下来，我们使用</w:t>
      </w:r>
      <w:r>
        <w:t>XPS</w:t>
      </w:r>
      <w:r>
        <w:rPr>
          <w:rFonts w:cs="宋体" w:hint="eastAsia"/>
        </w:rPr>
        <w:t>添加一个带</w:t>
      </w:r>
      <w:r>
        <w:t>MicroBlaze</w:t>
      </w:r>
      <w:r>
        <w:rPr>
          <w:rFonts w:cs="宋体" w:hint="eastAsia"/>
        </w:rPr>
        <w:t>软核的嵌入式系统。在</w:t>
      </w:r>
      <w:r>
        <w:t>XPS</w:t>
      </w:r>
      <w:r>
        <w:rPr>
          <w:rFonts w:cs="宋体" w:hint="eastAsia"/>
        </w:rPr>
        <w:t>中进行了相关的配置后便生成了</w:t>
      </w:r>
      <w:r>
        <w:t>Microblaze</w:t>
      </w:r>
      <w:r>
        <w:rPr>
          <w:rFonts w:cs="宋体" w:hint="eastAsia"/>
        </w:rPr>
        <w:t>的软核。之后将开发平台转移到</w:t>
      </w:r>
      <w:r>
        <w:t>SDK</w:t>
      </w:r>
      <w:r>
        <w:rPr>
          <w:rFonts w:cs="宋体" w:hint="eastAsia"/>
        </w:rPr>
        <w:t>上，进行基于</w:t>
      </w:r>
      <w:r>
        <w:t>C</w:t>
      </w:r>
      <w:r>
        <w:rPr>
          <w:rFonts w:cs="宋体" w:hint="eastAsia"/>
        </w:rPr>
        <w:t>语言的程序设计。</w:t>
      </w:r>
    </w:p>
    <w:p w14:paraId="560F4BB2" w14:textId="77777777" w:rsidR="001529E6" w:rsidRDefault="001529E6">
      <w:pPr>
        <w:ind w:firstLine="510"/>
      </w:pPr>
      <w:r>
        <w:rPr>
          <w:rFonts w:cs="宋体" w:hint="eastAsia"/>
        </w:rPr>
        <w:t>在建立好了</w:t>
      </w:r>
      <w:r>
        <w:t>MicroBlaze</w:t>
      </w:r>
      <w:r>
        <w:rPr>
          <w:rFonts w:cs="宋体" w:hint="eastAsia"/>
        </w:rPr>
        <w:t>软核后，就可以在</w:t>
      </w:r>
      <w:r>
        <w:t>SDK</w:t>
      </w:r>
      <w:r>
        <w:rPr>
          <w:rFonts w:cs="宋体" w:hint="eastAsia"/>
        </w:rPr>
        <w:t>的环境中使用</w:t>
      </w:r>
      <w:r>
        <w:t>C</w:t>
      </w:r>
      <w:r>
        <w:rPr>
          <w:rFonts w:cs="宋体" w:hint="eastAsia"/>
        </w:rPr>
        <w:t>语言编写程序了，本次设计中的五子棋智能算法就是在该环境下使用</w:t>
      </w:r>
      <w:r>
        <w:t>C</w:t>
      </w:r>
      <w:r>
        <w:rPr>
          <w:rFonts w:cs="宋体" w:hint="eastAsia"/>
        </w:rPr>
        <w:t>语言编写出来的，具体说明见后文。在生成</w:t>
      </w:r>
      <w:r>
        <w:t>IP</w:t>
      </w:r>
      <w:r>
        <w:rPr>
          <w:rFonts w:cs="宋体" w:hint="eastAsia"/>
        </w:rPr>
        <w:t>核时可以自动生成</w:t>
      </w:r>
      <w:r>
        <w:t>PS/2</w:t>
      </w:r>
      <w:r>
        <w:rPr>
          <w:rFonts w:cs="宋体" w:hint="eastAsia"/>
        </w:rPr>
        <w:t>键盘的驱动和</w:t>
      </w:r>
      <w:r>
        <w:t>VGA</w:t>
      </w:r>
      <w:r>
        <w:rPr>
          <w:rFonts w:cs="宋体" w:hint="eastAsia"/>
        </w:rPr>
        <w:t>显示器的驱动，同时，本设计中为了实现棋盘的图形化显示和字符显示，我们在</w:t>
      </w:r>
      <w:r>
        <w:t>user_logic.v</w:t>
      </w:r>
      <w:r>
        <w:rPr>
          <w:rFonts w:cs="宋体" w:hint="eastAsia"/>
        </w:rPr>
        <w:t>驱动文件中使用</w:t>
      </w:r>
      <w:r>
        <w:t>Verilog</w:t>
      </w:r>
      <w:r>
        <w:rPr>
          <w:rFonts w:cs="宋体" w:hint="eastAsia"/>
        </w:rPr>
        <w:t>语言进行了编写和修改。</w:t>
      </w:r>
    </w:p>
    <w:p w14:paraId="23D7BFA9" w14:textId="77777777" w:rsidR="001529E6" w:rsidRDefault="001529E6">
      <w:pPr>
        <w:pStyle w:val="3"/>
      </w:pPr>
      <w:bookmarkStart w:id="34" w:name="_Toc375173614"/>
      <w:r>
        <w:rPr>
          <w:rFonts w:cs="宋体" w:hint="eastAsia"/>
        </w:rPr>
        <w:t>系统运行流程简介</w:t>
      </w:r>
      <w:bookmarkEnd w:id="34"/>
    </w:p>
    <w:p w14:paraId="26E081A0" w14:textId="77777777" w:rsidR="001529E6" w:rsidRDefault="001529E6">
      <w:pPr>
        <w:jc w:val="left"/>
      </w:pPr>
      <w:r>
        <w:rPr>
          <w:rFonts w:cs="宋体" w:hint="eastAsia"/>
        </w:rPr>
        <w:lastRenderedPageBreak/>
        <w:t>当进入游戏系统之后，可以通过空格键（</w:t>
      </w:r>
      <w:r>
        <w:t>Space</w:t>
      </w:r>
      <w:r>
        <w:rPr>
          <w:rFonts w:cs="宋体" w:hint="eastAsia"/>
        </w:rPr>
        <w:t>键）在人人对战和人机对战间切换，且可以选择先后手。进入游戏后，两方轮流通过键盘输入或者通过系统的五子棋人工智能算法选择落子点，之后系统更新当前棋盘的状态，并将该棋盘状态显示在</w:t>
      </w:r>
      <w:r>
        <w:t>VGA</w:t>
      </w:r>
      <w:r>
        <w:rPr>
          <w:rFonts w:cs="宋体" w:hint="eastAsia"/>
        </w:rPr>
        <w:t>显示器上。完成显示后，将进行禁手判断，黑方若出现禁手则直接判定为输，否则进入常规输赢判定流程。此时若无任何一方满足赢棋判定条件，则交换落子方，否则显示胜负结果。在任何一方落子之后，开启时长</w:t>
      </w:r>
      <w:r>
        <w:t>30</w:t>
      </w:r>
      <w:r>
        <w:rPr>
          <w:rFonts w:cs="宋体" w:hint="eastAsia"/>
        </w:rPr>
        <w:t>秒的倒计时，如果超时则判断该方放弃此次落子机会，自动改为另一方落子。同时可以分别通过</w:t>
      </w:r>
      <w:r>
        <w:t>R</w:t>
      </w:r>
      <w:r>
        <w:rPr>
          <w:rFonts w:cs="宋体" w:hint="eastAsia"/>
        </w:rPr>
        <w:t>键和</w:t>
      </w:r>
      <w:r>
        <w:t>ESC</w:t>
      </w:r>
      <w:r>
        <w:rPr>
          <w:rFonts w:cs="宋体" w:hint="eastAsia"/>
        </w:rPr>
        <w:t>键选择悔棋和重新开局。</w:t>
      </w:r>
    </w:p>
    <w:p w14:paraId="0DD998B1" w14:textId="77777777" w:rsidR="001529E6" w:rsidRDefault="001529E6">
      <w:pPr>
        <w:jc w:val="left"/>
      </w:pPr>
    </w:p>
    <w:p w14:paraId="6FC36F4D" w14:textId="77777777" w:rsidR="001529E6" w:rsidRDefault="001529E6">
      <w:pPr>
        <w:pStyle w:val="1"/>
        <w:ind w:left="72"/>
      </w:pPr>
      <w:bookmarkStart w:id="35" w:name="_Toc375173615"/>
      <w:bookmarkStart w:id="36" w:name="_Toc408083676"/>
      <w:r>
        <w:rPr>
          <w:rFonts w:cs="宋体" w:hint="eastAsia"/>
        </w:rPr>
        <w:lastRenderedPageBreak/>
        <w:t>系统的硬件结构</w:t>
      </w:r>
      <w:bookmarkEnd w:id="35"/>
      <w:bookmarkEnd w:id="36"/>
    </w:p>
    <w:p w14:paraId="3791D53C" w14:textId="77777777" w:rsidR="001529E6" w:rsidRDefault="001529E6">
      <w:pPr>
        <w:pStyle w:val="20"/>
      </w:pPr>
      <w:bookmarkStart w:id="37" w:name="_Toc344815057"/>
      <w:bookmarkStart w:id="38" w:name="_Toc375173616"/>
      <w:bookmarkStart w:id="39" w:name="_Toc408083677"/>
      <w:r>
        <w:rPr>
          <w:rFonts w:cs="宋体" w:hint="eastAsia"/>
        </w:rPr>
        <w:t>硬件总体结构</w:t>
      </w:r>
      <w:bookmarkEnd w:id="37"/>
      <w:bookmarkEnd w:id="38"/>
      <w:bookmarkEnd w:id="39"/>
    </w:p>
    <w:p w14:paraId="70AE26CD" w14:textId="77777777" w:rsidR="001529E6" w:rsidRDefault="001529E6">
      <w:bookmarkStart w:id="40" w:name="OLE_LINK26"/>
      <w:bookmarkStart w:id="41" w:name="OLE_LINK27"/>
      <w:r>
        <w:rPr>
          <w:rFonts w:cs="宋体" w:hint="eastAsia"/>
        </w:rPr>
        <w:t>本设计采用</w:t>
      </w:r>
      <w:r>
        <w:t xml:space="preserve">Nexys-3 FPGA/SOPC </w:t>
      </w:r>
      <w:r>
        <w:rPr>
          <w:rFonts w:cs="宋体" w:hint="eastAsia"/>
        </w:rPr>
        <w:t>实验板和</w:t>
      </w:r>
      <w:r>
        <w:t>MicroBlaze</w:t>
      </w:r>
      <w:r>
        <w:rPr>
          <w:rFonts w:cs="宋体" w:hint="eastAsia"/>
        </w:rPr>
        <w:t>软核实现硬件和软件的协同设计。整个设计可以分为三个部分</w:t>
      </w:r>
      <w:r>
        <w:t>:FPGA</w:t>
      </w:r>
      <w:r>
        <w:rPr>
          <w:rFonts w:cs="宋体" w:hint="eastAsia"/>
        </w:rPr>
        <w:t>部分、存储器部分及</w:t>
      </w:r>
      <w:r>
        <w:t>VGA</w:t>
      </w:r>
      <w:r>
        <w:rPr>
          <w:rFonts w:cs="宋体" w:hint="eastAsia"/>
        </w:rPr>
        <w:t>接口。在</w:t>
      </w:r>
      <w:r>
        <w:t>FPGA</w:t>
      </w:r>
      <w:r>
        <w:rPr>
          <w:rFonts w:cs="宋体" w:hint="eastAsia"/>
        </w:rPr>
        <w:t>中内建了一个</w:t>
      </w:r>
      <w:r>
        <w:t>Nios II</w:t>
      </w:r>
      <w:r>
        <w:rPr>
          <w:rFonts w:cs="宋体" w:hint="eastAsia"/>
        </w:rPr>
        <w:t>嵌入式处理器和一个支持标准</w:t>
      </w:r>
      <w:r>
        <w:t>VGA</w:t>
      </w:r>
      <w:r>
        <w:rPr>
          <w:rFonts w:cs="宋体" w:hint="eastAsia"/>
        </w:rPr>
        <w:t>接口的</w:t>
      </w:r>
      <w:r>
        <w:t>VGA</w:t>
      </w:r>
      <w:r>
        <w:rPr>
          <w:rFonts w:cs="宋体" w:hint="eastAsia"/>
        </w:rPr>
        <w:t>控制器；存储器部分由外接的</w:t>
      </w:r>
      <w:r>
        <w:t>SRAM</w:t>
      </w:r>
      <w:r>
        <w:rPr>
          <w:rFonts w:cs="宋体" w:hint="eastAsia"/>
        </w:rPr>
        <w:t>和</w:t>
      </w:r>
      <w:r>
        <w:t>Flash</w:t>
      </w:r>
      <w:r>
        <w:rPr>
          <w:rFonts w:cs="宋体" w:hint="eastAsia"/>
        </w:rPr>
        <w:t>来构成，在</w:t>
      </w:r>
      <w:r>
        <w:t>Flash</w:t>
      </w:r>
      <w:r>
        <w:rPr>
          <w:rFonts w:cs="宋体" w:hint="eastAsia"/>
        </w:rPr>
        <w:t>中放置了游戏的程序代码，而</w:t>
      </w:r>
      <w:r>
        <w:t>SRAM</w:t>
      </w:r>
      <w:r>
        <w:rPr>
          <w:rFonts w:cs="宋体" w:hint="eastAsia"/>
        </w:rPr>
        <w:t>用于程序的运行和数据处理。</w:t>
      </w:r>
      <w:r>
        <w:t>VGA</w:t>
      </w:r>
      <w:r>
        <w:rPr>
          <w:rFonts w:cs="宋体" w:hint="eastAsia"/>
        </w:rPr>
        <w:t>接口部分提供了一个</w:t>
      </w:r>
      <w:r>
        <w:t>15</w:t>
      </w:r>
      <w:r>
        <w:rPr>
          <w:rFonts w:cs="宋体" w:hint="eastAsia"/>
        </w:rPr>
        <w:t>针的标准</w:t>
      </w:r>
      <w:r>
        <w:t>VGA</w:t>
      </w:r>
      <w:r>
        <w:rPr>
          <w:rFonts w:cs="宋体" w:hint="eastAsia"/>
        </w:rPr>
        <w:t>接口。本设计中构造的</w:t>
      </w:r>
      <w:r>
        <w:t>EP2C35F672C6</w:t>
      </w:r>
      <w:r>
        <w:rPr>
          <w:rFonts w:cs="宋体" w:hint="eastAsia"/>
        </w:rPr>
        <w:t>模块包括已经封装的构建</w:t>
      </w:r>
      <w:r>
        <w:t>NIOS II Processor</w:t>
      </w:r>
      <w:r>
        <w:rPr>
          <w:rFonts w:cs="宋体" w:hint="eastAsia"/>
        </w:rPr>
        <w:t>、</w:t>
      </w:r>
      <w:r>
        <w:t>FlashMemory</w:t>
      </w:r>
      <w:r>
        <w:rPr>
          <w:rFonts w:cs="宋体" w:hint="eastAsia"/>
        </w:rPr>
        <w:t>、</w:t>
      </w:r>
      <w:r>
        <w:t>Intervaltimer</w:t>
      </w:r>
      <w:r>
        <w:rPr>
          <w:rFonts w:cs="宋体" w:hint="eastAsia"/>
        </w:rPr>
        <w:t>、</w:t>
      </w:r>
      <w:r>
        <w:t>JTAG UART</w:t>
      </w:r>
      <w:r>
        <w:rPr>
          <w:rFonts w:cs="宋体" w:hint="eastAsia"/>
        </w:rPr>
        <w:t>、</w:t>
      </w:r>
      <w:r>
        <w:t>PIO(ParallelUO)</w:t>
      </w:r>
      <w:r>
        <w:rPr>
          <w:rFonts w:cs="宋体" w:hint="eastAsia"/>
        </w:rPr>
        <w:t>、</w:t>
      </w:r>
      <w:r>
        <w:t>SRAM</w:t>
      </w:r>
      <w:r>
        <w:rPr>
          <w:rFonts w:cs="宋体" w:hint="eastAsia"/>
        </w:rPr>
        <w:t>、</w:t>
      </w:r>
      <w:r>
        <w:t>DMA</w:t>
      </w:r>
      <w:r>
        <w:rPr>
          <w:rFonts w:cs="宋体" w:hint="eastAsia"/>
        </w:rPr>
        <w:t>和</w:t>
      </w:r>
      <w:r>
        <w:t>Avalon Tristate Bridge</w:t>
      </w:r>
      <w:r>
        <w:rPr>
          <w:rFonts w:cs="宋体" w:hint="eastAsia"/>
        </w:rPr>
        <w:t>以及根据自己的需要自定义的</w:t>
      </w:r>
      <w:r>
        <w:t>VGA</w:t>
      </w:r>
      <w:r>
        <w:rPr>
          <w:rFonts w:cs="宋体" w:hint="eastAsia"/>
        </w:rPr>
        <w:t>控制器；五子棋游戏系统的微处理器可通过</w:t>
      </w:r>
      <w:r>
        <w:t>SOPC Builder</w:t>
      </w:r>
      <w:r>
        <w:rPr>
          <w:rFonts w:cs="宋体" w:hint="eastAsia"/>
        </w:rPr>
        <w:t>中的微处理器配置来实现。</w:t>
      </w:r>
    </w:p>
    <w:p w14:paraId="641375AA" w14:textId="77777777" w:rsidR="001529E6" w:rsidRDefault="001529E6">
      <w:r>
        <w:rPr>
          <w:rFonts w:cs="宋体" w:hint="eastAsia"/>
        </w:rPr>
        <w:t>本系统用到的硬件配置见图</w:t>
      </w:r>
      <w:r>
        <w:t>3.1</w:t>
      </w:r>
      <w:r>
        <w:rPr>
          <w:rFonts w:cs="宋体" w:hint="eastAsia"/>
        </w:rPr>
        <w:t>所示。</w:t>
      </w:r>
    </w:p>
    <w:p w14:paraId="5995E9E0" w14:textId="77777777" w:rsidR="001529E6" w:rsidRDefault="00DE1CEE">
      <w:r>
        <w:pict w14:anchorId="64EB7B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4" o:spid="_x0000_i1025" type="#_x0000_t75" style="width:450pt;height:170pt">
            <v:imagedata r:id="rId6" o:title=""/>
          </v:shape>
        </w:pict>
      </w:r>
    </w:p>
    <w:p w14:paraId="673A1E86" w14:textId="77777777" w:rsidR="001529E6" w:rsidRDefault="001529E6">
      <w:pPr>
        <w:jc w:val="center"/>
      </w:pPr>
      <w:r>
        <w:rPr>
          <w:rFonts w:cs="宋体" w:hint="eastAsia"/>
        </w:rPr>
        <w:t>图</w:t>
      </w:r>
      <w:r>
        <w:t xml:space="preserve">3.1  </w:t>
      </w:r>
      <w:r>
        <w:rPr>
          <w:rFonts w:cs="宋体" w:hint="eastAsia"/>
        </w:rPr>
        <w:t>系统硬件配置图</w:t>
      </w:r>
    </w:p>
    <w:p w14:paraId="3BB1E6F4" w14:textId="77777777" w:rsidR="001529E6" w:rsidRDefault="001529E6">
      <w:r>
        <w:rPr>
          <w:rFonts w:cs="宋体" w:hint="eastAsia"/>
        </w:rPr>
        <w:t>在提供了相应组件的</w:t>
      </w:r>
      <w:r>
        <w:t>IP</w:t>
      </w:r>
      <w:r>
        <w:rPr>
          <w:rFonts w:cs="宋体" w:hint="eastAsia"/>
        </w:rPr>
        <w:t>核后就可以在</w:t>
      </w:r>
      <w:r>
        <w:t>SOPC Builder</w:t>
      </w:r>
      <w:r>
        <w:rPr>
          <w:rFonts w:cs="宋体" w:hint="eastAsia"/>
        </w:rPr>
        <w:t>中进行配置。当在</w:t>
      </w:r>
      <w:r>
        <w:t>SOPC Builder</w:t>
      </w:r>
      <w:r>
        <w:rPr>
          <w:rFonts w:cs="宋体" w:hint="eastAsia"/>
        </w:rPr>
        <w:t>中加入了所有的组件并指定相应的系统参数后，</w:t>
      </w:r>
      <w:r>
        <w:t>SOPC Builder</w:t>
      </w:r>
      <w:r>
        <w:rPr>
          <w:rFonts w:cs="宋体" w:hint="eastAsia"/>
        </w:rPr>
        <w:t>将产生</w:t>
      </w:r>
      <w:r>
        <w:t>Avalon</w:t>
      </w:r>
      <w:r>
        <w:rPr>
          <w:rFonts w:cs="宋体" w:hint="eastAsia"/>
        </w:rPr>
        <w:t>总线模块，输出描述系统的</w:t>
      </w:r>
      <w:r>
        <w:t>HDL</w:t>
      </w:r>
      <w:r>
        <w:rPr>
          <w:rFonts w:cs="宋体" w:hint="eastAsia"/>
        </w:rPr>
        <w:t>文件和相关文件，之后就可以进行软件的设计。</w:t>
      </w:r>
    </w:p>
    <w:bookmarkEnd w:id="40"/>
    <w:bookmarkEnd w:id="41"/>
    <w:p w14:paraId="32F5E42D" w14:textId="77777777" w:rsidR="001529E6" w:rsidRDefault="001529E6"/>
    <w:p w14:paraId="1E3F5B68" w14:textId="77777777" w:rsidR="001529E6" w:rsidRDefault="001529E6">
      <w:pPr>
        <w:pStyle w:val="20"/>
      </w:pPr>
      <w:bookmarkStart w:id="42" w:name="_Toc344815058"/>
      <w:bookmarkStart w:id="43" w:name="_Toc375173617"/>
      <w:bookmarkStart w:id="44" w:name="_Toc408083678"/>
      <w:r>
        <w:t>VGA IP CORE</w:t>
      </w:r>
      <w:r>
        <w:rPr>
          <w:rFonts w:cs="宋体" w:hint="eastAsia"/>
        </w:rPr>
        <w:t>描述</w:t>
      </w:r>
      <w:bookmarkEnd w:id="42"/>
      <w:bookmarkEnd w:id="43"/>
      <w:bookmarkEnd w:id="44"/>
    </w:p>
    <w:p w14:paraId="7FA25C13" w14:textId="77777777" w:rsidR="001529E6" w:rsidRDefault="001529E6">
      <w:pPr>
        <w:pStyle w:val="3"/>
      </w:pPr>
      <w:bookmarkStart w:id="45" w:name="_Toc344815059"/>
      <w:bookmarkStart w:id="46" w:name="_Toc375173618"/>
      <w:r>
        <w:rPr>
          <w:rFonts w:cs="宋体" w:hint="eastAsia"/>
        </w:rPr>
        <w:t>功能描述</w:t>
      </w:r>
      <w:bookmarkEnd w:id="45"/>
      <w:bookmarkEnd w:id="46"/>
    </w:p>
    <w:p w14:paraId="12B3470E" w14:textId="77777777" w:rsidR="001529E6" w:rsidRDefault="001529E6">
      <w:r>
        <w:rPr>
          <w:rFonts w:cs="宋体" w:hint="eastAsia"/>
        </w:rPr>
        <w:t>在</w:t>
      </w:r>
      <w:r>
        <w:t>Xilinx</w:t>
      </w:r>
      <w:r>
        <w:rPr>
          <w:rFonts w:cs="宋体" w:hint="eastAsia"/>
        </w:rPr>
        <w:t>的</w:t>
      </w:r>
      <w:r>
        <w:t>EDK</w:t>
      </w:r>
      <w:r>
        <w:rPr>
          <w:rFonts w:cs="宋体" w:hint="eastAsia"/>
        </w:rPr>
        <w:t>下使用</w:t>
      </w:r>
      <w:r>
        <w:t>VGA</w:t>
      </w:r>
      <w:r>
        <w:rPr>
          <w:rFonts w:cs="宋体" w:hint="eastAsia"/>
        </w:rPr>
        <w:t>端口输出，最简单的方法是使用</w:t>
      </w:r>
      <w:r>
        <w:t>Xilinx</w:t>
      </w:r>
      <w:r>
        <w:rPr>
          <w:rFonts w:cs="宋体" w:hint="eastAsia"/>
        </w:rPr>
        <w:t>官方提供的</w:t>
      </w:r>
      <w:r>
        <w:t>TFT</w:t>
      </w:r>
      <w:r>
        <w:rPr>
          <w:rFonts w:cs="宋体" w:hint="eastAsia"/>
        </w:rPr>
        <w:t>的</w:t>
      </w:r>
      <w:r>
        <w:t>IPCore</w:t>
      </w:r>
      <w:r>
        <w:rPr>
          <w:rFonts w:cs="宋体" w:hint="eastAsia"/>
        </w:rPr>
        <w:t>，该</w:t>
      </w:r>
      <w:r>
        <w:t>IPcore</w:t>
      </w:r>
      <w:r>
        <w:rPr>
          <w:rFonts w:cs="宋体" w:hint="eastAsia"/>
        </w:rPr>
        <w:t>包含了现成的硬件模块和</w:t>
      </w:r>
      <w:r>
        <w:t>API</w:t>
      </w:r>
      <w:r>
        <w:rPr>
          <w:rFonts w:cs="宋体" w:hint="eastAsia"/>
        </w:rPr>
        <w:t>，使用简单方便。但</w:t>
      </w:r>
      <w:r>
        <w:t>TFT</w:t>
      </w:r>
      <w:r>
        <w:rPr>
          <w:rFonts w:cs="宋体" w:hint="eastAsia"/>
        </w:rPr>
        <w:t>需要</w:t>
      </w:r>
      <w:r>
        <w:t>2MB</w:t>
      </w:r>
      <w:r>
        <w:rPr>
          <w:rFonts w:cs="宋体" w:hint="eastAsia"/>
        </w:rPr>
        <w:t>的</w:t>
      </w:r>
      <w:r>
        <w:t>RAM</w:t>
      </w:r>
      <w:r>
        <w:rPr>
          <w:rFonts w:cs="宋体" w:hint="eastAsia"/>
        </w:rPr>
        <w:t>作为缓冲区，本次实验所使用的</w:t>
      </w:r>
      <w:r>
        <w:t>Nexys3</w:t>
      </w:r>
      <w:r>
        <w:rPr>
          <w:rFonts w:cs="宋体" w:hint="eastAsia"/>
        </w:rPr>
        <w:t>开发板的片内</w:t>
      </w:r>
      <w:r>
        <w:t>RAM</w:t>
      </w:r>
      <w:r>
        <w:rPr>
          <w:rFonts w:cs="宋体" w:hint="eastAsia"/>
        </w:rPr>
        <w:t>容量不够，片外</w:t>
      </w:r>
      <w:r>
        <w:t xml:space="preserve">Celluar </w:t>
      </w:r>
      <w:r>
        <w:lastRenderedPageBreak/>
        <w:t>RAM</w:t>
      </w:r>
      <w:r>
        <w:rPr>
          <w:rFonts w:cs="宋体" w:hint="eastAsia"/>
        </w:rPr>
        <w:t>速度又不能满足要求，因此这里无法使用</w:t>
      </w:r>
      <w:r>
        <w:t>TFT</w:t>
      </w:r>
      <w:r>
        <w:rPr>
          <w:rFonts w:cs="宋体" w:hint="eastAsia"/>
        </w:rPr>
        <w:t>的</w:t>
      </w:r>
      <w:r>
        <w:t>IPcore</w:t>
      </w:r>
      <w:r>
        <w:rPr>
          <w:rFonts w:cs="宋体" w:hint="eastAsia"/>
        </w:rPr>
        <w:t>。这里我们使用了老师给出的</w:t>
      </w:r>
      <w:r>
        <w:t>VGA_IP CORE</w:t>
      </w:r>
      <w:r>
        <w:rPr>
          <w:rFonts w:cs="宋体" w:hint="eastAsia"/>
        </w:rPr>
        <w:t>参考资料</w:t>
      </w:r>
      <w:bookmarkStart w:id="47" w:name="OLE_LINK29"/>
      <w:r>
        <w:rPr>
          <w:vertAlign w:val="superscript"/>
        </w:rPr>
        <w:t>[1]</w:t>
      </w:r>
      <w:bookmarkEnd w:id="47"/>
      <w:r>
        <w:rPr>
          <w:rFonts w:cs="宋体" w:hint="eastAsia"/>
        </w:rPr>
        <w:t>，实现了五子棋输出的</w:t>
      </w:r>
      <w:r>
        <w:t>VGA</w:t>
      </w:r>
      <w:r>
        <w:rPr>
          <w:rFonts w:cs="宋体" w:hint="eastAsia"/>
        </w:rPr>
        <w:t>输出功能。</w:t>
      </w:r>
    </w:p>
    <w:p w14:paraId="02B9AB32" w14:textId="77777777" w:rsidR="001529E6" w:rsidRDefault="001529E6">
      <w:pPr>
        <w:pStyle w:val="3"/>
      </w:pPr>
      <w:bookmarkStart w:id="48" w:name="_Toc344815060"/>
      <w:bookmarkStart w:id="49" w:name="_Toc375173619"/>
      <w:r>
        <w:rPr>
          <w:rFonts w:cs="宋体" w:hint="eastAsia"/>
        </w:rPr>
        <w:t>实现方式</w:t>
      </w:r>
      <w:bookmarkEnd w:id="48"/>
      <w:r>
        <w:rPr>
          <w:vertAlign w:val="superscript"/>
        </w:rPr>
        <w:t>[1]</w:t>
      </w:r>
      <w:bookmarkEnd w:id="49"/>
    </w:p>
    <w:p w14:paraId="27E95F1A" w14:textId="77777777" w:rsidR="001529E6" w:rsidRDefault="001529E6">
      <w:pPr>
        <w:pStyle w:val="ListParagraph1"/>
        <w:numPr>
          <w:ilvl w:val="0"/>
          <w:numId w:val="3"/>
        </w:numPr>
        <w:spacing w:line="360" w:lineRule="auto"/>
        <w:ind w:firstLineChars="0"/>
        <w:rPr>
          <w:rFonts w:cs="Times New Roman"/>
        </w:rPr>
      </w:pPr>
      <w:r>
        <w:rPr>
          <w:rFonts w:cs="宋体" w:hint="eastAsia"/>
        </w:rPr>
        <w:t>在</w:t>
      </w:r>
      <w:r>
        <w:t>Xilinx Platform Studio</w:t>
      </w:r>
      <w:r>
        <w:rPr>
          <w:rFonts w:cs="宋体" w:hint="eastAsia"/>
        </w:rPr>
        <w:t>下新建一个基于</w:t>
      </w:r>
      <w:r>
        <w:t>Microblaze</w:t>
      </w:r>
      <w:r>
        <w:rPr>
          <w:rFonts w:cs="宋体" w:hint="eastAsia"/>
        </w:rPr>
        <w:t>的硬件系统，并选择</w:t>
      </w:r>
      <w:r>
        <w:t>Create or Import Peripheral Wizard</w:t>
      </w:r>
      <w:r>
        <w:rPr>
          <w:rFonts w:cs="宋体" w:hint="eastAsia"/>
        </w:rPr>
        <w:t>新建一个</w:t>
      </w:r>
      <w:r>
        <w:t>IP</w:t>
      </w:r>
      <w:r>
        <w:rPr>
          <w:rFonts w:cs="宋体" w:hint="eastAsia"/>
        </w:rPr>
        <w:t>，具体流程可参考</w:t>
      </w:r>
      <w:r>
        <w:t>Xilinx</w:t>
      </w:r>
      <w:r>
        <w:rPr>
          <w:rFonts w:cs="宋体" w:hint="eastAsia"/>
        </w:rPr>
        <w:t>大学计划的</w:t>
      </w:r>
      <w:r>
        <w:t>EDK</w:t>
      </w:r>
      <w:r>
        <w:rPr>
          <w:rFonts w:cs="宋体" w:hint="eastAsia"/>
        </w:rPr>
        <w:t>教程中的</w:t>
      </w:r>
      <w:r>
        <w:t>lab1~4</w:t>
      </w:r>
      <w:r>
        <w:rPr>
          <w:rFonts w:cs="宋体" w:hint="eastAsia"/>
        </w:rPr>
        <w:t>（见附录</w:t>
      </w:r>
      <w:r>
        <w:t>2</w:t>
      </w:r>
      <w:r>
        <w:rPr>
          <w:rFonts w:cs="宋体" w:hint="eastAsia"/>
        </w:rPr>
        <w:t>）。我选择的总线类型是</w:t>
      </w:r>
      <w:r>
        <w:t>PLB</w:t>
      </w:r>
      <w:r>
        <w:rPr>
          <w:rFonts w:cs="宋体" w:hint="eastAsia"/>
        </w:rPr>
        <w:t>，暂不清楚</w:t>
      </w:r>
      <w:r>
        <w:t>AXI</w:t>
      </w:r>
      <w:r>
        <w:rPr>
          <w:rFonts w:cs="宋体" w:hint="eastAsia"/>
        </w:rPr>
        <w:t>总线的使用方法。此外由于个人比较习惯使用</w:t>
      </w:r>
      <w:r>
        <w:t>verilog</w:t>
      </w:r>
      <w:r>
        <w:rPr>
          <w:rFonts w:cs="宋体" w:hint="eastAsia"/>
        </w:rPr>
        <w:t>语言，因此在新建</w:t>
      </w:r>
      <w:r>
        <w:t>IP</w:t>
      </w:r>
      <w:r>
        <w:rPr>
          <w:rFonts w:cs="宋体" w:hint="eastAsia"/>
        </w:rPr>
        <w:t>的最后一步选择了</w:t>
      </w:r>
      <w:r>
        <w:t>”Generate stub ‘user logic’ template in Verilog instead of VHDL”</w:t>
      </w:r>
      <w:r>
        <w:rPr>
          <w:rFonts w:cs="宋体" w:hint="eastAsia"/>
        </w:rPr>
        <w:t>。设新建</w:t>
      </w:r>
      <w:r>
        <w:t>IP</w:t>
      </w:r>
      <w:r>
        <w:rPr>
          <w:rFonts w:cs="宋体" w:hint="eastAsia"/>
        </w:rPr>
        <w:t>名为</w:t>
      </w:r>
      <w:r>
        <w:t>vga_ip</w:t>
      </w:r>
      <w:r>
        <w:rPr>
          <w:rFonts w:cs="宋体" w:hint="eastAsia"/>
        </w:rPr>
        <w:t>。</w:t>
      </w:r>
    </w:p>
    <w:p w14:paraId="3EF23C4B" w14:textId="77777777" w:rsidR="001529E6" w:rsidRDefault="001529E6">
      <w:pPr>
        <w:pStyle w:val="ListParagraph1"/>
        <w:spacing w:line="360" w:lineRule="auto"/>
        <w:ind w:left="360" w:firstLineChars="0" w:firstLine="0"/>
        <w:rPr>
          <w:rFonts w:cs="Times New Roman"/>
        </w:rPr>
      </w:pPr>
    </w:p>
    <w:p w14:paraId="6DFFDD8A" w14:textId="77777777" w:rsidR="001529E6" w:rsidRDefault="001529E6">
      <w:pPr>
        <w:pStyle w:val="ListParagraph1"/>
        <w:numPr>
          <w:ilvl w:val="0"/>
          <w:numId w:val="3"/>
        </w:numPr>
        <w:spacing w:line="360" w:lineRule="auto"/>
        <w:ind w:firstLineChars="0"/>
        <w:rPr>
          <w:rFonts w:cs="Times New Roman"/>
        </w:rPr>
      </w:pPr>
      <w:r>
        <w:rPr>
          <w:rFonts w:cs="宋体" w:hint="eastAsia"/>
        </w:rPr>
        <w:t>修改</w:t>
      </w:r>
      <w:r>
        <w:t>vga_ip</w:t>
      </w:r>
      <w:r>
        <w:rPr>
          <w:rFonts w:cs="宋体" w:hint="eastAsia"/>
        </w:rPr>
        <w:t>的</w:t>
      </w:r>
      <w:r>
        <w:t>MPD</w:t>
      </w:r>
      <w:r>
        <w:rPr>
          <w:rFonts w:cs="宋体" w:hint="eastAsia"/>
        </w:rPr>
        <w:t>文件，增加自设端口</w:t>
      </w:r>
      <w:r>
        <w:t>CLK_25M</w:t>
      </w:r>
      <w:r>
        <w:rPr>
          <w:rFonts w:cs="宋体" w:hint="eastAsia"/>
        </w:rPr>
        <w:t>、</w:t>
      </w:r>
      <w:r>
        <w:t>VGA_R</w:t>
      </w:r>
      <w:r>
        <w:rPr>
          <w:rFonts w:cs="宋体" w:hint="eastAsia"/>
        </w:rPr>
        <w:t>、</w:t>
      </w:r>
      <w:r>
        <w:t>VGA_G</w:t>
      </w:r>
      <w:r>
        <w:rPr>
          <w:rFonts w:cs="宋体" w:hint="eastAsia"/>
        </w:rPr>
        <w:t>、</w:t>
      </w:r>
      <w:r>
        <w:t>VGA_B</w:t>
      </w:r>
      <w:r>
        <w:rPr>
          <w:rFonts w:cs="宋体" w:hint="eastAsia"/>
        </w:rPr>
        <w:t>、</w:t>
      </w:r>
      <w:r>
        <w:t>VGA_HSYNC</w:t>
      </w:r>
      <w:r>
        <w:rPr>
          <w:rFonts w:cs="宋体" w:hint="eastAsia"/>
        </w:rPr>
        <w:t>和</w:t>
      </w:r>
      <w:r>
        <w:t>VGA_VSYNC</w:t>
      </w:r>
      <w:r>
        <w:rPr>
          <w:rFonts w:cs="宋体" w:hint="eastAsia"/>
        </w:rPr>
        <w:t>如图</w:t>
      </w:r>
      <w:r>
        <w:t>3.2</w:t>
      </w:r>
      <w:r>
        <w:rPr>
          <w:rFonts w:cs="宋体" w:hint="eastAsia"/>
        </w:rPr>
        <w:t>所示。注意图中的</w:t>
      </w:r>
      <w:r>
        <w:t>LED</w:t>
      </w:r>
      <w:r>
        <w:rPr>
          <w:rFonts w:cs="宋体" w:hint="eastAsia"/>
        </w:rPr>
        <w:t>端口仅为我调试时所用。</w:t>
      </w:r>
    </w:p>
    <w:p w14:paraId="0BE2DE3D" w14:textId="77777777" w:rsidR="001529E6" w:rsidRDefault="001529E6">
      <w:pPr>
        <w:pStyle w:val="ListParagraph1"/>
        <w:spacing w:line="360" w:lineRule="auto"/>
        <w:ind w:left="360" w:firstLineChars="0" w:firstLine="0"/>
        <w:rPr>
          <w:rFonts w:cs="Times New Roman"/>
        </w:rPr>
      </w:pPr>
    </w:p>
    <w:p w14:paraId="19747B3E" w14:textId="77777777" w:rsidR="001529E6" w:rsidRDefault="00DE1CEE">
      <w:pPr>
        <w:pStyle w:val="ListParagraph1"/>
        <w:spacing w:line="360" w:lineRule="auto"/>
        <w:ind w:left="360" w:firstLineChars="0" w:firstLine="0"/>
        <w:rPr>
          <w:rFonts w:cs="Times New Roman"/>
        </w:rPr>
      </w:pPr>
      <w:r>
        <w:rPr>
          <w:rFonts w:cs="Times New Roman"/>
        </w:rPr>
        <w:pict w14:anchorId="38E91813">
          <v:shape id="图片 0" o:spid="_x0000_i1026" type="#_x0000_t75" style="width:394pt;height:123pt">
            <v:imagedata r:id="rId7" o:title=""/>
          </v:shape>
        </w:pict>
      </w:r>
    </w:p>
    <w:p w14:paraId="24A8AC07" w14:textId="77777777" w:rsidR="001529E6" w:rsidRDefault="001529E6">
      <w:pPr>
        <w:pStyle w:val="ListParagraph1"/>
        <w:spacing w:line="360" w:lineRule="auto"/>
        <w:ind w:left="360" w:firstLineChars="0" w:firstLine="0"/>
        <w:jc w:val="center"/>
        <w:rPr>
          <w:rFonts w:cs="Times New Roman"/>
        </w:rPr>
      </w:pPr>
      <w:r>
        <w:rPr>
          <w:rFonts w:cs="宋体" w:hint="eastAsia"/>
        </w:rPr>
        <w:t>图</w:t>
      </w:r>
      <w:r>
        <w:t xml:space="preserve">3.2 </w:t>
      </w:r>
      <w:r>
        <w:rPr>
          <w:rFonts w:cs="宋体" w:hint="eastAsia"/>
        </w:rPr>
        <w:t>修改</w:t>
      </w:r>
      <w:r>
        <w:t>vga_ip MPD</w:t>
      </w:r>
      <w:r>
        <w:rPr>
          <w:rFonts w:cs="宋体" w:hint="eastAsia"/>
        </w:rPr>
        <w:t>文件</w:t>
      </w:r>
      <w:r>
        <w:rPr>
          <w:vertAlign w:val="superscript"/>
        </w:rPr>
        <w:t>[1]</w:t>
      </w:r>
    </w:p>
    <w:p w14:paraId="75DC4C5A" w14:textId="77777777" w:rsidR="001529E6" w:rsidRDefault="001529E6">
      <w:pPr>
        <w:pStyle w:val="ListParagraph1"/>
        <w:spacing w:line="360" w:lineRule="auto"/>
        <w:ind w:left="360" w:firstLineChars="0" w:firstLine="0"/>
        <w:jc w:val="center"/>
        <w:rPr>
          <w:rFonts w:cs="Times New Roman"/>
        </w:rPr>
      </w:pPr>
    </w:p>
    <w:p w14:paraId="1F6A014C" w14:textId="77777777" w:rsidR="001529E6" w:rsidRDefault="001529E6">
      <w:r>
        <w:rPr>
          <w:rFonts w:cs="宋体" w:hint="eastAsia"/>
        </w:rPr>
        <w:t>修改</w:t>
      </w:r>
      <w:r>
        <w:t>vga_ip</w:t>
      </w:r>
      <w:r>
        <w:rPr>
          <w:rFonts w:cs="宋体" w:hint="eastAsia"/>
        </w:rPr>
        <w:t>源文件中的</w:t>
      </w:r>
      <w:r>
        <w:t>vga_ip.vhd</w:t>
      </w:r>
      <w:r>
        <w:rPr>
          <w:rFonts w:cs="宋体" w:hint="eastAsia"/>
        </w:rPr>
        <w:t>文件。注意虽然在设计时选择了</w:t>
      </w:r>
      <w:r>
        <w:t>verilog</w:t>
      </w:r>
      <w:r>
        <w:rPr>
          <w:rFonts w:cs="宋体" w:hint="eastAsia"/>
        </w:rPr>
        <w:t>语言，但</w:t>
      </w:r>
      <w:r>
        <w:t>vga_ip.vhd</w:t>
      </w:r>
      <w:r>
        <w:rPr>
          <w:rFonts w:cs="宋体" w:hint="eastAsia"/>
        </w:rPr>
        <w:t>文件作为</w:t>
      </w:r>
      <w:r>
        <w:t>IP</w:t>
      </w:r>
      <w:r>
        <w:rPr>
          <w:rFonts w:cs="宋体" w:hint="eastAsia"/>
        </w:rPr>
        <w:t>的封装和接口，总是用</w:t>
      </w:r>
      <w:r>
        <w:t>VHDL</w:t>
      </w:r>
      <w:r>
        <w:rPr>
          <w:rFonts w:cs="宋体" w:hint="eastAsia"/>
        </w:rPr>
        <w:t>写的。这里只需要加入自定义的输入输出端口即可，自定义的逻辑将在</w:t>
      </w:r>
      <w:r>
        <w:t>user_logic.v</w:t>
      </w:r>
      <w:r>
        <w:rPr>
          <w:rFonts w:cs="宋体" w:hint="eastAsia"/>
        </w:rPr>
        <w:t>文件中加入。</w:t>
      </w:r>
    </w:p>
    <w:p w14:paraId="40C089F7" w14:textId="77777777" w:rsidR="001529E6" w:rsidRDefault="001529E6">
      <w:r>
        <w:t>vga_ip.vhd</w:t>
      </w:r>
      <w:r>
        <w:rPr>
          <w:rFonts w:cs="宋体" w:hint="eastAsia"/>
        </w:rPr>
        <w:t>文件中需要修改的地方共有三处，分别如图</w:t>
      </w:r>
      <w:r>
        <w:t>2~4</w:t>
      </w:r>
      <w:r>
        <w:rPr>
          <w:rFonts w:cs="宋体" w:hint="eastAsia"/>
        </w:rPr>
        <w:t>所示。其中，图</w:t>
      </w:r>
      <w:r>
        <w:t>3.3</w:t>
      </w:r>
      <w:r>
        <w:rPr>
          <w:rFonts w:cs="宋体" w:hint="eastAsia"/>
        </w:rPr>
        <w:t>表示</w:t>
      </w:r>
      <w:r>
        <w:t>vga_ip</w:t>
      </w:r>
      <w:r>
        <w:rPr>
          <w:rFonts w:cs="宋体" w:hint="eastAsia"/>
        </w:rPr>
        <w:t>顶层的自定义端口，与</w:t>
      </w:r>
      <w:r>
        <w:t>MPD</w:t>
      </w:r>
      <w:r>
        <w:rPr>
          <w:rFonts w:cs="宋体" w:hint="eastAsia"/>
        </w:rPr>
        <w:t>文件中进行的修改所对应。图</w:t>
      </w:r>
      <w:r>
        <w:t>3.4</w:t>
      </w:r>
      <w:r>
        <w:rPr>
          <w:rFonts w:cs="宋体" w:hint="eastAsia"/>
        </w:rPr>
        <w:t>表示对</w:t>
      </w:r>
      <w:r>
        <w:t>user_logic.v</w:t>
      </w:r>
      <w:r>
        <w:rPr>
          <w:rFonts w:cs="宋体" w:hint="eastAsia"/>
        </w:rPr>
        <w:t>文件中的端口进行声明，图</w:t>
      </w:r>
      <w:r>
        <w:t>3.5</w:t>
      </w:r>
      <w:r>
        <w:rPr>
          <w:rFonts w:cs="宋体" w:hint="eastAsia"/>
        </w:rPr>
        <w:t>表示</w:t>
      </w:r>
      <w:r>
        <w:t>vga_ip.vhd</w:t>
      </w:r>
      <w:r>
        <w:rPr>
          <w:rFonts w:cs="宋体" w:hint="eastAsia"/>
        </w:rPr>
        <w:t>文件中的端口到</w:t>
      </w:r>
      <w:r>
        <w:t>user_logic.v</w:t>
      </w:r>
      <w:r>
        <w:rPr>
          <w:rFonts w:cs="宋体" w:hint="eastAsia"/>
        </w:rPr>
        <w:t>的端口映射。｀</w:t>
      </w:r>
    </w:p>
    <w:p w14:paraId="35799BE7" w14:textId="77777777" w:rsidR="001529E6" w:rsidRDefault="001529E6">
      <w:pPr>
        <w:pStyle w:val="ListParagraph1"/>
        <w:spacing w:line="360" w:lineRule="auto"/>
        <w:ind w:left="360" w:firstLineChars="0" w:firstLine="0"/>
        <w:rPr>
          <w:rFonts w:cs="Times New Roman"/>
        </w:rPr>
      </w:pPr>
    </w:p>
    <w:p w14:paraId="155EB839" w14:textId="77777777" w:rsidR="001529E6" w:rsidRDefault="00DE1CEE">
      <w:pPr>
        <w:pStyle w:val="ListParagraph1"/>
        <w:spacing w:line="360" w:lineRule="auto"/>
        <w:ind w:left="360" w:firstLineChars="0" w:firstLine="0"/>
        <w:rPr>
          <w:rFonts w:cs="Times New Roman"/>
        </w:rPr>
      </w:pPr>
      <w:r>
        <w:rPr>
          <w:rFonts w:cs="Times New Roman"/>
        </w:rPr>
        <w:lastRenderedPageBreak/>
        <w:pict w14:anchorId="614D5097">
          <v:shape id="图片 1" o:spid="_x0000_i1027" type="#_x0000_t75" style="width:391pt;height:173pt">
            <v:imagedata r:id="rId8" o:title=""/>
          </v:shape>
        </w:pict>
      </w:r>
    </w:p>
    <w:p w14:paraId="6DCE2B3C" w14:textId="77777777" w:rsidR="001529E6" w:rsidRDefault="001529E6">
      <w:pPr>
        <w:pStyle w:val="ListParagraph1"/>
        <w:spacing w:line="360" w:lineRule="auto"/>
        <w:ind w:left="360" w:firstLineChars="0" w:firstLine="0"/>
        <w:jc w:val="center"/>
        <w:rPr>
          <w:rFonts w:cs="Times New Roman"/>
        </w:rPr>
      </w:pPr>
      <w:r>
        <w:rPr>
          <w:rFonts w:cs="宋体" w:hint="eastAsia"/>
        </w:rPr>
        <w:t>图</w:t>
      </w:r>
      <w:r>
        <w:t xml:space="preserve">3.3 </w:t>
      </w:r>
      <w:r>
        <w:rPr>
          <w:rFonts w:cs="宋体" w:hint="eastAsia"/>
        </w:rPr>
        <w:t>自定义</w:t>
      </w:r>
      <w:r>
        <w:t>vga_ip</w:t>
      </w:r>
      <w:r>
        <w:rPr>
          <w:rFonts w:cs="宋体" w:hint="eastAsia"/>
        </w:rPr>
        <w:t>端口</w:t>
      </w:r>
      <w:r>
        <w:rPr>
          <w:vertAlign w:val="superscript"/>
        </w:rPr>
        <w:t>[1]</w:t>
      </w:r>
    </w:p>
    <w:p w14:paraId="195D9668" w14:textId="77777777" w:rsidR="001529E6" w:rsidRDefault="00DE1CEE">
      <w:pPr>
        <w:pStyle w:val="ListParagraph1"/>
        <w:spacing w:line="360" w:lineRule="auto"/>
        <w:ind w:left="360" w:firstLineChars="0" w:firstLine="0"/>
        <w:rPr>
          <w:rFonts w:cs="Times New Roman"/>
        </w:rPr>
      </w:pPr>
      <w:r>
        <w:rPr>
          <w:rFonts w:cs="Times New Roman"/>
        </w:rPr>
        <w:pict w14:anchorId="6E1999D4">
          <v:shape id="图片 2" o:spid="_x0000_i1028" type="#_x0000_t75" style="width:395pt;height:153pt">
            <v:imagedata r:id="rId9" o:title=""/>
          </v:shape>
        </w:pict>
      </w:r>
    </w:p>
    <w:p w14:paraId="365FE621" w14:textId="77777777" w:rsidR="001529E6" w:rsidRDefault="001529E6">
      <w:pPr>
        <w:pStyle w:val="ListParagraph1"/>
        <w:spacing w:line="360" w:lineRule="auto"/>
        <w:ind w:left="360" w:firstLineChars="0" w:firstLine="0"/>
        <w:jc w:val="center"/>
        <w:rPr>
          <w:rFonts w:cs="Times New Roman"/>
        </w:rPr>
      </w:pPr>
      <w:r>
        <w:rPr>
          <w:rFonts w:cs="宋体" w:hint="eastAsia"/>
        </w:rPr>
        <w:t>图</w:t>
      </w:r>
      <w:r>
        <w:t xml:space="preserve">3.4 </w:t>
      </w:r>
      <w:r>
        <w:rPr>
          <w:rFonts w:cs="宋体" w:hint="eastAsia"/>
        </w:rPr>
        <w:t>自定义</w:t>
      </w:r>
      <w:r>
        <w:t>user_logic</w:t>
      </w:r>
      <w:r>
        <w:rPr>
          <w:rFonts w:cs="宋体" w:hint="eastAsia"/>
        </w:rPr>
        <w:t>端口</w:t>
      </w:r>
      <w:r>
        <w:rPr>
          <w:vertAlign w:val="superscript"/>
        </w:rPr>
        <w:t>[1]</w:t>
      </w:r>
    </w:p>
    <w:p w14:paraId="180C4B5E" w14:textId="77777777" w:rsidR="001529E6" w:rsidRDefault="00DE1CEE">
      <w:pPr>
        <w:pStyle w:val="ListParagraph1"/>
        <w:spacing w:line="360" w:lineRule="auto"/>
        <w:ind w:left="360" w:firstLineChars="0" w:firstLine="0"/>
        <w:rPr>
          <w:rFonts w:cs="Times New Roman"/>
        </w:rPr>
      </w:pPr>
      <w:r>
        <w:rPr>
          <w:rFonts w:cs="Times New Roman"/>
        </w:rPr>
        <w:pict w14:anchorId="672F4636">
          <v:shape id="图片 3" o:spid="_x0000_i1029" type="#_x0000_t75" style="width:391pt;height:163pt">
            <v:imagedata r:id="rId10" o:title=""/>
          </v:shape>
        </w:pict>
      </w:r>
    </w:p>
    <w:p w14:paraId="2AB424A6" w14:textId="77777777" w:rsidR="001529E6" w:rsidRDefault="001529E6">
      <w:pPr>
        <w:pStyle w:val="ListParagraph1"/>
        <w:spacing w:line="360" w:lineRule="auto"/>
        <w:ind w:left="360" w:firstLineChars="0" w:firstLine="0"/>
        <w:jc w:val="center"/>
        <w:rPr>
          <w:rFonts w:cs="Times New Roman"/>
        </w:rPr>
      </w:pPr>
      <w:r>
        <w:rPr>
          <w:rFonts w:cs="宋体" w:hint="eastAsia"/>
        </w:rPr>
        <w:t>图</w:t>
      </w:r>
      <w:r>
        <w:t xml:space="preserve">3.5 </w:t>
      </w:r>
      <w:r>
        <w:rPr>
          <w:rFonts w:cs="宋体" w:hint="eastAsia"/>
        </w:rPr>
        <w:t>自定义端口映射</w:t>
      </w:r>
      <w:r>
        <w:rPr>
          <w:vertAlign w:val="superscript"/>
        </w:rPr>
        <w:t>[1]</w:t>
      </w:r>
    </w:p>
    <w:p w14:paraId="5BEEC36D" w14:textId="77777777" w:rsidR="001529E6" w:rsidRDefault="001529E6">
      <w:pPr>
        <w:pStyle w:val="ListParagraph1"/>
        <w:spacing w:line="360" w:lineRule="auto"/>
        <w:ind w:left="360" w:firstLineChars="0" w:firstLine="0"/>
        <w:jc w:val="center"/>
        <w:rPr>
          <w:rFonts w:cs="Times New Roman"/>
        </w:rPr>
      </w:pPr>
    </w:p>
    <w:p w14:paraId="71CC259B" w14:textId="77777777" w:rsidR="001529E6" w:rsidRDefault="001529E6">
      <w:r>
        <w:rPr>
          <w:rFonts w:cs="宋体" w:hint="eastAsia"/>
        </w:rPr>
        <w:t>修改</w:t>
      </w:r>
      <w:r>
        <w:t>vga_ip</w:t>
      </w:r>
      <w:r>
        <w:rPr>
          <w:rFonts w:cs="宋体" w:hint="eastAsia"/>
        </w:rPr>
        <w:t>源文件中的</w:t>
      </w:r>
      <w:r>
        <w:t>user_logic.v</w:t>
      </w:r>
      <w:r>
        <w:rPr>
          <w:rFonts w:cs="宋体" w:hint="eastAsia"/>
        </w:rPr>
        <w:t>文件。首先进行</w:t>
      </w:r>
      <w:r>
        <w:t>user_logic</w:t>
      </w:r>
      <w:r>
        <w:rPr>
          <w:rFonts w:cs="宋体" w:hint="eastAsia"/>
        </w:rPr>
        <w:t>模块的端口定义，如图</w:t>
      </w:r>
      <w:r>
        <w:t>6</w:t>
      </w:r>
      <w:r>
        <w:rPr>
          <w:rFonts w:cs="宋体" w:hint="eastAsia"/>
        </w:rPr>
        <w:t>所示。这里的定义应与图</w:t>
      </w:r>
      <w:r>
        <w:t>3.4</w:t>
      </w:r>
      <w:r>
        <w:rPr>
          <w:rFonts w:cs="宋体" w:hint="eastAsia"/>
        </w:rPr>
        <w:t>一致。</w:t>
      </w:r>
    </w:p>
    <w:p w14:paraId="3FCB928F" w14:textId="77777777" w:rsidR="001529E6" w:rsidRDefault="00DE1CEE">
      <w:pPr>
        <w:pStyle w:val="ListParagraph1"/>
        <w:spacing w:line="360" w:lineRule="auto"/>
        <w:ind w:left="360" w:firstLineChars="0" w:firstLine="0"/>
        <w:rPr>
          <w:rFonts w:cs="Times New Roman"/>
        </w:rPr>
      </w:pPr>
      <w:r>
        <w:rPr>
          <w:rFonts w:cs="Times New Roman"/>
        </w:rPr>
        <w:lastRenderedPageBreak/>
        <w:pict w14:anchorId="1BA56A8C">
          <v:shape id="图片 4" o:spid="_x0000_i1030" type="#_x0000_t75" style="width:388pt;height:197pt">
            <v:imagedata r:id="rId11" o:title=""/>
          </v:shape>
        </w:pict>
      </w:r>
    </w:p>
    <w:p w14:paraId="7FC25D79" w14:textId="77777777" w:rsidR="001529E6" w:rsidRDefault="001529E6">
      <w:pPr>
        <w:pStyle w:val="ListParagraph1"/>
        <w:spacing w:line="360" w:lineRule="auto"/>
        <w:ind w:left="360" w:firstLineChars="0" w:firstLine="0"/>
        <w:jc w:val="center"/>
        <w:rPr>
          <w:rFonts w:cs="Times New Roman"/>
        </w:rPr>
      </w:pPr>
      <w:r>
        <w:rPr>
          <w:rFonts w:cs="宋体" w:hint="eastAsia"/>
        </w:rPr>
        <w:t>图</w:t>
      </w:r>
      <w:r>
        <w:t xml:space="preserve">3.7 </w:t>
      </w:r>
      <w:r>
        <w:rPr>
          <w:rFonts w:cs="宋体" w:hint="eastAsia"/>
        </w:rPr>
        <w:t>自定义</w:t>
      </w:r>
      <w:r>
        <w:t>user_logic</w:t>
      </w:r>
      <w:r>
        <w:rPr>
          <w:rFonts w:cs="宋体" w:hint="eastAsia"/>
        </w:rPr>
        <w:t>端口</w:t>
      </w:r>
      <w:r>
        <w:rPr>
          <w:vertAlign w:val="superscript"/>
        </w:rPr>
        <w:t>[1]</w:t>
      </w:r>
    </w:p>
    <w:p w14:paraId="5E88EFE1" w14:textId="77777777" w:rsidR="001529E6" w:rsidRDefault="001529E6">
      <w:r>
        <w:rPr>
          <w:rFonts w:cs="宋体" w:hint="eastAsia"/>
        </w:rPr>
        <w:t>然后编写适用于五子棋游戏的</w:t>
      </w:r>
      <w:r>
        <w:t>VGA</w:t>
      </w:r>
      <w:r>
        <w:rPr>
          <w:rFonts w:cs="宋体" w:hint="eastAsia"/>
        </w:rPr>
        <w:t>输出。</w:t>
      </w:r>
      <w:r>
        <w:t>VGA</w:t>
      </w:r>
      <w:r>
        <w:rPr>
          <w:rFonts w:cs="宋体" w:hint="eastAsia"/>
        </w:rPr>
        <w:t>输出原理较简单，只需理清同步信号</w:t>
      </w:r>
      <w:r>
        <w:t>VGA_HSYNC</w:t>
      </w:r>
      <w:r>
        <w:rPr>
          <w:rFonts w:cs="宋体" w:hint="eastAsia"/>
        </w:rPr>
        <w:t>和</w:t>
      </w:r>
      <w:r>
        <w:t>VGA_VSYNC</w:t>
      </w:r>
      <w:r>
        <w:rPr>
          <w:rFonts w:cs="宋体" w:hint="eastAsia"/>
        </w:rPr>
        <w:t>的时序关系即可，不再赘述。我们首要解决的，是如何使用较少的资源和较简单的软硬件接口实现棋盘输出的问题。</w:t>
      </w:r>
    </w:p>
    <w:p w14:paraId="46676D92" w14:textId="77777777" w:rsidR="001529E6" w:rsidRDefault="001529E6">
      <w:r>
        <w:rPr>
          <w:rFonts w:cs="宋体" w:hint="eastAsia"/>
        </w:rPr>
        <w:t>这里我们组借鉴老师提供的</w:t>
      </w:r>
      <w:r>
        <w:t>VGA</w:t>
      </w:r>
      <w:r>
        <w:rPr>
          <w:rFonts w:cs="宋体" w:hint="eastAsia"/>
        </w:rPr>
        <w:t>接口程序中的采用了降低分辨率的方法，将棋盘划分为</w:t>
      </w:r>
      <w:r>
        <w:t>15*15</w:t>
      </w:r>
      <w:r>
        <w:rPr>
          <w:rFonts w:cs="宋体" w:hint="eastAsia"/>
        </w:rPr>
        <w:t>个颜色块，对应于</w:t>
      </w:r>
      <w:r>
        <w:t>15*15</w:t>
      </w:r>
      <w:r>
        <w:rPr>
          <w:rFonts w:cs="宋体" w:hint="eastAsia"/>
        </w:rPr>
        <w:t>个可下棋子的位置。这样只需要划出深度为</w:t>
      </w:r>
      <w:r>
        <w:t>225</w:t>
      </w:r>
      <w:r>
        <w:rPr>
          <w:rFonts w:cs="宋体" w:hint="eastAsia"/>
        </w:rPr>
        <w:t>的寄存器组，即可表示五子棋的棋盘。每个色块由</w:t>
      </w:r>
      <w:r>
        <w:t>32*32</w:t>
      </w:r>
      <w:r>
        <w:rPr>
          <w:rFonts w:cs="宋体" w:hint="eastAsia"/>
        </w:rPr>
        <w:t>个像素构成，即每</w:t>
      </w:r>
      <w:r>
        <w:t>32*32</w:t>
      </w:r>
      <w:r>
        <w:rPr>
          <w:rFonts w:cs="宋体" w:hint="eastAsia"/>
        </w:rPr>
        <w:t>个像素作为一个最小单位来处理。这样整个棋盘的大小以像素为单位，为</w:t>
      </w:r>
      <w:r>
        <w:t>480*480</w:t>
      </w:r>
      <w:r>
        <w:rPr>
          <w:rFonts w:cs="宋体" w:hint="eastAsia"/>
        </w:rPr>
        <w:t>。</w:t>
      </w:r>
    </w:p>
    <w:p w14:paraId="08E343EC" w14:textId="77777777" w:rsidR="001529E6" w:rsidRDefault="001529E6">
      <w:r>
        <w:rPr>
          <w:rFonts w:cs="宋体" w:hint="eastAsia"/>
        </w:rPr>
        <w:t>对于这</w:t>
      </w:r>
      <w:r>
        <w:t>225</w:t>
      </w:r>
      <w:r>
        <w:rPr>
          <w:rFonts w:cs="宋体" w:hint="eastAsia"/>
        </w:rPr>
        <w:t>个数据，为了进一步减少储存容量的要求，每个数据只用两位的宽度来表示其类型，一共可以有</w:t>
      </w:r>
      <w:r>
        <w:t>4</w:t>
      </w:r>
      <w:r>
        <w:rPr>
          <w:rFonts w:cs="宋体" w:hint="eastAsia"/>
        </w:rPr>
        <w:t>个类型。每个数据通过一个简单的映射关系对应到八位</w:t>
      </w:r>
      <w:r>
        <w:t>VGA</w:t>
      </w:r>
      <w:r>
        <w:rPr>
          <w:rFonts w:cs="宋体" w:hint="eastAsia"/>
        </w:rPr>
        <w:t>颜色数据。具体地，若数据类型为</w:t>
      </w:r>
      <w:r>
        <w:t>0</w:t>
      </w:r>
      <w:r>
        <w:rPr>
          <w:rFonts w:cs="宋体" w:hint="eastAsia"/>
        </w:rPr>
        <w:t>，则表示该数据应显示的是一方棋子，类型为</w:t>
      </w:r>
      <w:r>
        <w:t>1</w:t>
      </w:r>
      <w:r>
        <w:rPr>
          <w:rFonts w:cs="宋体" w:hint="eastAsia"/>
        </w:rPr>
        <w:t>，表示为另一方棋子，类型为</w:t>
      </w:r>
      <w:r>
        <w:t>2</w:t>
      </w:r>
      <w:r>
        <w:rPr>
          <w:rFonts w:cs="宋体" w:hint="eastAsia"/>
        </w:rPr>
        <w:t>表示为棋盘的背景色，类型为</w:t>
      </w:r>
      <w:r>
        <w:t>3</w:t>
      </w:r>
      <w:r>
        <w:rPr>
          <w:rFonts w:cs="宋体" w:hint="eastAsia"/>
        </w:rPr>
        <w:t>表示为光标。</w:t>
      </w:r>
    </w:p>
    <w:p w14:paraId="11B16BF6" w14:textId="77777777" w:rsidR="001529E6" w:rsidRDefault="001529E6">
      <w:pPr>
        <w:pStyle w:val="ListParagraph1"/>
        <w:spacing w:line="360" w:lineRule="auto"/>
        <w:ind w:left="360" w:firstLineChars="0" w:firstLine="0"/>
        <w:rPr>
          <w:rFonts w:cs="Times New Roman"/>
        </w:rPr>
      </w:pPr>
      <w:r>
        <w:rPr>
          <w:rFonts w:cs="宋体" w:hint="eastAsia"/>
        </w:rPr>
        <w:t>综上，棋盘的存储可由下式定义：</w:t>
      </w:r>
    </w:p>
    <w:p w14:paraId="5E876AD2" w14:textId="77777777" w:rsidR="001529E6" w:rsidRDefault="001529E6">
      <w:pPr>
        <w:pStyle w:val="ListParagraph1"/>
        <w:spacing w:line="360" w:lineRule="auto"/>
        <w:ind w:left="360" w:firstLineChars="0" w:firstLine="0"/>
      </w:pPr>
      <w:r>
        <w:t>reg        [0 : 1]                        board[0 : 225-1];</w:t>
      </w:r>
    </w:p>
    <w:p w14:paraId="0C19EBCF" w14:textId="77777777" w:rsidR="001529E6" w:rsidRDefault="001529E6">
      <w:r>
        <w:rPr>
          <w:rFonts w:cs="宋体" w:hint="eastAsia"/>
        </w:rPr>
        <w:t>同理，为了实现屏幕右侧的时间显示和菜单界面，将右侧界面</w:t>
      </w:r>
      <w:r>
        <w:t>160*480</w:t>
      </w:r>
      <w:r>
        <w:rPr>
          <w:rFonts w:cs="宋体" w:hint="eastAsia"/>
        </w:rPr>
        <w:t>的像素分割为</w:t>
      </w:r>
      <w:r>
        <w:t>300</w:t>
      </w:r>
      <w:r>
        <w:rPr>
          <w:rFonts w:cs="宋体" w:hint="eastAsia"/>
        </w:rPr>
        <w:t>个</w:t>
      </w:r>
      <w:r>
        <w:t>16*16</w:t>
      </w:r>
      <w:r>
        <w:rPr>
          <w:rFonts w:cs="宋体" w:hint="eastAsia"/>
        </w:rPr>
        <w:t>的小单位，故该部分的存储定义为：</w:t>
      </w:r>
    </w:p>
    <w:p w14:paraId="59781ECB" w14:textId="77777777" w:rsidR="001529E6" w:rsidRDefault="001529E6">
      <w:pPr>
        <w:pStyle w:val="ListParagraph1"/>
        <w:spacing w:line="360" w:lineRule="auto"/>
        <w:ind w:left="360" w:firstLineChars="0" w:firstLine="0"/>
      </w:pPr>
      <w:r>
        <w:t>reg        [0 : 1]                        menu[0 : 300-1];</w:t>
      </w:r>
    </w:p>
    <w:p w14:paraId="70422D3B" w14:textId="77777777" w:rsidR="001529E6" w:rsidRDefault="001529E6">
      <w:r>
        <w:t>Microblaze</w:t>
      </w:r>
      <w:r>
        <w:rPr>
          <w:rFonts w:cs="宋体" w:hint="eastAsia"/>
        </w:rPr>
        <w:t>的数据总线宽度为</w:t>
      </w:r>
      <w:r>
        <w:t>32</w:t>
      </w:r>
      <w:r>
        <w:rPr>
          <w:rFonts w:cs="宋体" w:hint="eastAsia"/>
        </w:rPr>
        <w:t>位，为了充分合理的利用总线宽度，定义</w:t>
      </w:r>
      <w:r>
        <w:t>[0 : 7]</w:t>
      </w:r>
      <w:r>
        <w:rPr>
          <w:rFonts w:cs="宋体" w:hint="eastAsia"/>
        </w:rPr>
        <w:t>位表示要修改的色块的横坐标，</w:t>
      </w:r>
      <w:r>
        <w:t>[8 : 15]</w:t>
      </w:r>
      <w:r>
        <w:rPr>
          <w:rFonts w:cs="宋体" w:hint="eastAsia"/>
        </w:rPr>
        <w:t>位表示要修改的色块的纵坐标，两者的实际取值范围均为</w:t>
      </w:r>
      <w:r>
        <w:t>0~15</w:t>
      </w:r>
      <w:r>
        <w:rPr>
          <w:rFonts w:cs="宋体" w:hint="eastAsia"/>
        </w:rPr>
        <w:t>。</w:t>
      </w:r>
      <w:r>
        <w:t>[24 : 31]</w:t>
      </w:r>
      <w:r>
        <w:rPr>
          <w:rFonts w:cs="宋体" w:hint="eastAsia"/>
        </w:rPr>
        <w:t>位为该单位的类型，如上文所述应为</w:t>
      </w:r>
      <w:r>
        <w:t>0~3</w:t>
      </w:r>
      <w:r>
        <w:rPr>
          <w:rFonts w:cs="宋体" w:hint="eastAsia"/>
        </w:rPr>
        <w:t>中的一种，对应黑白棋子、棋盘或光标。</w:t>
      </w:r>
    </w:p>
    <w:p w14:paraId="35CE2852" w14:textId="77777777" w:rsidR="001529E6" w:rsidRDefault="001529E6">
      <w:pPr>
        <w:pStyle w:val="ListParagraph1"/>
        <w:spacing w:line="360" w:lineRule="auto"/>
        <w:ind w:left="360" w:firstLineChars="0" w:firstLine="0"/>
        <w:rPr>
          <w:rFonts w:cs="Times New Roman"/>
        </w:rPr>
      </w:pPr>
      <w:r>
        <w:rPr>
          <w:rFonts w:cs="宋体" w:hint="eastAsia"/>
        </w:rPr>
        <w:lastRenderedPageBreak/>
        <w:t>那么，从总线接收数据、改变</w:t>
      </w:r>
      <w:r>
        <w:t>VGA</w:t>
      </w:r>
      <w:r>
        <w:rPr>
          <w:rFonts w:cs="宋体" w:hint="eastAsia"/>
        </w:rPr>
        <w:t>显示内容的逻辑为：</w:t>
      </w:r>
    </w:p>
    <w:p w14:paraId="40ED9D3E" w14:textId="77777777" w:rsidR="001529E6" w:rsidRDefault="001529E6">
      <w:r>
        <w:t xml:space="preserve">    always@(*)</w:t>
      </w:r>
    </w:p>
    <w:p w14:paraId="76B629FD" w14:textId="77777777" w:rsidR="001529E6" w:rsidRDefault="001529E6">
      <w:r>
        <w:t xml:space="preserve">  begin</w:t>
      </w:r>
    </w:p>
    <w:p w14:paraId="4575C047" w14:textId="77777777" w:rsidR="001529E6" w:rsidRDefault="001529E6">
      <w:r>
        <w:t xml:space="preserve">    if (vga_ena == 1)</w:t>
      </w:r>
    </w:p>
    <w:p w14:paraId="515E36E3" w14:textId="77777777" w:rsidR="001529E6" w:rsidRDefault="001529E6">
      <w:r>
        <w:tab/>
        <w:t xml:space="preserve">   begin</w:t>
      </w:r>
    </w:p>
    <w:p w14:paraId="266C8D2A" w14:textId="77777777" w:rsidR="001529E6" w:rsidRDefault="001529E6">
      <w:r>
        <w:tab/>
      </w:r>
      <w:r>
        <w:tab/>
        <w:t xml:space="preserve">  if (x_cor &lt; 481)</w:t>
      </w:r>
    </w:p>
    <w:p w14:paraId="2D7050E9" w14:textId="77777777" w:rsidR="001529E6" w:rsidRDefault="001529E6">
      <w:r>
        <w:tab/>
      </w:r>
      <w:r>
        <w:tab/>
        <w:t xml:space="preserve">    begin</w:t>
      </w:r>
    </w:p>
    <w:p w14:paraId="48DCCD84" w14:textId="77777777" w:rsidR="001529E6" w:rsidRDefault="001529E6">
      <w:r>
        <w:tab/>
      </w:r>
      <w:r>
        <w:tab/>
        <w:t xml:space="preserve">  if((x_cor%32-16)*(x_cor%32-16)+(y_cor%32-16)*(y_cor%32-16)&lt;196 &amp;&amp; board[x_cor / 32 + y_cor / 32 * 15]!=2)</w:t>
      </w:r>
    </w:p>
    <w:p w14:paraId="59C516BF" w14:textId="77777777" w:rsidR="001529E6" w:rsidRDefault="001529E6">
      <w:r>
        <w:tab/>
      </w:r>
      <w:r>
        <w:tab/>
        <w:t xml:space="preserve">    vga_data &lt;= colormap[board[x_cor / 32 + y_cor / 32 * 15]]; </w:t>
      </w:r>
    </w:p>
    <w:p w14:paraId="79067666" w14:textId="77777777" w:rsidR="001529E6" w:rsidRDefault="001529E6">
      <w:r>
        <w:tab/>
      </w:r>
      <w:r>
        <w:tab/>
        <w:t xml:space="preserve">  else if(x_cor[5 : 9]==5'b10000 || y_cor[5 : 9]==5'b10000 || x_cor==480)</w:t>
      </w:r>
    </w:p>
    <w:p w14:paraId="07F91F2B" w14:textId="77777777" w:rsidR="001529E6" w:rsidRPr="001C6497" w:rsidRDefault="001529E6">
      <w:pPr>
        <w:rPr>
          <w:lang w:val="it-IT"/>
        </w:rPr>
      </w:pPr>
      <w:r>
        <w:tab/>
      </w:r>
      <w:r>
        <w:tab/>
        <w:t xml:space="preserve">    </w:t>
      </w:r>
      <w:r w:rsidRPr="001C6497">
        <w:rPr>
          <w:lang w:val="it-IT"/>
        </w:rPr>
        <w:t>vga_data &lt;= linecolor;</w:t>
      </w:r>
    </w:p>
    <w:p w14:paraId="7B2D6EB0" w14:textId="77777777" w:rsidR="001529E6" w:rsidRPr="001C6497" w:rsidRDefault="001529E6">
      <w:pPr>
        <w:rPr>
          <w:lang w:val="it-IT"/>
        </w:rPr>
      </w:pPr>
      <w:r w:rsidRPr="001C6497">
        <w:rPr>
          <w:lang w:val="it-IT"/>
        </w:rPr>
        <w:tab/>
      </w:r>
      <w:r w:rsidRPr="001C6497">
        <w:rPr>
          <w:lang w:val="it-IT"/>
        </w:rPr>
        <w:tab/>
        <w:t xml:space="preserve">  else vga_data &lt;= 8'b11110100;;</w:t>
      </w:r>
    </w:p>
    <w:p w14:paraId="18FC4D60" w14:textId="77777777" w:rsidR="001529E6" w:rsidRDefault="001529E6">
      <w:r w:rsidRPr="001C6497">
        <w:rPr>
          <w:lang w:val="it-IT"/>
        </w:rPr>
        <w:t xml:space="preserve">      </w:t>
      </w:r>
      <w:r>
        <w:t>end</w:t>
      </w:r>
    </w:p>
    <w:p w14:paraId="22312408" w14:textId="77777777" w:rsidR="001529E6" w:rsidRDefault="001529E6">
      <w:r>
        <w:tab/>
      </w:r>
      <w:r>
        <w:tab/>
        <w:t xml:space="preserve">  else</w:t>
      </w:r>
    </w:p>
    <w:p w14:paraId="52401DAC" w14:textId="77777777" w:rsidR="001529E6" w:rsidRDefault="001529E6">
      <w:r>
        <w:tab/>
      </w:r>
      <w:r>
        <w:tab/>
        <w:t xml:space="preserve">      vga_data &lt;= colormap[menu[(x_cor - 480) / 16 + y_cor / 16 * 10]];</w:t>
      </w:r>
    </w:p>
    <w:p w14:paraId="00BF365D" w14:textId="77777777" w:rsidR="001529E6" w:rsidRDefault="001529E6">
      <w:r>
        <w:tab/>
      </w:r>
      <w:r>
        <w:tab/>
        <w:t>end</w:t>
      </w:r>
    </w:p>
    <w:p w14:paraId="42955052" w14:textId="77777777" w:rsidR="001529E6" w:rsidRDefault="001529E6">
      <w:r>
        <w:tab/>
        <w:t xml:space="preserve"> else</w:t>
      </w:r>
    </w:p>
    <w:p w14:paraId="75373F04" w14:textId="77777777" w:rsidR="001529E6" w:rsidRDefault="001529E6">
      <w:r>
        <w:tab/>
      </w:r>
      <w:r>
        <w:tab/>
        <w:t>vga_data &lt;= 0;</w:t>
      </w:r>
    </w:p>
    <w:p w14:paraId="637970F7" w14:textId="77777777" w:rsidR="001529E6" w:rsidRDefault="001529E6">
      <w:r>
        <w:t xml:space="preserve">  end</w:t>
      </w:r>
    </w:p>
    <w:p w14:paraId="44EF9EF4" w14:textId="77777777" w:rsidR="001529E6" w:rsidRDefault="001529E6">
      <w:r>
        <w:rPr>
          <w:rFonts w:cs="宋体" w:hint="eastAsia"/>
        </w:rPr>
        <w:t>代码中</w:t>
      </w:r>
      <w:r>
        <w:t>,x_cor</w:t>
      </w:r>
      <w:r>
        <w:rPr>
          <w:rFonts w:cs="宋体" w:hint="eastAsia"/>
        </w:rPr>
        <w:t>和</w:t>
      </w:r>
      <w:r>
        <w:t>y_cor</w:t>
      </w:r>
      <w:r>
        <w:rPr>
          <w:rFonts w:cs="宋体" w:hint="eastAsia"/>
        </w:rPr>
        <w:t>为扫描像素的横纵坐标，</w:t>
      </w:r>
      <w:r>
        <w:t>vga_ena</w:t>
      </w:r>
      <w:r>
        <w:rPr>
          <w:rFonts w:cs="宋体" w:hint="eastAsia"/>
        </w:rPr>
        <w:t>为</w:t>
      </w:r>
      <w:r>
        <w:t>VGA</w:t>
      </w:r>
      <w:r>
        <w:rPr>
          <w:rFonts w:cs="宋体" w:hint="eastAsia"/>
        </w:rPr>
        <w:t>输出的使能端，</w:t>
      </w:r>
      <w:r>
        <w:t>vga_data</w:t>
      </w:r>
      <w:r>
        <w:rPr>
          <w:rFonts w:cs="宋体" w:hint="eastAsia"/>
        </w:rPr>
        <w:t>为输出的八位</w:t>
      </w:r>
      <w:r>
        <w:t>VGA</w:t>
      </w:r>
      <w:r>
        <w:rPr>
          <w:rFonts w:cs="宋体" w:hint="eastAsia"/>
        </w:rPr>
        <w:t>数据。寄存器组</w:t>
      </w:r>
      <w:r>
        <w:t>colormap</w:t>
      </w:r>
      <w:r>
        <w:rPr>
          <w:rFonts w:cs="宋体" w:hint="eastAsia"/>
        </w:rPr>
        <w:t>负责将棋盘状态</w:t>
      </w:r>
      <w:r>
        <w:t>board[]</w:t>
      </w:r>
      <w:r>
        <w:rPr>
          <w:rFonts w:cs="宋体" w:hint="eastAsia"/>
        </w:rPr>
        <w:t>转换为</w:t>
      </w:r>
      <w:r>
        <w:t>VGA</w:t>
      </w:r>
      <w:r>
        <w:rPr>
          <w:rFonts w:cs="宋体" w:hint="eastAsia"/>
        </w:rPr>
        <w:t>数据。</w:t>
      </w:r>
    </w:p>
    <w:p w14:paraId="37B1CDB5" w14:textId="77777777" w:rsidR="001529E6" w:rsidRDefault="001529E6">
      <w:r>
        <w:rPr>
          <w:rFonts w:cs="宋体" w:hint="eastAsia"/>
        </w:rPr>
        <w:t>为了显示棋盘上划分色块的黑线，可判断</w:t>
      </w:r>
      <w:r>
        <w:t>x_cor</w:t>
      </w:r>
      <w:r>
        <w:rPr>
          <w:rFonts w:cs="宋体" w:hint="eastAsia"/>
        </w:rPr>
        <w:t>与</w:t>
      </w:r>
      <w:r>
        <w:t>y_cor</w:t>
      </w:r>
      <w:r>
        <w:rPr>
          <w:rFonts w:cs="宋体" w:hint="eastAsia"/>
        </w:rPr>
        <w:t>的后五位是否是二进制形式下的</w:t>
      </w:r>
      <w:r>
        <w:t>10000</w:t>
      </w:r>
      <w:r>
        <w:rPr>
          <w:rFonts w:cs="宋体" w:hint="eastAsia"/>
        </w:rPr>
        <w:t>，亦即当前横纵坐标是否能被</w:t>
      </w:r>
      <w:r>
        <w:t>32</w:t>
      </w:r>
      <w:r>
        <w:rPr>
          <w:rFonts w:cs="宋体" w:hint="eastAsia"/>
        </w:rPr>
        <w:t>整除后余</w:t>
      </w:r>
      <w:r>
        <w:t>16</w:t>
      </w:r>
      <w:r>
        <w:rPr>
          <w:rFonts w:cs="宋体" w:hint="eastAsia"/>
        </w:rPr>
        <w:t>。</w:t>
      </w:r>
    </w:p>
    <w:p w14:paraId="3B2D7524" w14:textId="77777777" w:rsidR="001529E6" w:rsidRDefault="001529E6">
      <w:r>
        <w:rPr>
          <w:rFonts w:cs="宋体" w:hint="eastAsia"/>
        </w:rPr>
        <w:t>同时为了让五子棋游戏的棋子以圆点的形式显示在棋盘的交叉线上，通过</w:t>
      </w:r>
      <w:r>
        <w:t>((x_cor%32-16)*(x_cor%32-16)+(y_cor%32-16)*(y_cor%32-16)&lt;196</w:t>
      </w:r>
      <w:r>
        <w:rPr>
          <w:rFonts w:cs="宋体" w:hint="eastAsia"/>
        </w:rPr>
        <w:t>语句判断，将离落子处距离小于或等于</w:t>
      </w:r>
      <w:r>
        <w:t>14</w:t>
      </w:r>
      <w:r>
        <w:rPr>
          <w:rFonts w:cs="宋体" w:hint="eastAsia"/>
        </w:rPr>
        <w:t>像素的位置点亮，形成圆形的棋子。</w:t>
      </w:r>
    </w:p>
    <w:p w14:paraId="59F3BE7E" w14:textId="77777777" w:rsidR="001529E6" w:rsidRDefault="001529E6">
      <w:r>
        <w:rPr>
          <w:rFonts w:cs="宋体" w:hint="eastAsia"/>
        </w:rPr>
        <w:t>棋盘的实际表现形式可见图</w:t>
      </w:r>
      <w:r>
        <w:t>3.8</w:t>
      </w:r>
      <w:r>
        <w:rPr>
          <w:rFonts w:cs="宋体" w:hint="eastAsia"/>
        </w:rPr>
        <w:t>。</w:t>
      </w:r>
    </w:p>
    <w:p w14:paraId="76DFCE7F" w14:textId="77777777" w:rsidR="001529E6" w:rsidRDefault="00DE1CEE">
      <w:pPr>
        <w:jc w:val="center"/>
      </w:pPr>
      <w:r>
        <w:lastRenderedPageBreak/>
        <w:pict w14:anchorId="33F54A09">
          <v:shape id="图片 7" o:spid="_x0000_i1031" type="#_x0000_t75" style="width:411pt;height:308pt">
            <v:imagedata r:id="rId12" o:title=""/>
          </v:shape>
        </w:pict>
      </w:r>
    </w:p>
    <w:p w14:paraId="0301DF78" w14:textId="77777777" w:rsidR="001529E6" w:rsidRDefault="001529E6">
      <w:pPr>
        <w:pStyle w:val="ListParagraph1"/>
        <w:spacing w:line="360" w:lineRule="auto"/>
        <w:ind w:left="360" w:firstLineChars="0" w:firstLine="0"/>
        <w:jc w:val="center"/>
        <w:rPr>
          <w:rFonts w:cs="Times New Roman"/>
        </w:rPr>
      </w:pPr>
      <w:r>
        <w:rPr>
          <w:rFonts w:cs="宋体" w:hint="eastAsia"/>
        </w:rPr>
        <w:t>图</w:t>
      </w:r>
      <w:r>
        <w:t xml:space="preserve">3.8 </w:t>
      </w:r>
      <w:r>
        <w:rPr>
          <w:rFonts w:cs="宋体" w:hint="eastAsia"/>
        </w:rPr>
        <w:t>棋盘的表现示意图</w:t>
      </w:r>
      <w:r>
        <w:rPr>
          <w:vertAlign w:val="superscript"/>
        </w:rPr>
        <w:t>[1]</w:t>
      </w:r>
    </w:p>
    <w:p w14:paraId="79E69F7C" w14:textId="77777777" w:rsidR="001529E6" w:rsidRDefault="001529E6">
      <w:pPr>
        <w:pStyle w:val="ListParagraph1"/>
        <w:spacing w:line="360" w:lineRule="auto"/>
        <w:ind w:left="360" w:firstLineChars="0" w:firstLine="0"/>
        <w:jc w:val="center"/>
        <w:rPr>
          <w:rFonts w:cs="Times New Roman"/>
        </w:rPr>
      </w:pPr>
    </w:p>
    <w:p w14:paraId="1F814E4A" w14:textId="77777777" w:rsidR="001529E6" w:rsidRDefault="001529E6">
      <w:pPr>
        <w:pStyle w:val="ListParagraph1"/>
        <w:numPr>
          <w:ilvl w:val="0"/>
          <w:numId w:val="3"/>
        </w:numPr>
        <w:spacing w:line="360" w:lineRule="auto"/>
        <w:ind w:firstLineChars="0"/>
        <w:rPr>
          <w:rFonts w:cs="Times New Roman"/>
        </w:rPr>
      </w:pPr>
      <w:r>
        <w:rPr>
          <w:rFonts w:cs="宋体" w:hint="eastAsia"/>
        </w:rPr>
        <w:t>完成了</w:t>
      </w:r>
      <w:r>
        <w:t>vga_ip</w:t>
      </w:r>
      <w:r>
        <w:rPr>
          <w:rFonts w:cs="宋体" w:hint="eastAsia"/>
        </w:rPr>
        <w:t>的设计后，最后再在</w:t>
      </w:r>
      <w:r>
        <w:t>ucf</w:t>
      </w:r>
      <w:r>
        <w:rPr>
          <w:rFonts w:cs="宋体" w:hint="eastAsia"/>
        </w:rPr>
        <w:t>文件中进行管脚约束即可。这里的管脚应与图</w:t>
      </w:r>
      <w:r>
        <w:t>1</w:t>
      </w:r>
      <w:r>
        <w:rPr>
          <w:rFonts w:cs="宋体" w:hint="eastAsia"/>
        </w:rPr>
        <w:t>中的端口一致。见图</w:t>
      </w:r>
      <w:r>
        <w:t>3.9</w:t>
      </w:r>
      <w:r>
        <w:rPr>
          <w:rFonts w:cs="宋体" w:hint="eastAsia"/>
        </w:rPr>
        <w:t>。</w:t>
      </w:r>
    </w:p>
    <w:p w14:paraId="3EA52933" w14:textId="77777777" w:rsidR="001529E6" w:rsidRDefault="00DE1CEE">
      <w:pPr>
        <w:pStyle w:val="ListParagraph1"/>
        <w:spacing w:line="360" w:lineRule="auto"/>
        <w:ind w:left="360" w:firstLineChars="0" w:firstLine="0"/>
        <w:rPr>
          <w:rFonts w:cs="Times New Roman"/>
        </w:rPr>
      </w:pPr>
      <w:r>
        <w:rPr>
          <w:rFonts w:cs="Times New Roman"/>
        </w:rPr>
        <w:pict w14:anchorId="6426188E">
          <v:shape id="图片 5" o:spid="_x0000_i1032" type="#_x0000_t75" style="width:389pt;height:92pt">
            <v:imagedata r:id="rId13" o:title=""/>
          </v:shape>
        </w:pict>
      </w:r>
    </w:p>
    <w:p w14:paraId="612A6BD5" w14:textId="77777777" w:rsidR="001529E6" w:rsidRDefault="001529E6">
      <w:pPr>
        <w:ind w:left="420"/>
        <w:jc w:val="center"/>
        <w:rPr>
          <w:rFonts w:ascii="宋体"/>
        </w:rPr>
      </w:pPr>
      <w:r>
        <w:rPr>
          <w:rFonts w:cs="宋体" w:hint="eastAsia"/>
        </w:rPr>
        <w:t>图</w:t>
      </w:r>
      <w:r>
        <w:t xml:space="preserve">3.9 </w:t>
      </w:r>
      <w:r>
        <w:rPr>
          <w:rFonts w:cs="宋体" w:hint="eastAsia"/>
        </w:rPr>
        <w:t>修改</w:t>
      </w:r>
      <w:r>
        <w:t>ucf</w:t>
      </w:r>
      <w:r>
        <w:rPr>
          <w:rFonts w:cs="宋体" w:hint="eastAsia"/>
        </w:rPr>
        <w:t>文件</w:t>
      </w:r>
      <w:r>
        <w:rPr>
          <w:vertAlign w:val="superscript"/>
        </w:rPr>
        <w:t>[1]</w:t>
      </w:r>
    </w:p>
    <w:p w14:paraId="3377B035" w14:textId="77777777" w:rsidR="001529E6" w:rsidRDefault="001529E6">
      <w:pPr>
        <w:pStyle w:val="1"/>
        <w:ind w:left="72"/>
      </w:pPr>
      <w:bookmarkStart w:id="50" w:name="_Toc408083679"/>
      <w:bookmarkStart w:id="51" w:name="_Toc375173630"/>
      <w:r>
        <w:rPr>
          <w:rFonts w:cs="宋体" w:hint="eastAsia"/>
        </w:rPr>
        <w:lastRenderedPageBreak/>
        <w:t>系统算法部分</w:t>
      </w:r>
      <w:bookmarkEnd w:id="50"/>
    </w:p>
    <w:p w14:paraId="11AFB554" w14:textId="77777777" w:rsidR="001529E6" w:rsidRDefault="001529E6">
      <w:r>
        <w:rPr>
          <w:rFonts w:cs="宋体" w:hint="eastAsia"/>
        </w:rPr>
        <w:t>本节将介绍游戏的算法部分的实现，即人机对战中不同级别</w:t>
      </w:r>
      <w:r>
        <w:t>AI</w:t>
      </w:r>
      <w:r>
        <w:rPr>
          <w:rFonts w:cs="宋体" w:hint="eastAsia"/>
        </w:rPr>
        <w:t>的实现。</w:t>
      </w:r>
    </w:p>
    <w:p w14:paraId="1CCC035A" w14:textId="77777777" w:rsidR="001529E6" w:rsidRDefault="001529E6">
      <w:pPr>
        <w:pStyle w:val="20"/>
      </w:pPr>
      <w:bookmarkStart w:id="52" w:name="_Toc408083680"/>
      <w:r>
        <w:rPr>
          <w:rFonts w:cs="宋体" w:hint="eastAsia"/>
        </w:rPr>
        <w:t>基本的评分规则及实现</w:t>
      </w:r>
      <w:bookmarkEnd w:id="52"/>
    </w:p>
    <w:p w14:paraId="59A95123" w14:textId="77777777" w:rsidR="001529E6" w:rsidRDefault="001529E6">
      <w:r>
        <w:rPr>
          <w:rFonts w:cs="宋体" w:hint="eastAsia"/>
        </w:rPr>
        <w:t>五子棋的</w:t>
      </w:r>
      <w:r>
        <w:t>AI</w:t>
      </w:r>
      <w:r>
        <w:rPr>
          <w:rFonts w:cs="宋体" w:hint="eastAsia"/>
        </w:rPr>
        <w:t>算法有很多种类，我们这里采用最普遍的算法，即</w:t>
      </w:r>
      <w:r>
        <w:rPr>
          <w:rFonts w:cs="宋体" w:hint="eastAsia"/>
          <w:b/>
          <w:bCs/>
        </w:rPr>
        <w:t>局面评估</w:t>
      </w:r>
      <w:r>
        <w:rPr>
          <w:b/>
          <w:bCs/>
        </w:rPr>
        <w:t>-</w:t>
      </w:r>
      <w:r>
        <w:rPr>
          <w:rFonts w:cs="宋体" w:hint="eastAsia"/>
          <w:b/>
          <w:bCs/>
        </w:rPr>
        <w:t>搜索</w:t>
      </w:r>
      <w:r>
        <w:rPr>
          <w:rFonts w:cs="宋体" w:hint="eastAsia"/>
        </w:rPr>
        <w:t>算法，以构成能和人类博弈的</w:t>
      </w:r>
      <w:r>
        <w:t>AI</w:t>
      </w:r>
      <w:r>
        <w:rPr>
          <w:rFonts w:cs="宋体" w:hint="eastAsia"/>
        </w:rPr>
        <w:t>。对于五子棋来说，胜负判定的规则是如果一方形成五连（或者更多连子），则判定该方获胜（关于禁手规则将在</w:t>
      </w:r>
      <w:r>
        <w:t>4.5</w:t>
      </w:r>
      <w:r>
        <w:rPr>
          <w:rFonts w:cs="宋体" w:hint="eastAsia"/>
        </w:rPr>
        <w:t>小节中介绍）。而对于形成五连，有许多固定的棋型，例如活四，死四，活三，死三等等，这些棋型对于场面的胜负天平的贡献各不相同，因此便可以设定一个评分函数，对这些棋型进行评分，在这里，我们综合各方面资料，使用的评分函数如表</w:t>
      </w:r>
      <w:r>
        <w:t>4-1</w:t>
      </w:r>
      <w:r>
        <w:rPr>
          <w:rFonts w:cs="宋体" w:hint="eastAsia"/>
        </w:rPr>
        <w:t>：</w:t>
      </w:r>
    </w:p>
    <w:p w14:paraId="4F9A8375" w14:textId="77777777" w:rsidR="001529E6" w:rsidRDefault="001529E6">
      <w:r>
        <w:t xml:space="preserve">                         </w:t>
      </w:r>
      <w:r>
        <w:rPr>
          <w:rFonts w:cs="宋体" w:hint="eastAsia"/>
        </w:rPr>
        <w:t>表</w:t>
      </w:r>
      <w:r>
        <w:t xml:space="preserve">4-1 </w:t>
      </w:r>
      <w:r>
        <w:rPr>
          <w:rFonts w:cs="宋体" w:hint="eastAsia"/>
        </w:rPr>
        <w:t>特定棋型评分函数</w:t>
      </w:r>
      <w:r>
        <w:rPr>
          <w:vertAlign w:val="superscript"/>
        </w:rPr>
        <w:t>[2]</w:t>
      </w:r>
    </w:p>
    <w:p w14:paraId="75B1EDE0" w14:textId="77777777" w:rsidR="001529E6" w:rsidRDefault="001529E6">
      <w:pPr>
        <w:jc w:val="left"/>
      </w:pPr>
      <w:r>
        <w:rPr>
          <w:rFonts w:ascii="宋体" w:hAnsi="宋体" w:cs="宋体"/>
          <w:sz w:val="24"/>
          <w:szCs w:val="24"/>
        </w:rPr>
        <w:t xml:space="preserve">        </w:t>
      </w:r>
      <w:r w:rsidR="00DE1CEE">
        <w:pict w14:anchorId="2488DEE6">
          <v:shape id="图片 12" o:spid="_x0000_i1033" type="#_x0000_t75" style="width:281pt;height:234pt">
            <v:imagedata r:id="rId14" o:title=""/>
          </v:shape>
        </w:pict>
      </w:r>
    </w:p>
    <w:p w14:paraId="45FFAA6D" w14:textId="77777777" w:rsidR="001529E6" w:rsidRDefault="001529E6">
      <w:pPr>
        <w:jc w:val="left"/>
      </w:pPr>
      <w:r>
        <w:rPr>
          <w:rFonts w:cs="宋体" w:hint="eastAsia"/>
        </w:rPr>
        <w:t>有了评分函数，则可以对某一次落子产生的效果进行一定的评估，显然棋型都是一维的，所以可以得到</w:t>
      </w:r>
      <w:r>
        <w:rPr>
          <w:rFonts w:cs="宋体" w:hint="eastAsia"/>
          <w:b/>
          <w:bCs/>
        </w:rPr>
        <w:t>棋型评估函数</w:t>
      </w:r>
      <w:r>
        <w:rPr>
          <w:rFonts w:cs="宋体" w:hint="eastAsia"/>
        </w:rPr>
        <w:t>，用以评估某一行上某一种颜色棋子的得分情况。</w:t>
      </w:r>
    </w:p>
    <w:p w14:paraId="7C3A01C5" w14:textId="77777777" w:rsidR="001529E6" w:rsidRDefault="001529E6">
      <w:pPr>
        <w:pStyle w:val="20"/>
      </w:pPr>
      <w:bookmarkStart w:id="53" w:name="_Toc408083681"/>
      <w:r>
        <w:rPr>
          <w:rFonts w:cs="宋体" w:hint="eastAsia"/>
        </w:rPr>
        <w:t>进攻和防守</w:t>
      </w:r>
      <w:r>
        <w:t>——</w:t>
      </w:r>
      <w:r>
        <w:rPr>
          <w:rFonts w:cs="宋体" w:hint="eastAsia"/>
        </w:rPr>
        <w:t>局面评估函数</w:t>
      </w:r>
      <w:bookmarkEnd w:id="53"/>
    </w:p>
    <w:p w14:paraId="5862CB2A" w14:textId="77777777" w:rsidR="001529E6" w:rsidRDefault="001529E6">
      <w:r>
        <w:rPr>
          <w:rFonts w:cs="宋体" w:hint="eastAsia"/>
        </w:rPr>
        <w:t>有了</w:t>
      </w:r>
      <w:r>
        <w:rPr>
          <w:rFonts w:cs="宋体" w:hint="eastAsia"/>
          <w:b/>
          <w:bCs/>
        </w:rPr>
        <w:t>棋型评估函数</w:t>
      </w:r>
      <w:r>
        <w:rPr>
          <w:rFonts w:cs="宋体" w:hint="eastAsia"/>
        </w:rPr>
        <w:t>，显然并不能进行搜索选择，还需要对整个棋盘上的局面进行评估，这就涉及到了</w:t>
      </w:r>
      <w:r>
        <w:rPr>
          <w:rFonts w:cs="宋体" w:hint="eastAsia"/>
          <w:b/>
          <w:bCs/>
        </w:rPr>
        <w:t>局面评估函数</w:t>
      </w:r>
      <w:r>
        <w:rPr>
          <w:rFonts w:cs="宋体" w:hint="eastAsia"/>
        </w:rPr>
        <w:t>，即将棋盘上所有的特殊棋型的得分进行判定和统计。具体的实现是按照每一行，每一列，每一斜行（左斜，右斜）的进行计算和加和。对于一个</w:t>
      </w:r>
      <w:r>
        <w:t>15*15</w:t>
      </w:r>
      <w:r>
        <w:rPr>
          <w:rFonts w:cs="宋体" w:hint="eastAsia"/>
        </w:rPr>
        <w:t>的棋盘来说，一共是</w:t>
      </w:r>
      <w:r>
        <w:t>15+15+29+29=88</w:t>
      </w:r>
      <w:r>
        <w:rPr>
          <w:rFonts w:cs="宋体" w:hint="eastAsia"/>
        </w:rPr>
        <w:t>行，</w:t>
      </w:r>
      <w:r>
        <w:t xml:space="preserve"> </w:t>
      </w:r>
      <w:r>
        <w:rPr>
          <w:rFonts w:cs="宋体" w:hint="eastAsia"/>
        </w:rPr>
        <w:t>对这</w:t>
      </w:r>
      <w:r>
        <w:t>88</w:t>
      </w:r>
      <w:r>
        <w:rPr>
          <w:rFonts w:cs="宋体" w:hint="eastAsia"/>
        </w:rPr>
        <w:t>行的棋型进行估值（调用</w:t>
      </w:r>
      <w:r>
        <w:rPr>
          <w:rFonts w:cs="宋体" w:hint="eastAsia"/>
          <w:b/>
          <w:bCs/>
        </w:rPr>
        <w:t>棋型评估函</w:t>
      </w:r>
      <w:r>
        <w:rPr>
          <w:rFonts w:cs="宋体" w:hint="eastAsia"/>
          <w:b/>
          <w:bCs/>
        </w:rPr>
        <w:lastRenderedPageBreak/>
        <w:t>数</w:t>
      </w:r>
      <w:r>
        <w:rPr>
          <w:rFonts w:cs="宋体" w:hint="eastAsia"/>
        </w:rPr>
        <w:t>）和求和，得到总体评分（但是对五子棋来说至少要</w:t>
      </w:r>
      <w:r>
        <w:t>5</w:t>
      </w:r>
      <w:r>
        <w:rPr>
          <w:rFonts w:cs="宋体" w:hint="eastAsia"/>
        </w:rPr>
        <w:t>以上连子才能获得胜利，所以再减去四个角落的</w:t>
      </w:r>
      <w:r>
        <w:t>16</w:t>
      </w:r>
      <w:r>
        <w:rPr>
          <w:rFonts w:cs="宋体" w:hint="eastAsia"/>
        </w:rPr>
        <w:t>行，只需计算</w:t>
      </w:r>
      <w:r>
        <w:t>72</w:t>
      </w:r>
      <w:r>
        <w:rPr>
          <w:rFonts w:cs="宋体" w:hint="eastAsia"/>
        </w:rPr>
        <w:t>行）。</w:t>
      </w:r>
    </w:p>
    <w:p w14:paraId="6118F9F9" w14:textId="77777777" w:rsidR="001529E6" w:rsidRDefault="001529E6">
      <w:pPr>
        <w:rPr>
          <w:b/>
          <w:bCs/>
        </w:rPr>
      </w:pPr>
      <w:r>
        <w:rPr>
          <w:rFonts w:cs="宋体" w:hint="eastAsia"/>
        </w:rPr>
        <w:t>对于电脑来说，似乎只需要知道电脑所执子的</w:t>
      </w:r>
      <w:r>
        <w:rPr>
          <w:rFonts w:cs="宋体" w:hint="eastAsia"/>
          <w:b/>
          <w:bCs/>
        </w:rPr>
        <w:t>局面评估函数</w:t>
      </w:r>
      <w:r>
        <w:rPr>
          <w:rFonts w:cs="宋体" w:hint="eastAsia"/>
        </w:rPr>
        <w:t>得分然后再进行判定即可，但这样面临一个问题，就是忽略了防守，特别在人执黑先行的时候，</w:t>
      </w:r>
      <w:r>
        <w:t>AI</w:t>
      </w:r>
      <w:r>
        <w:rPr>
          <w:rFonts w:cs="宋体" w:hint="eastAsia"/>
        </w:rPr>
        <w:t>不会再理会玩家的落子，而是自己全力进攻，这样</w:t>
      </w:r>
      <w:r>
        <w:t>AI</w:t>
      </w:r>
      <w:r>
        <w:rPr>
          <w:rFonts w:cs="宋体" w:hint="eastAsia"/>
        </w:rPr>
        <w:t>达到的效果并不理想，因此还需要完善</w:t>
      </w:r>
      <w:r>
        <w:rPr>
          <w:rFonts w:cs="宋体" w:hint="eastAsia"/>
          <w:b/>
          <w:bCs/>
        </w:rPr>
        <w:t>局面评估函数。</w:t>
      </w:r>
    </w:p>
    <w:p w14:paraId="163ABEFE" w14:textId="77777777" w:rsidR="001529E6" w:rsidRDefault="001529E6">
      <w:r>
        <w:rPr>
          <w:rFonts w:cs="宋体" w:hint="eastAsia"/>
        </w:rPr>
        <w:t>完善的方法较为简单，即将</w:t>
      </w:r>
      <w:r>
        <w:t>AI</w:t>
      </w:r>
      <w:r>
        <w:rPr>
          <w:rFonts w:cs="宋体" w:hint="eastAsia"/>
        </w:rPr>
        <w:t>一方的评估总分设为负值，将再对玩家一方的局面进行评估，设为正值，将两者进行加和，便是整个局面的完整</w:t>
      </w:r>
      <w:r>
        <w:rPr>
          <w:rFonts w:cs="宋体" w:hint="eastAsia"/>
          <w:b/>
          <w:bCs/>
        </w:rPr>
        <w:t>局面评估函数</w:t>
      </w:r>
      <w:r>
        <w:rPr>
          <w:rFonts w:cs="宋体" w:hint="eastAsia"/>
        </w:rPr>
        <w:t>。可知得分越小（越偏向于负值）对</w:t>
      </w:r>
      <w:r>
        <w:t>AI</w:t>
      </w:r>
      <w:r>
        <w:rPr>
          <w:rFonts w:cs="宋体" w:hint="eastAsia"/>
        </w:rPr>
        <w:t>越有利，得分越大（越偏向于正值）对玩家越有利。</w:t>
      </w:r>
    </w:p>
    <w:p w14:paraId="66BDE193" w14:textId="77777777" w:rsidR="001529E6" w:rsidRDefault="001529E6">
      <w:r>
        <w:rPr>
          <w:rFonts w:cs="宋体" w:hint="eastAsia"/>
        </w:rPr>
        <w:t>此时可以形成最简单的初级难度算法，即将对于所有可下子的点，进行假定下子之后的局面评估，得出分数即为该点得分，然后再进行挑选（对于</w:t>
      </w:r>
      <w:r>
        <w:t>AI</w:t>
      </w:r>
      <w:r>
        <w:rPr>
          <w:rFonts w:cs="宋体" w:hint="eastAsia"/>
        </w:rPr>
        <w:t>挑选得分最小的点），对于权值一样的点，随机进行挑选，即可得到</w:t>
      </w:r>
      <w:r>
        <w:t>AI</w:t>
      </w:r>
      <w:r>
        <w:rPr>
          <w:rFonts w:cs="宋体" w:hint="eastAsia"/>
        </w:rPr>
        <w:t>落子位置。</w:t>
      </w:r>
    </w:p>
    <w:p w14:paraId="1D83B34C" w14:textId="77777777" w:rsidR="001529E6" w:rsidRDefault="001529E6">
      <w:pPr>
        <w:pStyle w:val="20"/>
      </w:pPr>
      <w:bookmarkStart w:id="54" w:name="_Toc408083682"/>
      <w:r>
        <w:rPr>
          <w:rFonts w:cs="宋体" w:hint="eastAsia"/>
        </w:rPr>
        <w:t>博弈树与极大极小搜索</w:t>
      </w:r>
      <w:bookmarkEnd w:id="54"/>
    </w:p>
    <w:p w14:paraId="60823DDA" w14:textId="77777777" w:rsidR="001529E6" w:rsidRDefault="001529E6">
      <w:r>
        <w:t>4.2</w:t>
      </w:r>
      <w:r>
        <w:rPr>
          <w:rFonts w:cs="宋体" w:hint="eastAsia"/>
        </w:rPr>
        <w:t>节所介绍的初级难度算法实际上基于贪婪法实现，但这样的算法缺陷在于不能对未来局面进行判定，因此智能程度不高。因此更高级的算法需要对未来的局面进行评估。</w:t>
      </w:r>
    </w:p>
    <w:p w14:paraId="7F8BCCD4" w14:textId="77777777" w:rsidR="001529E6" w:rsidRDefault="001529E6">
      <w:pPr>
        <w:rPr>
          <w:vertAlign w:val="superscript"/>
        </w:rPr>
      </w:pPr>
      <w:r>
        <w:rPr>
          <w:rFonts w:cs="宋体" w:hint="eastAsia"/>
        </w:rPr>
        <w:t>以甲乙两人对弈五子棋为例。假定现在该甲走棋</w:t>
      </w:r>
      <w:r>
        <w:t xml:space="preserve">, </w:t>
      </w:r>
      <w:r>
        <w:rPr>
          <w:rFonts w:cs="宋体" w:hint="eastAsia"/>
        </w:rPr>
        <w:t>且甲有若干种走法</w:t>
      </w:r>
      <w:r>
        <w:t xml:space="preserve">, </w:t>
      </w:r>
      <w:r>
        <w:rPr>
          <w:rFonts w:cs="宋体" w:hint="eastAsia"/>
        </w:rPr>
        <w:t>而对甲的任一走法</w:t>
      </w:r>
      <w:r>
        <w:t xml:space="preserve">, </w:t>
      </w:r>
      <w:r>
        <w:rPr>
          <w:rFonts w:cs="宋体" w:hint="eastAsia"/>
        </w:rPr>
        <w:t>乙也可以有与之对应的不同的多种走法</w:t>
      </w:r>
      <w:r>
        <w:t xml:space="preserve">, </w:t>
      </w:r>
      <w:r>
        <w:rPr>
          <w:rFonts w:cs="宋体" w:hint="eastAsia"/>
        </w:rPr>
        <w:t>而对乙的走法甲又有若干种方法应对</w:t>
      </w:r>
      <w:r>
        <w:t xml:space="preserve">, </w:t>
      </w:r>
      <w:r>
        <w:rPr>
          <w:rFonts w:cs="宋体" w:hint="eastAsia"/>
        </w:rPr>
        <w:t>如此反复。显然</w:t>
      </w:r>
      <w:r>
        <w:t xml:space="preserve">, </w:t>
      </w:r>
      <w:r>
        <w:rPr>
          <w:rFonts w:cs="宋体" w:hint="eastAsia"/>
        </w:rPr>
        <w:t>若从当前棋局状态</w:t>
      </w:r>
      <w:r>
        <w:t>(</w:t>
      </w:r>
      <w:r>
        <w:rPr>
          <w:rFonts w:cs="宋体" w:hint="eastAsia"/>
        </w:rPr>
        <w:t>根节点</w:t>
      </w:r>
      <w:r>
        <w:t>)</w:t>
      </w:r>
      <w:r>
        <w:rPr>
          <w:rFonts w:cs="宋体" w:hint="eastAsia"/>
        </w:rPr>
        <w:t>出发</w:t>
      </w:r>
      <w:r>
        <w:t>,</w:t>
      </w:r>
      <w:r>
        <w:rPr>
          <w:rFonts w:cs="宋体" w:hint="eastAsia"/>
        </w:rPr>
        <w:t>找出所有可能的乙的走法</w:t>
      </w:r>
      <w:r>
        <w:t>(</w:t>
      </w:r>
      <w:r>
        <w:rPr>
          <w:rFonts w:cs="宋体" w:hint="eastAsia"/>
        </w:rPr>
        <w:t>子节点</w:t>
      </w:r>
      <w:r>
        <w:t xml:space="preserve">), </w:t>
      </w:r>
      <w:r>
        <w:rPr>
          <w:rFonts w:cs="宋体" w:hint="eastAsia"/>
        </w:rPr>
        <w:t>再从每个子节点出发找出甲对应于每个乙的走法的所有应对</w:t>
      </w:r>
      <w:r>
        <w:t>(</w:t>
      </w:r>
      <w:r>
        <w:rPr>
          <w:rFonts w:cs="宋体" w:hint="eastAsia"/>
        </w:rPr>
        <w:t>子子节点</w:t>
      </w:r>
      <w:r>
        <w:t xml:space="preserve">), </w:t>
      </w:r>
      <w:r>
        <w:rPr>
          <w:rFonts w:cs="宋体" w:hint="eastAsia"/>
        </w:rPr>
        <w:t>如此反复直到终局。由此构成了一棵树。</w:t>
      </w:r>
      <w:r>
        <w:rPr>
          <w:vertAlign w:val="superscript"/>
        </w:rPr>
        <w:t>[3]</w:t>
      </w:r>
    </w:p>
    <w:p w14:paraId="313DCBCA" w14:textId="77777777" w:rsidR="001529E6" w:rsidRDefault="001529E6">
      <w:r>
        <w:rPr>
          <w:rFonts w:cs="宋体" w:hint="eastAsia"/>
        </w:rPr>
        <w:t>从理论上来说，对于一个有限位置的棋盘，可以找出一颗博弈树包含所有情况，但这样的博弈树太过庞大，其计算量之大是目前所有的计算机都无法承受的</w:t>
      </w:r>
      <w:r>
        <w:t xml:space="preserve">, </w:t>
      </w:r>
      <w:r>
        <w:rPr>
          <w:rFonts w:cs="宋体" w:hint="eastAsia"/>
        </w:rPr>
        <w:t>因此</w:t>
      </w:r>
      <w:r>
        <w:t>,</w:t>
      </w:r>
      <w:r>
        <w:rPr>
          <w:rFonts w:cs="宋体" w:hint="eastAsia"/>
        </w:rPr>
        <w:t>用博弈树法来解决人机博弈时</w:t>
      </w:r>
      <w:r>
        <w:t>,</w:t>
      </w:r>
      <w:r>
        <w:rPr>
          <w:rFonts w:cs="宋体" w:hint="eastAsia"/>
        </w:rPr>
        <w:t>通常只能搜索到一个非常有限的深度</w:t>
      </w:r>
      <w:r>
        <w:t>,</w:t>
      </w:r>
      <w:r>
        <w:rPr>
          <w:rFonts w:cs="宋体" w:hint="eastAsia"/>
        </w:rPr>
        <w:t>并根据此有限深度的形势来判断每种走法的优劣。</w:t>
      </w:r>
    </w:p>
    <w:p w14:paraId="2ABFD814" w14:textId="77777777" w:rsidR="001529E6" w:rsidRDefault="001529E6">
      <w:r>
        <w:rPr>
          <w:rFonts w:cs="宋体" w:hint="eastAsia"/>
        </w:rPr>
        <w:t>博弈树的实现是在之前估值函数的基础上，增加</w:t>
      </w:r>
      <w:r>
        <w:t>1</w:t>
      </w:r>
      <w:r>
        <w:rPr>
          <w:rFonts w:cs="宋体" w:hint="eastAsia"/>
        </w:rPr>
        <w:t>层或多层的预测。简单说来就是不再是直接的贪婪法，而是还要考虑另一方的下子结果。这种考虑使用的便是极大极小搜索。如图</w:t>
      </w:r>
      <w:r>
        <w:t>4.1</w:t>
      </w:r>
      <w:r>
        <w:rPr>
          <w:rFonts w:cs="宋体" w:hint="eastAsia"/>
        </w:rPr>
        <w:t>，设若该甲方下子（甲方为正，乙方为负），那么甲方目前可以有第二层节点的三种下子方式，而对于甲方的三种下子方式，乙方又有不同的应对，这些应对方式根据不同的局面评估函数可以得到不同的分数，自然对于甲方的不同落子，乙方肯定会选择使分数最低的</w:t>
      </w:r>
      <w:r>
        <w:rPr>
          <w:rFonts w:cs="宋体" w:hint="eastAsia"/>
        </w:rPr>
        <w:lastRenderedPageBreak/>
        <w:t>那个应对方式，因此可见对于甲方第二层的三种方式，在乙方应对之后，得到的分数为，</w:t>
      </w:r>
      <w:r>
        <w:t>300</w:t>
      </w:r>
      <w:r>
        <w:rPr>
          <w:rFonts w:cs="宋体" w:hint="eastAsia"/>
        </w:rPr>
        <w:t>，</w:t>
      </w:r>
      <w:r>
        <w:t>-400</w:t>
      </w:r>
      <w:r>
        <w:rPr>
          <w:rFonts w:cs="宋体" w:hint="eastAsia"/>
        </w:rPr>
        <w:t>和</w:t>
      </w:r>
      <w:r>
        <w:t>-300</w:t>
      </w:r>
      <w:r>
        <w:rPr>
          <w:rFonts w:cs="宋体" w:hint="eastAsia"/>
        </w:rPr>
        <w:t>。</w:t>
      </w:r>
    </w:p>
    <w:p w14:paraId="1CD14CFC" w14:textId="77777777" w:rsidR="001529E6" w:rsidRDefault="00DE1CEE">
      <w:r>
        <w:pict w14:anchorId="31DBD2D4">
          <v:shape id="Picture 2" o:spid="_x0000_i1034" type="#_x0000_t75" alt="QQ截图20141117140513" style="width:358pt;height:152pt">
            <v:imagedata r:id="rId15" o:title=""/>
          </v:shape>
        </w:pict>
      </w:r>
    </w:p>
    <w:p w14:paraId="24833198" w14:textId="77777777" w:rsidR="001529E6" w:rsidRDefault="001529E6">
      <w:r>
        <w:t xml:space="preserve">                        </w:t>
      </w:r>
      <w:r>
        <w:rPr>
          <w:rFonts w:cs="宋体" w:hint="eastAsia"/>
        </w:rPr>
        <w:t>图</w:t>
      </w:r>
      <w:r>
        <w:t xml:space="preserve">4.1 </w:t>
      </w:r>
      <w:r>
        <w:rPr>
          <w:rFonts w:cs="宋体" w:hint="eastAsia"/>
        </w:rPr>
        <w:t>博弈树示例</w:t>
      </w:r>
    </w:p>
    <w:p w14:paraId="58126A16" w14:textId="77777777" w:rsidR="001529E6" w:rsidRDefault="001529E6">
      <w:r>
        <w:rPr>
          <w:rFonts w:cs="宋体" w:hint="eastAsia"/>
        </w:rPr>
        <w:t>此时我们便可以在第二层中选出得分最大（有利于甲）的选择，即第一个（得分为</w:t>
      </w:r>
      <w:r>
        <w:t>300</w:t>
      </w:r>
      <w:r>
        <w:rPr>
          <w:rFonts w:cs="宋体" w:hint="eastAsia"/>
        </w:rPr>
        <w:t>）的落子方式。</w:t>
      </w:r>
    </w:p>
    <w:p w14:paraId="557CADF9" w14:textId="77777777" w:rsidR="001529E6" w:rsidRDefault="001529E6">
      <w:r>
        <w:rPr>
          <w:rFonts w:cs="宋体" w:hint="eastAsia"/>
        </w:rPr>
        <w:t>这样的预测可以达到很大的数目，在中级算法中我们只用了两层博弈树，达到了提升难度的效果。</w:t>
      </w:r>
    </w:p>
    <w:p w14:paraId="2B2B1D73" w14:textId="77777777" w:rsidR="001529E6" w:rsidRDefault="001529E6">
      <w:pPr>
        <w:pStyle w:val="20"/>
      </w:pPr>
      <w:bookmarkStart w:id="55" w:name="_Toc408083683"/>
      <w:r>
        <w:rPr>
          <w:rFonts w:cs="宋体" w:hint="eastAsia"/>
        </w:rPr>
        <w:t>α</w:t>
      </w:r>
      <w:r>
        <w:t>-</w:t>
      </w:r>
      <w:r>
        <w:rPr>
          <w:rFonts w:cs="宋体" w:hint="eastAsia"/>
        </w:rPr>
        <w:t>β剪枝以及修正α</w:t>
      </w:r>
      <w:r>
        <w:t>-</w:t>
      </w:r>
      <w:r>
        <w:rPr>
          <w:rFonts w:cs="宋体" w:hint="eastAsia"/>
        </w:rPr>
        <w:t>β剪枝法</w:t>
      </w:r>
      <w:bookmarkEnd w:id="55"/>
    </w:p>
    <w:p w14:paraId="30157F26" w14:textId="77777777" w:rsidR="001529E6" w:rsidRDefault="001529E6">
      <w:r>
        <w:rPr>
          <w:rFonts w:cs="宋体" w:hint="eastAsia"/>
        </w:rPr>
        <w:t>当把博弈树的层数增加时，硬件的计算性能便明显不够了，此时需要对于算法进行优化，以减少计算量，使用α</w:t>
      </w:r>
      <w:r>
        <w:t>-</w:t>
      </w:r>
      <w:r>
        <w:rPr>
          <w:rFonts w:cs="宋体" w:hint="eastAsia"/>
        </w:rPr>
        <w:t>β剪枝可以有效的去除博弈树极大极小搜索中很多不必要的计算。</w:t>
      </w:r>
    </w:p>
    <w:p w14:paraId="43BB9B63" w14:textId="77777777" w:rsidR="001529E6" w:rsidRDefault="00DE1CEE">
      <w:pPr>
        <w:ind w:firstLine="0"/>
      </w:pPr>
      <w:r>
        <w:pict w14:anchorId="5933EE79">
          <v:shape id="_x0000_i1035" type="#_x0000_t75" style="width:414pt;height:154pt">
            <v:imagedata r:id="rId16" o:title=""/>
          </v:shape>
        </w:pict>
      </w:r>
    </w:p>
    <w:p w14:paraId="0F4502DA" w14:textId="77777777" w:rsidR="001529E6" w:rsidRDefault="001529E6">
      <w:pPr>
        <w:ind w:firstLine="0"/>
      </w:pPr>
      <w:r>
        <w:t xml:space="preserve">                          </w:t>
      </w:r>
      <w:r>
        <w:rPr>
          <w:rFonts w:cs="宋体" w:hint="eastAsia"/>
        </w:rPr>
        <w:t>图</w:t>
      </w:r>
      <w:r>
        <w:t xml:space="preserve">4.2 </w:t>
      </w:r>
      <w:r>
        <w:rPr>
          <w:rFonts w:cs="宋体" w:hint="eastAsia"/>
        </w:rPr>
        <w:t>α</w:t>
      </w:r>
      <w:r>
        <w:t>-</w:t>
      </w:r>
      <w:r>
        <w:rPr>
          <w:rFonts w:cs="宋体" w:hint="eastAsia"/>
        </w:rPr>
        <w:t>β剪枝示意图</w:t>
      </w:r>
    </w:p>
    <w:p w14:paraId="658B2F86" w14:textId="77777777" w:rsidR="001529E6" w:rsidRDefault="001529E6">
      <w:r>
        <w:rPr>
          <w:rFonts w:cs="宋体" w:hint="eastAsia"/>
        </w:rPr>
        <w:t>如图</w:t>
      </w:r>
      <w:r>
        <w:t>4.2</w:t>
      </w:r>
      <w:r>
        <w:rPr>
          <w:rFonts w:cs="宋体" w:hint="eastAsia"/>
        </w:rPr>
        <w:t>，</w:t>
      </w:r>
      <w:r>
        <w:t>S</w:t>
      </w:r>
      <w:r>
        <w:rPr>
          <w:rFonts w:cs="宋体" w:hint="eastAsia"/>
        </w:rPr>
        <w:t>点为根节点，假设现在该</w:t>
      </w:r>
      <w:r>
        <w:t>AI</w:t>
      </w:r>
      <w:r>
        <w:rPr>
          <w:rFonts w:cs="宋体" w:hint="eastAsia"/>
        </w:rPr>
        <w:t>下子，那么在没有剪枝之前，</w:t>
      </w:r>
      <w:r>
        <w:t>AI</w:t>
      </w:r>
      <w:r>
        <w:rPr>
          <w:rFonts w:cs="宋体" w:hint="eastAsia"/>
        </w:rPr>
        <w:t>会遍历所有的点，然后对于每一个点，在下子之后，再遍历所有的对方下子的点，从中找到极大极小值。这就达到了</w:t>
      </w:r>
      <w:r>
        <w:t>O</w:t>
      </w:r>
      <w:r>
        <w:rPr>
          <w:rFonts w:cs="宋体" w:hint="eastAsia"/>
        </w:rPr>
        <w:t>（</w:t>
      </w:r>
      <w:r>
        <w:t>n^2</w:t>
      </w:r>
      <w:r>
        <w:rPr>
          <w:rFonts w:cs="宋体" w:hint="eastAsia"/>
        </w:rPr>
        <w:t>），但采取α</w:t>
      </w:r>
      <w:r>
        <w:t>-</w:t>
      </w:r>
      <w:r>
        <w:rPr>
          <w:rFonts w:cs="宋体" w:hint="eastAsia"/>
        </w:rPr>
        <w:t>β剪枝后可以极大的减少运算量。</w:t>
      </w:r>
    </w:p>
    <w:p w14:paraId="27AB08B7" w14:textId="77777777" w:rsidR="001529E6" w:rsidRDefault="001529E6">
      <w:r>
        <w:rPr>
          <w:rFonts w:cs="宋体" w:hint="eastAsia"/>
        </w:rPr>
        <w:t>我们从第二层第一个节点开始，如果</w:t>
      </w:r>
      <w:r>
        <w:t>AI</w:t>
      </w:r>
      <w:r>
        <w:rPr>
          <w:rFonts w:cs="宋体" w:hint="eastAsia"/>
        </w:rPr>
        <w:t>下在这里，那么，到了第三层就是人开始下的棋，按照贪婪法，人必然会下使整个局面评分最大的那一点，也就是第三层第三点，得分为</w:t>
      </w:r>
      <w:r>
        <w:lastRenderedPageBreak/>
        <w:t>600</w:t>
      </w:r>
      <w:r>
        <w:rPr>
          <w:rFonts w:cs="宋体" w:hint="eastAsia"/>
        </w:rPr>
        <w:t>，那么对于</w:t>
      </w:r>
      <w:r>
        <w:t>AI</w:t>
      </w:r>
      <w:r>
        <w:rPr>
          <w:rFonts w:cs="宋体" w:hint="eastAsia"/>
        </w:rPr>
        <w:t>来说，这一点的估值便只能是</w:t>
      </w:r>
      <w:r>
        <w:t>600</w:t>
      </w:r>
      <w:r>
        <w:rPr>
          <w:rFonts w:cs="宋体" w:hint="eastAsia"/>
        </w:rPr>
        <w:t>（不能期待对方会按利于我方的方式下棋）。</w:t>
      </w:r>
    </w:p>
    <w:p w14:paraId="677A1092" w14:textId="77777777" w:rsidR="001529E6" w:rsidRDefault="001529E6">
      <w:r>
        <w:rPr>
          <w:rFonts w:cs="宋体" w:hint="eastAsia"/>
        </w:rPr>
        <w:t>那么再看第二层下一点，由刚才的流程可以想见，这一点的最终估值还是</w:t>
      </w:r>
      <w:r>
        <w:t>600</w:t>
      </w:r>
    </w:p>
    <w:p w14:paraId="50DAA4CD" w14:textId="77777777" w:rsidR="001529E6" w:rsidRDefault="001529E6">
      <w:r>
        <w:rPr>
          <w:rFonts w:cs="宋体" w:hint="eastAsia"/>
        </w:rPr>
        <w:t>此时注意，</w:t>
      </w:r>
      <w:r>
        <w:t>AI</w:t>
      </w:r>
      <w:r>
        <w:rPr>
          <w:rFonts w:cs="宋体" w:hint="eastAsia"/>
        </w:rPr>
        <w:t>目前所能得到的最小值是</w:t>
      </w:r>
      <w:r>
        <w:t>600</w:t>
      </w:r>
    </w:p>
    <w:p w14:paraId="6EF13EA9" w14:textId="77777777" w:rsidR="001529E6" w:rsidRDefault="001529E6">
      <w:r>
        <w:rPr>
          <w:rFonts w:cs="宋体" w:hint="eastAsia"/>
        </w:rPr>
        <w:t>那么对于第二层第三点，可以看到，对于这个点的子节点，第</w:t>
      </w:r>
      <w:r>
        <w:t>1,2</w:t>
      </w:r>
      <w:r>
        <w:rPr>
          <w:rFonts w:cs="宋体" w:hint="eastAsia"/>
        </w:rPr>
        <w:t>点都是小于</w:t>
      </w:r>
      <w:r>
        <w:t>600</w:t>
      </w:r>
      <w:r>
        <w:rPr>
          <w:rFonts w:cs="宋体" w:hint="eastAsia"/>
        </w:rPr>
        <w:t>的，但是现在计算到第</w:t>
      </w:r>
      <w:r>
        <w:t>3</w:t>
      </w:r>
      <w:r>
        <w:rPr>
          <w:rFonts w:cs="宋体" w:hint="eastAsia"/>
        </w:rPr>
        <w:t>个点，</w:t>
      </w:r>
      <w:r>
        <w:t>800</w:t>
      </w:r>
      <w:r>
        <w:rPr>
          <w:rFonts w:cs="宋体" w:hint="eastAsia"/>
        </w:rPr>
        <w:t>，由此，对方必然会选择这个点或者乃至更大的大于</w:t>
      </w:r>
      <w:r>
        <w:t>800</w:t>
      </w:r>
      <w:r>
        <w:rPr>
          <w:rFonts w:cs="宋体" w:hint="eastAsia"/>
        </w:rPr>
        <w:t>的点，因此第二层第三个点的值必然大于等于</w:t>
      </w:r>
      <w:r>
        <w:t>800.</w:t>
      </w:r>
    </w:p>
    <w:p w14:paraId="37FDD2B4" w14:textId="77777777" w:rsidR="001529E6" w:rsidRDefault="001529E6">
      <w:r>
        <w:rPr>
          <w:rFonts w:cs="宋体" w:hint="eastAsia"/>
        </w:rPr>
        <w:t>到这里，我们便不用再向下计算了。因为第二层这个点肯定是不可能选择的，因此整个这一支后面就不需要再计算下去，这就形成了剪枝。</w:t>
      </w:r>
    </w:p>
    <w:p w14:paraId="1F89203B" w14:textId="77777777" w:rsidR="001529E6" w:rsidRDefault="001529E6"/>
    <w:p w14:paraId="6AA62CEE" w14:textId="77777777" w:rsidR="001529E6" w:rsidRDefault="001529E6">
      <w:r>
        <w:rPr>
          <w:rFonts w:cs="宋体" w:hint="eastAsia"/>
        </w:rPr>
        <w:t>α</w:t>
      </w:r>
      <w:r>
        <w:t>-</w:t>
      </w:r>
      <w:r>
        <w:rPr>
          <w:rFonts w:cs="宋体" w:hint="eastAsia"/>
        </w:rPr>
        <w:t>β剪枝可以有效的降低计算量，同时我们再进行一定提升，使用修正α</w:t>
      </w:r>
      <w:r>
        <w:t>-</w:t>
      </w:r>
      <w:r>
        <w:rPr>
          <w:rFonts w:cs="宋体" w:hint="eastAsia"/>
        </w:rPr>
        <w:t>β剪枝法还可以再优化算法。</w:t>
      </w:r>
    </w:p>
    <w:p w14:paraId="04169AD4" w14:textId="77777777" w:rsidR="001529E6" w:rsidRDefault="00DE1CEE">
      <w:r>
        <w:pict w14:anchorId="38508188">
          <v:shape id="图片 15" o:spid="_x0000_i1036" type="#_x0000_t75" style="width:414pt;height:167pt">
            <v:imagedata r:id="rId17" o:title=""/>
          </v:shape>
        </w:pict>
      </w:r>
    </w:p>
    <w:p w14:paraId="723E6DDC" w14:textId="77777777" w:rsidR="001529E6" w:rsidRDefault="001529E6">
      <w:r>
        <w:t xml:space="preserve">                        </w:t>
      </w:r>
      <w:r>
        <w:rPr>
          <w:rFonts w:cs="宋体" w:hint="eastAsia"/>
        </w:rPr>
        <w:t>图</w:t>
      </w:r>
      <w:r>
        <w:t xml:space="preserve">4.3 </w:t>
      </w:r>
      <w:r>
        <w:rPr>
          <w:rFonts w:cs="宋体" w:hint="eastAsia"/>
        </w:rPr>
        <w:t>修正α</w:t>
      </w:r>
      <w:r>
        <w:t>-</w:t>
      </w:r>
      <w:r>
        <w:rPr>
          <w:rFonts w:cs="宋体" w:hint="eastAsia"/>
        </w:rPr>
        <w:t>β剪枝示意图</w:t>
      </w:r>
    </w:p>
    <w:p w14:paraId="60098FA0" w14:textId="77777777" w:rsidR="001529E6" w:rsidRDefault="001529E6"/>
    <w:p w14:paraId="69D7CCF5" w14:textId="77777777" w:rsidR="001529E6" w:rsidRDefault="001529E6">
      <w:r>
        <w:rPr>
          <w:rFonts w:cs="宋体" w:hint="eastAsia"/>
        </w:rPr>
        <w:t>如图</w:t>
      </w:r>
      <w:r>
        <w:t>4.3</w:t>
      </w:r>
      <w:r>
        <w:rPr>
          <w:rFonts w:cs="宋体" w:hint="eastAsia"/>
        </w:rPr>
        <w:t>所示，在我们计算完某一支以后，得到了目前的最小权值点</w:t>
      </w:r>
      <w:r>
        <w:t>600</w:t>
      </w:r>
      <w:r>
        <w:rPr>
          <w:rFonts w:cs="宋体" w:hint="eastAsia"/>
        </w:rPr>
        <w:t>，然后我们对第二层下一个点进行计算，此时还没有预测对方下子的情况，直接得到的估值函数便是</w:t>
      </w:r>
      <w:r>
        <w:t>600</w:t>
      </w:r>
      <w:r>
        <w:rPr>
          <w:rFonts w:cs="宋体" w:hint="eastAsia"/>
        </w:rPr>
        <w:t>。</w:t>
      </w:r>
      <w:r>
        <w:t xml:space="preserve"> </w:t>
      </w:r>
      <w:r>
        <w:rPr>
          <w:rFonts w:cs="宋体" w:hint="eastAsia"/>
        </w:rPr>
        <w:t>那么可以想见，此时轮到对方下子，一旦下子，局面估分必然会增长，也就是说无论对方怎么下子，最后该点得分必然大于</w:t>
      </w:r>
      <w:r>
        <w:t>600</w:t>
      </w:r>
      <w:r>
        <w:rPr>
          <w:rFonts w:cs="宋体" w:hint="eastAsia"/>
        </w:rPr>
        <w:t>，因此该枝不需要继续计算。</w:t>
      </w:r>
    </w:p>
    <w:p w14:paraId="16DEB90F" w14:textId="77777777" w:rsidR="001529E6" w:rsidRDefault="001529E6">
      <w:r>
        <w:rPr>
          <w:rFonts w:cs="宋体" w:hint="eastAsia"/>
        </w:rPr>
        <w:t>同理后面一点直接计算便比当前最小值</w:t>
      </w:r>
      <w:r>
        <w:t>600</w:t>
      </w:r>
      <w:r>
        <w:rPr>
          <w:rFonts w:cs="宋体" w:hint="eastAsia"/>
        </w:rPr>
        <w:t>更大，那么也不需要再计算。</w:t>
      </w:r>
    </w:p>
    <w:p w14:paraId="796E370F" w14:textId="77777777" w:rsidR="001529E6" w:rsidRDefault="001529E6">
      <w:r>
        <w:rPr>
          <w:rFonts w:cs="宋体" w:hint="eastAsia"/>
        </w:rPr>
        <w:t>这样我们在没有进行第三层计算的情况下减去了两支，极大地减小了计算量。</w:t>
      </w:r>
    </w:p>
    <w:p w14:paraId="144326A6" w14:textId="77777777" w:rsidR="001529E6" w:rsidRDefault="001529E6">
      <w:r>
        <w:rPr>
          <w:rFonts w:cs="宋体" w:hint="eastAsia"/>
        </w:rPr>
        <w:t>通过剪枝算法，便可以在使用更高层的博弈树，我们的高级难度便是使用了三层博弈树。</w:t>
      </w:r>
    </w:p>
    <w:p w14:paraId="6F2E6CDE" w14:textId="77777777" w:rsidR="001529E6" w:rsidRDefault="001529E6"/>
    <w:p w14:paraId="63137430" w14:textId="77777777" w:rsidR="001529E6" w:rsidRDefault="001529E6">
      <w:pPr>
        <w:pStyle w:val="20"/>
      </w:pPr>
      <w:bookmarkStart w:id="56" w:name="_Toc408083684"/>
      <w:r>
        <w:rPr>
          <w:rFonts w:cs="宋体" w:hint="eastAsia"/>
        </w:rPr>
        <w:lastRenderedPageBreak/>
        <w:t>禁手规则</w:t>
      </w:r>
      <w:bookmarkEnd w:id="56"/>
    </w:p>
    <w:p w14:paraId="7C5D32DF" w14:textId="77777777" w:rsidR="001529E6" w:rsidRDefault="001529E6">
      <w:r>
        <w:rPr>
          <w:rFonts w:cs="宋体" w:hint="eastAsia"/>
        </w:rPr>
        <w:t>在五子棋中，先行黑子有必胜优势，因此需加以禁手限制，规则为：</w:t>
      </w:r>
    </w:p>
    <w:p w14:paraId="1E758242" w14:textId="77777777" w:rsidR="001529E6" w:rsidRDefault="001529E6">
      <w:pPr>
        <w:rPr>
          <w:b/>
          <w:bCs/>
        </w:rPr>
      </w:pPr>
      <w:r>
        <w:rPr>
          <w:rFonts w:cs="宋体" w:hint="eastAsia"/>
          <w:b/>
          <w:bCs/>
        </w:rPr>
        <w:t>所谓黑方形成禁手，是指黑方一子落下同时形成两个或两个以上的活三、冲四或长连禁手。</w:t>
      </w:r>
    </w:p>
    <w:p w14:paraId="1D12F186" w14:textId="77777777" w:rsidR="001529E6" w:rsidRDefault="001529E6">
      <w:r>
        <w:rPr>
          <w:rFonts w:cs="宋体" w:hint="eastAsia"/>
        </w:rPr>
        <w:t>如此便可以简单地根据定义进行判定。禁手判定算法是统计落子之前之后活三，冲四等的数量，例如对于</w:t>
      </w:r>
      <w:r>
        <w:t>AI</w:t>
      </w:r>
      <w:r>
        <w:rPr>
          <w:rFonts w:cs="宋体" w:hint="eastAsia"/>
        </w:rPr>
        <w:t>一方，下子之前有</w:t>
      </w:r>
      <w:r>
        <w:t>1</w:t>
      </w:r>
      <w:r>
        <w:rPr>
          <w:rFonts w:cs="宋体" w:hint="eastAsia"/>
        </w:rPr>
        <w:t>个活三，下子之后有</w:t>
      </w:r>
      <w:r>
        <w:t>3</w:t>
      </w:r>
      <w:r>
        <w:rPr>
          <w:rFonts w:cs="宋体" w:hint="eastAsia"/>
        </w:rPr>
        <w:t>个活三，那么判定为禁手，冲四同样。而对于长连，只要先手形成连</w:t>
      </w:r>
      <w:r>
        <w:t>6</w:t>
      </w:r>
      <w:r>
        <w:rPr>
          <w:rFonts w:cs="宋体" w:hint="eastAsia"/>
        </w:rPr>
        <w:t>即判定为长连。</w:t>
      </w:r>
    </w:p>
    <w:p w14:paraId="7AC86975" w14:textId="77777777" w:rsidR="001529E6" w:rsidRDefault="001529E6">
      <w:r>
        <w:rPr>
          <w:rFonts w:cs="宋体" w:hint="eastAsia"/>
        </w:rPr>
        <w:t>对于</w:t>
      </w:r>
      <w:r>
        <w:t>AI</w:t>
      </w:r>
      <w:r>
        <w:rPr>
          <w:rFonts w:cs="宋体" w:hint="eastAsia"/>
        </w:rPr>
        <w:t>来说，禁手判定会直接将该点的估值调到极高，因此</w:t>
      </w:r>
      <w:r>
        <w:t>AI</w:t>
      </w:r>
      <w:r>
        <w:rPr>
          <w:rFonts w:cs="宋体" w:hint="eastAsia"/>
        </w:rPr>
        <w:t>不会选择在该点落子。而一旦落子后被判定禁手，则会直接判为失败。</w:t>
      </w:r>
    </w:p>
    <w:p w14:paraId="7582AE27" w14:textId="77777777" w:rsidR="001529E6" w:rsidRDefault="001529E6"/>
    <w:p w14:paraId="316009BA" w14:textId="77777777" w:rsidR="001529E6" w:rsidRDefault="001529E6">
      <w:pPr>
        <w:pStyle w:val="1"/>
        <w:ind w:left="72"/>
      </w:pPr>
      <w:bookmarkStart w:id="57" w:name="_Toc408083685"/>
      <w:r>
        <w:rPr>
          <w:rFonts w:cs="宋体" w:hint="eastAsia"/>
        </w:rPr>
        <w:lastRenderedPageBreak/>
        <w:t>系统功能及测试</w:t>
      </w:r>
      <w:bookmarkEnd w:id="51"/>
      <w:bookmarkEnd w:id="57"/>
    </w:p>
    <w:p w14:paraId="4C61EC47" w14:textId="77777777" w:rsidR="001529E6" w:rsidRDefault="001529E6">
      <w:pPr>
        <w:pStyle w:val="20"/>
      </w:pPr>
      <w:bookmarkStart w:id="58" w:name="_Toc375173631"/>
      <w:bookmarkStart w:id="59" w:name="_Toc408083686"/>
      <w:r>
        <w:rPr>
          <w:rFonts w:cs="宋体" w:hint="eastAsia"/>
        </w:rPr>
        <w:t>测试结果</w:t>
      </w:r>
      <w:bookmarkEnd w:id="58"/>
      <w:bookmarkEnd w:id="59"/>
    </w:p>
    <w:p w14:paraId="63B2331D" w14:textId="77777777" w:rsidR="001529E6" w:rsidRDefault="001529E6">
      <w:r>
        <w:rPr>
          <w:rFonts w:cs="宋体" w:hint="eastAsia"/>
        </w:rPr>
        <w:t>系统最终测试效果如图</w:t>
      </w:r>
      <w:r>
        <w:t>5.1</w:t>
      </w:r>
      <w:r>
        <w:rPr>
          <w:rFonts w:cs="宋体" w:hint="eastAsia"/>
        </w:rPr>
        <w:t>所示。用户可以通过</w:t>
      </w:r>
      <w:r>
        <w:t>PS/2</w:t>
      </w:r>
      <w:r>
        <w:rPr>
          <w:rFonts w:cs="宋体" w:hint="eastAsia"/>
        </w:rPr>
        <w:t>接口键盘进行输入，五子棋的棋盘和用户交互信息都输出在</w:t>
      </w:r>
      <w:r>
        <w:t>VGA</w:t>
      </w:r>
      <w:r>
        <w:rPr>
          <w:rFonts w:cs="宋体" w:hint="eastAsia"/>
        </w:rPr>
        <w:t>显示器上，而所有的计算处理都在</w:t>
      </w:r>
      <w:r>
        <w:t>Nexys3</w:t>
      </w:r>
      <w:r>
        <w:rPr>
          <w:rFonts w:cs="宋体" w:hint="eastAsia"/>
        </w:rPr>
        <w:t>板卡的</w:t>
      </w:r>
      <w:r>
        <w:t>FPGA</w:t>
      </w:r>
      <w:r>
        <w:rPr>
          <w:rFonts w:cs="宋体" w:hint="eastAsia"/>
        </w:rPr>
        <w:t>上进行。用户可以通过按键移动棋子，可以进行五子棋人人、人机对战。</w:t>
      </w:r>
    </w:p>
    <w:p w14:paraId="465FB8C6" w14:textId="77777777" w:rsidR="001529E6" w:rsidRDefault="00DE1CEE">
      <w:pPr>
        <w:jc w:val="center"/>
      </w:pPr>
      <w:r>
        <w:pict w14:anchorId="038615A0">
          <v:shape id="_x0000_i1037" type="#_x0000_t75" style="width:411pt;height:308pt">
            <v:imagedata r:id="rId18" o:title=""/>
          </v:shape>
        </w:pict>
      </w:r>
    </w:p>
    <w:p w14:paraId="61406A94" w14:textId="77777777" w:rsidR="001529E6" w:rsidRDefault="001529E6">
      <w:pPr>
        <w:jc w:val="center"/>
      </w:pPr>
      <w:r>
        <w:rPr>
          <w:rFonts w:cs="宋体" w:hint="eastAsia"/>
        </w:rPr>
        <w:t>图</w:t>
      </w:r>
      <w:r>
        <w:t xml:space="preserve">5.1 </w:t>
      </w:r>
      <w:r>
        <w:rPr>
          <w:rFonts w:cs="宋体" w:hint="eastAsia"/>
        </w:rPr>
        <w:t>游戏效果</w:t>
      </w:r>
    </w:p>
    <w:p w14:paraId="7F45AA1F" w14:textId="77777777" w:rsidR="001529E6" w:rsidRDefault="001529E6">
      <w:pPr>
        <w:jc w:val="left"/>
      </w:pPr>
      <w:r>
        <w:rPr>
          <w:rFonts w:cs="宋体" w:hint="eastAsia"/>
        </w:rPr>
        <w:t>可以通过</w:t>
      </w:r>
      <w:r>
        <w:t>Nexys3</w:t>
      </w:r>
      <w:r>
        <w:rPr>
          <w:rFonts w:cs="宋体" w:hint="eastAsia"/>
        </w:rPr>
        <w:t>板卡上的</w:t>
      </w:r>
      <w:r>
        <w:t>UART</w:t>
      </w:r>
      <w:r>
        <w:rPr>
          <w:rFonts w:cs="宋体" w:hint="eastAsia"/>
        </w:rPr>
        <w:t>接口，连接上电脑，通过</w:t>
      </w:r>
      <w:r>
        <w:t>SSCOM</w:t>
      </w:r>
      <w:r>
        <w:rPr>
          <w:rFonts w:cs="宋体" w:hint="eastAsia"/>
        </w:rPr>
        <w:t>串口工具和</w:t>
      </w:r>
      <w:r>
        <w:t>FPGA</w:t>
      </w:r>
      <w:r>
        <w:rPr>
          <w:rFonts w:cs="宋体" w:hint="eastAsia"/>
        </w:rPr>
        <w:t>中编写的程序，完成</w:t>
      </w:r>
      <w:r>
        <w:t>FPGA</w:t>
      </w:r>
      <w:r>
        <w:rPr>
          <w:rFonts w:cs="宋体" w:hint="eastAsia"/>
        </w:rPr>
        <w:t>和电脑之间的通信。</w:t>
      </w:r>
      <w:r>
        <w:t>FPGA</w:t>
      </w:r>
      <w:r>
        <w:rPr>
          <w:rFonts w:cs="宋体" w:hint="eastAsia"/>
        </w:rPr>
        <w:t>可以实时将落子位置，输赢判断以及计时情况等信息发送给电脑，并在</w:t>
      </w:r>
      <w:r>
        <w:t>SSCOM</w:t>
      </w:r>
      <w:r>
        <w:rPr>
          <w:rFonts w:cs="宋体" w:hint="eastAsia"/>
        </w:rPr>
        <w:t>串口工具上显示。</w:t>
      </w:r>
      <w:r>
        <w:t>SSCOM</w:t>
      </w:r>
      <w:r>
        <w:rPr>
          <w:rFonts w:cs="宋体" w:hint="eastAsia"/>
        </w:rPr>
        <w:t>串口工具界面如图</w:t>
      </w:r>
      <w:r>
        <w:t>5.2</w:t>
      </w:r>
      <w:r>
        <w:rPr>
          <w:rFonts w:cs="宋体" w:hint="eastAsia"/>
        </w:rPr>
        <w:t>所示。</w:t>
      </w:r>
    </w:p>
    <w:p w14:paraId="2E9C58DB" w14:textId="77777777" w:rsidR="001529E6" w:rsidRDefault="00DE1CEE">
      <w:pPr>
        <w:jc w:val="left"/>
      </w:pPr>
      <w:r>
        <w:lastRenderedPageBreak/>
        <w:pict w14:anchorId="49F85F16">
          <v:shape id="图片 36" o:spid="_x0000_i1038" type="#_x0000_t75" style="width:415pt;height:329pt">
            <v:imagedata r:id="rId19" o:title=""/>
          </v:shape>
        </w:pict>
      </w:r>
    </w:p>
    <w:p w14:paraId="3F098B1F" w14:textId="77777777" w:rsidR="001529E6" w:rsidRDefault="001529E6">
      <w:pPr>
        <w:jc w:val="center"/>
      </w:pPr>
      <w:r>
        <w:rPr>
          <w:rFonts w:cs="宋体" w:hint="eastAsia"/>
        </w:rPr>
        <w:t>图</w:t>
      </w:r>
      <w:r>
        <w:t>5.2 UART</w:t>
      </w:r>
      <w:r>
        <w:rPr>
          <w:rFonts w:cs="宋体" w:hint="eastAsia"/>
        </w:rPr>
        <w:t>串口通信</w:t>
      </w:r>
    </w:p>
    <w:p w14:paraId="6C2AFBA0" w14:textId="77777777" w:rsidR="001529E6" w:rsidRDefault="001529E6">
      <w:pPr>
        <w:ind w:firstLine="0"/>
        <w:jc w:val="left"/>
      </w:pPr>
    </w:p>
    <w:p w14:paraId="48042162" w14:textId="77777777" w:rsidR="001529E6" w:rsidRDefault="001529E6">
      <w:pPr>
        <w:pStyle w:val="1"/>
        <w:ind w:left="72"/>
      </w:pPr>
      <w:bookmarkStart w:id="60" w:name="_Toc281395890"/>
      <w:bookmarkStart w:id="61" w:name="_Toc373353358"/>
      <w:bookmarkStart w:id="62" w:name="_Toc375173632"/>
      <w:bookmarkStart w:id="63" w:name="_Toc408083687"/>
      <w:r>
        <w:rPr>
          <w:rFonts w:cs="宋体" w:hint="eastAsia"/>
        </w:rPr>
        <w:lastRenderedPageBreak/>
        <w:t>致谢</w:t>
      </w:r>
      <w:bookmarkEnd w:id="60"/>
      <w:r>
        <w:rPr>
          <w:rFonts w:cs="宋体" w:hint="eastAsia"/>
        </w:rPr>
        <w:t>与感想</w:t>
      </w:r>
      <w:bookmarkEnd w:id="61"/>
      <w:bookmarkEnd w:id="62"/>
      <w:bookmarkEnd w:id="63"/>
    </w:p>
    <w:p w14:paraId="61819AF8" w14:textId="77777777" w:rsidR="001529E6" w:rsidRDefault="001529E6">
      <w:r>
        <w:rPr>
          <w:rFonts w:cs="宋体" w:hint="eastAsia"/>
        </w:rPr>
        <w:t>智能系统这门课程放在大四上这个学期显然有其意义所在。在大学的前三年中，在程序设计思想与实现课程中，我们初步接触了编程思想，学习了包括</w:t>
      </w:r>
      <w:r>
        <w:t>Python</w:t>
      </w:r>
      <w:r>
        <w:rPr>
          <w:rFonts w:cs="宋体" w:hint="eastAsia"/>
        </w:rPr>
        <w:t>和</w:t>
      </w:r>
      <w:r>
        <w:t>C</w:t>
      </w:r>
      <w:r>
        <w:rPr>
          <w:rFonts w:cs="宋体" w:hint="eastAsia"/>
        </w:rPr>
        <w:t>＋＋在内的高级编程语言的基础知识；在数据结构课程中，我们了解了各种算法，学会了从空间和时间两方面的效率来分析算法的思想；而在</w:t>
      </w:r>
      <w:r>
        <w:t>VHDL</w:t>
      </w:r>
      <w:r>
        <w:rPr>
          <w:rFonts w:cs="宋体" w:hint="eastAsia"/>
        </w:rPr>
        <w:t>课程中，我们初步接触了硬件编程语言，学习了面向硬件的变成理念。最终，在智能系统设计这门课中，我们第一次同时运用到了这几门专业课，将各个科目融会贯通并且第一次应用于实践课程中，算得上时对大学前三年学习成果的一次检验和总结。</w:t>
      </w:r>
    </w:p>
    <w:p w14:paraId="44230B4A" w14:textId="77777777" w:rsidR="001529E6" w:rsidRDefault="001529E6">
      <w:r>
        <w:rPr>
          <w:rFonts w:cs="宋体" w:hint="eastAsia"/>
        </w:rPr>
        <w:t>在做项目的过程中，会遇到各种各样的困难和弯路，组员也不可避免地会犯下各种各样的错误。在这种情况下，最重要的是共同努力把问题解决，相互交流，而不应该相互指责埋怨。在大四上这个人生的紧要关口，本组成员都在为自己未来何去何从而拼搏和忙碌，有人忙着出国申请和英语考试，有人忙着准备外推和毕设，并没有因为是大四学年而感到轻松和空闲，所以组员之间的相互体谅与相互关怀就显得尤为重要。</w:t>
      </w:r>
    </w:p>
    <w:p w14:paraId="0F74DEA4" w14:textId="77777777" w:rsidR="001529E6" w:rsidRDefault="001529E6">
      <w:r>
        <w:rPr>
          <w:rFonts w:cs="宋体" w:hint="eastAsia"/>
        </w:rPr>
        <w:t>同时，要善于向别人请教，有些问题并不难，关键是有没有想到点子上或者是没有经验而走了弯路，所以及时向别人请教可以节省大量的时间。这点我们在这次实验过程中深有体会。在召开的两次五子棋组的交流会上，杨宇红老师一直给我们提供思路，并积极回答大家的提问，给予了我们组很大的帮助；同时也要感谢缪瑞航和覃瑶同学，每次的互相交流、互相讨论都为彼此提供了新的想法和思路，并愿意分享自己的经验。在其他组的同学遇到了什么困难，我们也会提供建议和力所能及的帮助。在这门课中，相互合作和互相帮助这样的精神得到了极大的体现。</w:t>
      </w:r>
    </w:p>
    <w:p w14:paraId="118DFB5E" w14:textId="77777777" w:rsidR="001529E6" w:rsidRDefault="001529E6">
      <w:r>
        <w:rPr>
          <w:rFonts w:cs="宋体" w:hint="eastAsia"/>
        </w:rPr>
        <w:t>最后还有一点建议，就是希望老师能够演示内核搭建和开发工具使用的方法和步骤，或者提供较为详细的说明资料。本次课程的重点应该是人工智能算法的设计，但是因为不熟悉软件使用和硬件开发，在这一块我们组和其他小组花费了大量的时间也没有完成解决问题，最后也是在别组帮助下学会了开发工具的使用。</w:t>
      </w:r>
    </w:p>
    <w:p w14:paraId="0EF10B0F" w14:textId="77777777" w:rsidR="001529E6" w:rsidRDefault="001529E6">
      <w:pPr>
        <w:pStyle w:val="1"/>
        <w:ind w:left="72"/>
      </w:pPr>
      <w:bookmarkStart w:id="64" w:name="_Toc281395891"/>
      <w:bookmarkStart w:id="65" w:name="_Toc373353359"/>
      <w:bookmarkStart w:id="66" w:name="_Toc375173633"/>
      <w:bookmarkStart w:id="67" w:name="_Toc408083688"/>
      <w:r>
        <w:rPr>
          <w:rFonts w:cs="宋体" w:hint="eastAsia"/>
        </w:rPr>
        <w:lastRenderedPageBreak/>
        <w:t>参考资料</w:t>
      </w:r>
      <w:bookmarkEnd w:id="64"/>
      <w:bookmarkEnd w:id="65"/>
      <w:bookmarkEnd w:id="66"/>
      <w:bookmarkEnd w:id="67"/>
    </w:p>
    <w:p w14:paraId="504203FB" w14:textId="77777777" w:rsidR="001529E6" w:rsidRDefault="001529E6">
      <w:pPr>
        <w:ind w:firstLine="0"/>
      </w:pPr>
      <w:r>
        <w:t>[1] VGA</w:t>
      </w:r>
      <w:r>
        <w:rPr>
          <w:rFonts w:cs="宋体" w:hint="eastAsia"/>
        </w:rPr>
        <w:t>接口的</w:t>
      </w:r>
      <w:r>
        <w:t>FPGA</w:t>
      </w:r>
      <w:r>
        <w:rPr>
          <w:rFonts w:cs="宋体" w:hint="eastAsia"/>
        </w:rPr>
        <w:t>代码</w:t>
      </w:r>
      <w:r>
        <w:t>_Nexys3</w:t>
      </w:r>
      <w:r>
        <w:rPr>
          <w:rFonts w:cs="宋体" w:hint="eastAsia"/>
        </w:rPr>
        <w:t>，上海交大电子工程系，</w:t>
      </w:r>
      <w:r>
        <w:t>ftp://202.120.39.248</w:t>
      </w:r>
    </w:p>
    <w:p w14:paraId="0F9FA39B" w14:textId="77777777" w:rsidR="001529E6" w:rsidRDefault="001529E6">
      <w:pPr>
        <w:pStyle w:val="11"/>
      </w:pPr>
      <w:r>
        <w:t>[2]</w:t>
      </w:r>
      <w:r>
        <w:rPr>
          <w:rFonts w:cs="宋体" w:hint="eastAsia"/>
        </w:rPr>
        <w:t>王长飞</w:t>
      </w:r>
      <w:r>
        <w:t>,</w:t>
      </w:r>
      <w:r>
        <w:rPr>
          <w:rFonts w:cs="宋体" w:hint="eastAsia"/>
        </w:rPr>
        <w:t>蔡强</w:t>
      </w:r>
      <w:r>
        <w:t>,</w:t>
      </w:r>
      <w:r>
        <w:rPr>
          <w:rFonts w:cs="宋体" w:hint="eastAsia"/>
        </w:rPr>
        <w:t>李海生</w:t>
      </w:r>
      <w:r>
        <w:t xml:space="preserve">. </w:t>
      </w:r>
      <w:r>
        <w:rPr>
          <w:rFonts w:cs="宋体" w:hint="eastAsia"/>
        </w:rPr>
        <w:t>智能五子棋算法的设计实现</w:t>
      </w:r>
      <w:r>
        <w:t xml:space="preserve">[J]. </w:t>
      </w:r>
      <w:r>
        <w:rPr>
          <w:rFonts w:cs="宋体" w:hint="eastAsia"/>
        </w:rPr>
        <w:t>系统仿真学报</w:t>
      </w:r>
      <w:r>
        <w:t>, 2009, (4):1051-1054.</w:t>
      </w:r>
    </w:p>
    <w:p w14:paraId="7A54289A" w14:textId="77777777" w:rsidR="001529E6" w:rsidRDefault="001529E6">
      <w:pPr>
        <w:ind w:firstLine="0"/>
      </w:pPr>
      <w:r>
        <w:t>[3]</w:t>
      </w:r>
      <w:r>
        <w:rPr>
          <w:rFonts w:cs="宋体" w:hint="eastAsia"/>
        </w:rPr>
        <w:t>智能系统设计课件</w:t>
      </w:r>
      <w:r>
        <w:t xml:space="preserve">1-2014 </w:t>
      </w:r>
      <w:r>
        <w:rPr>
          <w:rFonts w:cs="宋体" w:hint="eastAsia"/>
        </w:rPr>
        <w:t>，上海交大电子工程系，</w:t>
      </w:r>
      <w:r>
        <w:t xml:space="preserve">ftp://202.120.39.248 </w:t>
      </w:r>
    </w:p>
    <w:p w14:paraId="09A69E19" w14:textId="77777777" w:rsidR="001529E6" w:rsidRDefault="001529E6">
      <w:pPr>
        <w:rPr>
          <w:rFonts w:hint="eastAsia"/>
        </w:rPr>
      </w:pPr>
    </w:p>
    <w:p w14:paraId="580BEC30" w14:textId="77777777" w:rsidR="00DE1CEE" w:rsidRDefault="00DE1CEE">
      <w:pPr>
        <w:rPr>
          <w:rFonts w:hint="eastAsia"/>
        </w:rPr>
      </w:pPr>
    </w:p>
    <w:p w14:paraId="5C70D5BC" w14:textId="77777777" w:rsidR="00DE1CEE" w:rsidRDefault="00DE1CEE">
      <w:pPr>
        <w:rPr>
          <w:rFonts w:hint="eastAsia"/>
        </w:rPr>
      </w:pPr>
    </w:p>
    <w:p w14:paraId="6FC48781" w14:textId="77777777" w:rsidR="00DE1CEE" w:rsidRDefault="00DE1CEE">
      <w:pPr>
        <w:rPr>
          <w:rFonts w:hint="eastAsia"/>
        </w:rPr>
      </w:pPr>
    </w:p>
    <w:p w14:paraId="618F4384" w14:textId="77777777" w:rsidR="00DE1CEE" w:rsidRDefault="00DE1CEE">
      <w:pPr>
        <w:rPr>
          <w:rFonts w:hint="eastAsia"/>
        </w:rPr>
      </w:pPr>
    </w:p>
    <w:p w14:paraId="501E0F45" w14:textId="77777777" w:rsidR="00DE1CEE" w:rsidRDefault="00DE1CEE">
      <w:pPr>
        <w:rPr>
          <w:rFonts w:hint="eastAsia"/>
        </w:rPr>
      </w:pPr>
    </w:p>
    <w:p w14:paraId="2C3CAE9F" w14:textId="77777777" w:rsidR="00DE1CEE" w:rsidRDefault="00DE1CEE">
      <w:pPr>
        <w:rPr>
          <w:rFonts w:hint="eastAsia"/>
        </w:rPr>
      </w:pPr>
    </w:p>
    <w:p w14:paraId="2F03DA76" w14:textId="77777777" w:rsidR="00DE1CEE" w:rsidRDefault="00DE1CEE" w:rsidP="00DE1CEE">
      <w:pPr>
        <w:pStyle w:val="1"/>
        <w:numPr>
          <w:ilvl w:val="0"/>
          <w:numId w:val="0"/>
        </w:numPr>
        <w:ind w:left="214" w:hanging="72"/>
        <w:rPr>
          <w:rFonts w:hint="eastAsia"/>
        </w:rPr>
      </w:pPr>
      <w:bookmarkStart w:id="68" w:name="_Toc375173634"/>
      <w:r>
        <w:rPr>
          <w:rFonts w:hint="eastAsia"/>
        </w:rPr>
        <w:lastRenderedPageBreak/>
        <w:t>附录：主程序代码清单</w:t>
      </w:r>
      <w:bookmarkEnd w:id="68"/>
    </w:p>
    <w:p w14:paraId="41E0AC65" w14:textId="77777777" w:rsidR="00DE1CEE" w:rsidRDefault="00DE1CEE" w:rsidP="00DE1CEE">
      <w:pPr>
        <w:rPr>
          <w:rFonts w:hint="eastAsia"/>
        </w:rPr>
      </w:pPr>
      <w:r>
        <w:rPr>
          <w:rFonts w:hint="eastAsia"/>
        </w:rPr>
        <w:t>#include "xparameters.h"</w:t>
      </w:r>
    </w:p>
    <w:p w14:paraId="63427C20" w14:textId="77777777" w:rsidR="00DE1CEE" w:rsidRDefault="00DE1CEE" w:rsidP="00DE1CEE">
      <w:pPr>
        <w:rPr>
          <w:rFonts w:hint="eastAsia"/>
        </w:rPr>
      </w:pPr>
      <w:r>
        <w:rPr>
          <w:rFonts w:hint="eastAsia"/>
        </w:rPr>
        <w:t>#include "xgpio.h"</w:t>
      </w:r>
    </w:p>
    <w:p w14:paraId="08A0C4E0" w14:textId="77777777" w:rsidR="00DE1CEE" w:rsidRDefault="00DE1CEE" w:rsidP="00DE1CEE">
      <w:pPr>
        <w:rPr>
          <w:rFonts w:hint="eastAsia"/>
        </w:rPr>
      </w:pPr>
      <w:r>
        <w:rPr>
          <w:rFonts w:hint="eastAsia"/>
        </w:rPr>
        <w:t>#include "xutil.h"</w:t>
      </w:r>
    </w:p>
    <w:p w14:paraId="1AAD7269" w14:textId="77777777" w:rsidR="00DE1CEE" w:rsidRDefault="00DE1CEE" w:rsidP="00DE1CEE">
      <w:pPr>
        <w:rPr>
          <w:rFonts w:hint="eastAsia"/>
        </w:rPr>
      </w:pPr>
      <w:r>
        <w:rPr>
          <w:rFonts w:hint="eastAsia"/>
        </w:rPr>
        <w:t>#include "vga_ip.h"</w:t>
      </w:r>
    </w:p>
    <w:p w14:paraId="0B0ADFFE" w14:textId="77777777" w:rsidR="00DE1CEE" w:rsidRDefault="00DE1CEE" w:rsidP="00DE1CEE">
      <w:pPr>
        <w:rPr>
          <w:rFonts w:hint="eastAsia"/>
        </w:rPr>
      </w:pPr>
      <w:r>
        <w:rPr>
          <w:rFonts w:hint="eastAsia"/>
        </w:rPr>
        <w:t>#include "xps2.h"</w:t>
      </w:r>
    </w:p>
    <w:p w14:paraId="3B3FCF71" w14:textId="77777777" w:rsidR="00DE1CEE" w:rsidRDefault="00DE1CEE" w:rsidP="00DE1CEE">
      <w:pPr>
        <w:rPr>
          <w:rFonts w:hint="eastAsia"/>
        </w:rPr>
      </w:pPr>
      <w:r>
        <w:rPr>
          <w:rFonts w:hint="eastAsia"/>
        </w:rPr>
        <w:t>#include &lt;xtmrctr.h&gt;</w:t>
      </w:r>
    </w:p>
    <w:p w14:paraId="1A05F66C" w14:textId="77777777" w:rsidR="00DE1CEE" w:rsidRDefault="00DE1CEE" w:rsidP="00DE1CEE">
      <w:pPr>
        <w:rPr>
          <w:rFonts w:hint="eastAsia"/>
        </w:rPr>
      </w:pPr>
      <w:r>
        <w:rPr>
          <w:rFonts w:hint="eastAsia"/>
        </w:rPr>
        <w:t>#include &lt;xintc_l.h&gt;</w:t>
      </w:r>
    </w:p>
    <w:p w14:paraId="71CB54F0" w14:textId="77777777" w:rsidR="00DE1CEE" w:rsidRDefault="00DE1CEE" w:rsidP="00DE1CEE">
      <w:pPr>
        <w:rPr>
          <w:rFonts w:hint="eastAsia"/>
        </w:rPr>
      </w:pPr>
      <w:r>
        <w:rPr>
          <w:rFonts w:hint="eastAsia"/>
        </w:rPr>
        <w:t>#include "lab_gobang_AI_2.h"</w:t>
      </w:r>
    </w:p>
    <w:p w14:paraId="208674E0" w14:textId="77777777" w:rsidR="00DE1CEE" w:rsidRDefault="00DE1CEE" w:rsidP="00DE1CEE">
      <w:pPr>
        <w:rPr>
          <w:rFonts w:hint="eastAsia"/>
        </w:rPr>
      </w:pPr>
      <w:r>
        <w:rPr>
          <w:rFonts w:hint="eastAsia"/>
        </w:rPr>
        <w:t>#include "VGADraw.h"</w:t>
      </w:r>
    </w:p>
    <w:p w14:paraId="613E6840" w14:textId="77777777" w:rsidR="00DE1CEE" w:rsidRDefault="00DE1CEE" w:rsidP="00DE1CEE">
      <w:pPr>
        <w:rPr>
          <w:rFonts w:hint="eastAsia"/>
        </w:rPr>
      </w:pPr>
      <w:r>
        <w:rPr>
          <w:rFonts w:hint="eastAsia"/>
        </w:rPr>
        <w:t>#include "AI.h"</w:t>
      </w:r>
    </w:p>
    <w:p w14:paraId="323245E7" w14:textId="77777777" w:rsidR="00DE1CEE" w:rsidRDefault="00DE1CEE" w:rsidP="00DE1CEE">
      <w:pPr>
        <w:rPr>
          <w:rFonts w:hint="eastAsia"/>
        </w:rPr>
      </w:pPr>
    </w:p>
    <w:p w14:paraId="4DB082E9" w14:textId="77777777" w:rsidR="00DE1CEE" w:rsidRDefault="00DE1CEE" w:rsidP="00DE1CEE">
      <w:pPr>
        <w:rPr>
          <w:rFonts w:hint="eastAsia"/>
        </w:rPr>
      </w:pPr>
      <w:r>
        <w:rPr>
          <w:rFonts w:hint="eastAsia"/>
        </w:rPr>
        <w:t>#include &lt;stdio.h&gt;</w:t>
      </w:r>
    </w:p>
    <w:p w14:paraId="079B163D" w14:textId="77777777" w:rsidR="00DE1CEE" w:rsidRDefault="00DE1CEE" w:rsidP="00DE1CEE">
      <w:pPr>
        <w:rPr>
          <w:rFonts w:hint="eastAsia"/>
        </w:rPr>
      </w:pPr>
      <w:r>
        <w:rPr>
          <w:rFonts w:hint="eastAsia"/>
        </w:rPr>
        <w:t>#include &lt;string.h&gt;</w:t>
      </w:r>
    </w:p>
    <w:p w14:paraId="63B0E3B8" w14:textId="77777777" w:rsidR="00DE1CEE" w:rsidRDefault="00DE1CEE" w:rsidP="00DE1CEE">
      <w:pPr>
        <w:rPr>
          <w:rFonts w:hint="eastAsia"/>
        </w:rPr>
      </w:pPr>
      <w:r>
        <w:rPr>
          <w:rFonts w:hint="eastAsia"/>
        </w:rPr>
        <w:t>#include &lt;stdlib.h&gt;</w:t>
      </w:r>
    </w:p>
    <w:p w14:paraId="141D0794" w14:textId="77777777" w:rsidR="00DE1CEE" w:rsidRDefault="00DE1CEE" w:rsidP="00DE1CEE">
      <w:pPr>
        <w:rPr>
          <w:rFonts w:hint="eastAsia"/>
        </w:rPr>
      </w:pPr>
      <w:r>
        <w:rPr>
          <w:rFonts w:hint="eastAsia"/>
        </w:rPr>
        <w:t>#include &lt;time.h&gt;</w:t>
      </w:r>
    </w:p>
    <w:p w14:paraId="38B8644D" w14:textId="77777777" w:rsidR="00DE1CEE" w:rsidRDefault="00DE1CEE" w:rsidP="00DE1CEE">
      <w:pPr>
        <w:rPr>
          <w:rFonts w:hint="eastAsia"/>
        </w:rPr>
      </w:pPr>
    </w:p>
    <w:p w14:paraId="14ECA5E8" w14:textId="77777777" w:rsidR="00DE1CEE" w:rsidRDefault="00DE1CEE" w:rsidP="00DE1CEE">
      <w:pPr>
        <w:rPr>
          <w:rFonts w:hint="eastAsia"/>
        </w:rPr>
      </w:pPr>
    </w:p>
    <w:p w14:paraId="55A57724" w14:textId="77777777" w:rsidR="00DE1CEE" w:rsidRDefault="00DE1CEE" w:rsidP="00DE1CEE">
      <w:pPr>
        <w:rPr>
          <w:rFonts w:hint="eastAsia"/>
        </w:rPr>
      </w:pPr>
      <w:r>
        <w:rPr>
          <w:rFonts w:hint="eastAsia"/>
        </w:rPr>
        <w:t>#define Human    1</w:t>
      </w:r>
    </w:p>
    <w:p w14:paraId="47D89351" w14:textId="77777777" w:rsidR="00DE1CEE" w:rsidRDefault="00DE1CEE" w:rsidP="00DE1CEE">
      <w:pPr>
        <w:rPr>
          <w:rFonts w:hint="eastAsia"/>
        </w:rPr>
      </w:pPr>
      <w:r>
        <w:rPr>
          <w:rFonts w:hint="eastAsia"/>
        </w:rPr>
        <w:t>#define Computer 0</w:t>
      </w:r>
    </w:p>
    <w:p w14:paraId="5A987233" w14:textId="77777777" w:rsidR="00DE1CEE" w:rsidRDefault="00DE1CEE" w:rsidP="00DE1CEE">
      <w:pPr>
        <w:rPr>
          <w:rFonts w:hint="eastAsia"/>
        </w:rPr>
      </w:pPr>
      <w:r>
        <w:rPr>
          <w:rFonts w:hint="eastAsia"/>
        </w:rPr>
        <w:t>#define Nothing  2</w:t>
      </w:r>
    </w:p>
    <w:p w14:paraId="2561FE53" w14:textId="77777777" w:rsidR="00DE1CEE" w:rsidRDefault="00DE1CEE" w:rsidP="00DE1CEE">
      <w:pPr>
        <w:rPr>
          <w:rFonts w:hint="eastAsia"/>
        </w:rPr>
      </w:pPr>
    </w:p>
    <w:p w14:paraId="3B6669EE" w14:textId="77777777" w:rsidR="00DE1CEE" w:rsidRDefault="00DE1CEE" w:rsidP="00DE1CEE">
      <w:pPr>
        <w:rPr>
          <w:rFonts w:hint="eastAsia"/>
        </w:rPr>
      </w:pPr>
      <w:r>
        <w:rPr>
          <w:rFonts w:hint="eastAsia"/>
        </w:rPr>
        <w:t>typedef struct node</w:t>
      </w:r>
    </w:p>
    <w:p w14:paraId="62FA96A4" w14:textId="77777777" w:rsidR="00DE1CEE" w:rsidRDefault="00DE1CEE" w:rsidP="00DE1CEE">
      <w:pPr>
        <w:rPr>
          <w:rFonts w:hint="eastAsia"/>
        </w:rPr>
      </w:pPr>
      <w:r>
        <w:rPr>
          <w:rFonts w:hint="eastAsia"/>
        </w:rPr>
        <w:t>{</w:t>
      </w:r>
    </w:p>
    <w:p w14:paraId="427200D9" w14:textId="77777777" w:rsidR="00DE1CEE" w:rsidRDefault="00DE1CEE" w:rsidP="00DE1CEE">
      <w:pPr>
        <w:rPr>
          <w:rFonts w:hint="eastAsia"/>
        </w:rPr>
      </w:pPr>
      <w:r>
        <w:rPr>
          <w:rFonts w:hint="eastAsia"/>
        </w:rPr>
        <w:t xml:space="preserve">    int x;</w:t>
      </w:r>
    </w:p>
    <w:p w14:paraId="2A97548F" w14:textId="77777777" w:rsidR="00DE1CEE" w:rsidRDefault="00DE1CEE" w:rsidP="00DE1CEE">
      <w:pPr>
        <w:rPr>
          <w:rFonts w:hint="eastAsia"/>
        </w:rPr>
      </w:pPr>
      <w:r>
        <w:rPr>
          <w:rFonts w:hint="eastAsia"/>
        </w:rPr>
        <w:t xml:space="preserve">    int y;</w:t>
      </w:r>
    </w:p>
    <w:p w14:paraId="0A93AF9E" w14:textId="77777777" w:rsidR="00DE1CEE" w:rsidRDefault="00DE1CEE" w:rsidP="00DE1CEE">
      <w:pPr>
        <w:rPr>
          <w:rFonts w:hint="eastAsia"/>
        </w:rPr>
      </w:pPr>
      <w:r>
        <w:rPr>
          <w:rFonts w:hint="eastAsia"/>
        </w:rPr>
        <w:t>}POINT;</w:t>
      </w:r>
    </w:p>
    <w:p w14:paraId="5EC506AE" w14:textId="77777777" w:rsidR="00DE1CEE" w:rsidRDefault="00DE1CEE" w:rsidP="00DE1CEE">
      <w:pPr>
        <w:rPr>
          <w:rFonts w:hint="eastAsia"/>
        </w:rPr>
      </w:pPr>
    </w:p>
    <w:p w14:paraId="479E2996" w14:textId="77777777" w:rsidR="00DE1CEE" w:rsidRDefault="00DE1CEE" w:rsidP="00DE1CEE">
      <w:pPr>
        <w:rPr>
          <w:rFonts w:hint="eastAsia"/>
        </w:rPr>
      </w:pPr>
      <w:r>
        <w:rPr>
          <w:rFonts w:hint="eastAsia"/>
        </w:rPr>
        <w:t>int X,Y;</w:t>
      </w:r>
    </w:p>
    <w:p w14:paraId="19AE3A4F" w14:textId="77777777" w:rsidR="00DE1CEE" w:rsidRDefault="00DE1CEE" w:rsidP="00DE1CEE">
      <w:pPr>
        <w:rPr>
          <w:rFonts w:hint="eastAsia"/>
        </w:rPr>
      </w:pPr>
      <w:r>
        <w:rPr>
          <w:rFonts w:hint="eastAsia"/>
        </w:rPr>
        <w:lastRenderedPageBreak/>
        <w:t>int N=15; //</w:t>
      </w:r>
      <w:r>
        <w:rPr>
          <w:rFonts w:hint="eastAsia"/>
        </w:rPr>
        <w:t>棋盘大小</w:t>
      </w:r>
    </w:p>
    <w:p w14:paraId="4BFFA1DE" w14:textId="77777777" w:rsidR="00DE1CEE" w:rsidRDefault="00DE1CEE" w:rsidP="00DE1CEE">
      <w:pPr>
        <w:rPr>
          <w:rFonts w:hint="eastAsia"/>
        </w:rPr>
      </w:pPr>
    </w:p>
    <w:p w14:paraId="28F1B231" w14:textId="77777777" w:rsidR="00DE1CEE" w:rsidRDefault="00DE1CEE" w:rsidP="00DE1CEE">
      <w:pPr>
        <w:rPr>
          <w:rFonts w:hint="eastAsia"/>
        </w:rPr>
      </w:pPr>
      <w:r>
        <w:rPr>
          <w:rFonts w:hint="eastAsia"/>
        </w:rPr>
        <w:t>int huo4[3];      //</w:t>
      </w:r>
      <w:r>
        <w:rPr>
          <w:rFonts w:hint="eastAsia"/>
        </w:rPr>
        <w:t>活四数</w:t>
      </w:r>
    </w:p>
    <w:p w14:paraId="5B4DD4E5" w14:textId="77777777" w:rsidR="00DE1CEE" w:rsidRDefault="00DE1CEE" w:rsidP="00DE1CEE">
      <w:pPr>
        <w:rPr>
          <w:rFonts w:hint="eastAsia"/>
        </w:rPr>
      </w:pPr>
      <w:r>
        <w:rPr>
          <w:rFonts w:hint="eastAsia"/>
        </w:rPr>
        <w:t>int huo3[3];      //</w:t>
      </w:r>
      <w:r>
        <w:rPr>
          <w:rFonts w:hint="eastAsia"/>
        </w:rPr>
        <w:t>活三数</w:t>
      </w:r>
    </w:p>
    <w:p w14:paraId="53ED3FE3" w14:textId="77777777" w:rsidR="00DE1CEE" w:rsidRDefault="00DE1CEE" w:rsidP="00DE1CEE">
      <w:pPr>
        <w:rPr>
          <w:rFonts w:hint="eastAsia"/>
        </w:rPr>
      </w:pPr>
    </w:p>
    <w:p w14:paraId="4FB8DA7B" w14:textId="77777777" w:rsidR="00DE1CEE" w:rsidRDefault="00DE1CEE" w:rsidP="00DE1CEE">
      <w:pPr>
        <w:rPr>
          <w:rFonts w:hint="eastAsia"/>
        </w:rPr>
      </w:pPr>
      <w:r>
        <w:rPr>
          <w:rFonts w:hint="eastAsia"/>
        </w:rPr>
        <w:t>volatile int Total =0 ;//</w:t>
      </w:r>
      <w:r>
        <w:rPr>
          <w:rFonts w:hint="eastAsia"/>
        </w:rPr>
        <w:t>已下棋子总数</w:t>
      </w:r>
    </w:p>
    <w:p w14:paraId="01A2738F" w14:textId="77777777" w:rsidR="00DE1CEE" w:rsidRDefault="00DE1CEE" w:rsidP="00DE1CEE">
      <w:pPr>
        <w:rPr>
          <w:rFonts w:hint="eastAsia"/>
        </w:rPr>
      </w:pPr>
      <w:r>
        <w:rPr>
          <w:rFonts w:hint="eastAsia"/>
        </w:rPr>
        <w:t>int pointValue[15][15];    //</w:t>
      </w:r>
      <w:r>
        <w:rPr>
          <w:rFonts w:hint="eastAsia"/>
        </w:rPr>
        <w:t>每点评分</w:t>
      </w:r>
    </w:p>
    <w:p w14:paraId="5037E461" w14:textId="77777777" w:rsidR="00DE1CEE" w:rsidRDefault="00DE1CEE" w:rsidP="00DE1CEE">
      <w:pPr>
        <w:rPr>
          <w:rFonts w:hint="eastAsia"/>
        </w:rPr>
      </w:pPr>
      <w:r>
        <w:rPr>
          <w:rFonts w:hint="eastAsia"/>
        </w:rPr>
        <w:t>int pointValue2[15][15];   //</w:t>
      </w:r>
      <w:r>
        <w:rPr>
          <w:rFonts w:hint="eastAsia"/>
        </w:rPr>
        <w:t>博弈树每点评分</w:t>
      </w:r>
    </w:p>
    <w:p w14:paraId="0B413642" w14:textId="77777777" w:rsidR="00DE1CEE" w:rsidRDefault="00DE1CEE" w:rsidP="00DE1CEE">
      <w:pPr>
        <w:rPr>
          <w:rFonts w:hint="eastAsia"/>
        </w:rPr>
      </w:pPr>
    </w:p>
    <w:p w14:paraId="5FCB38D3" w14:textId="77777777" w:rsidR="00DE1CEE" w:rsidRDefault="00DE1CEE" w:rsidP="00DE1CEE">
      <w:pPr>
        <w:rPr>
          <w:rFonts w:hint="eastAsia"/>
        </w:rPr>
      </w:pPr>
      <w:r>
        <w:rPr>
          <w:rFonts w:hint="eastAsia"/>
        </w:rPr>
        <w:t>int who=Nothing;</w:t>
      </w:r>
    </w:p>
    <w:p w14:paraId="124FCEFF" w14:textId="77777777" w:rsidR="00DE1CEE" w:rsidRDefault="00DE1CEE" w:rsidP="00DE1CEE">
      <w:pPr>
        <w:rPr>
          <w:rFonts w:hint="eastAsia"/>
        </w:rPr>
      </w:pPr>
      <w:r>
        <w:rPr>
          <w:rFonts w:hint="eastAsia"/>
        </w:rPr>
        <w:t>volatile int fall_flag;//</w:t>
      </w:r>
      <w:r>
        <w:rPr>
          <w:rFonts w:hint="eastAsia"/>
        </w:rPr>
        <w:t>人是否落子标志</w:t>
      </w:r>
    </w:p>
    <w:p w14:paraId="1AC4C609" w14:textId="77777777" w:rsidR="00DE1CEE" w:rsidRDefault="00DE1CEE" w:rsidP="00DE1CEE">
      <w:pPr>
        <w:rPr>
          <w:rFonts w:hint="eastAsia"/>
        </w:rPr>
      </w:pPr>
      <w:r>
        <w:rPr>
          <w:rFonts w:hint="eastAsia"/>
        </w:rPr>
        <w:t>void everyScore(int who);</w:t>
      </w:r>
    </w:p>
    <w:p w14:paraId="09EDFFFE" w14:textId="77777777" w:rsidR="00DE1CEE" w:rsidRDefault="00DE1CEE" w:rsidP="00DE1CEE">
      <w:pPr>
        <w:rPr>
          <w:rFonts w:hint="eastAsia"/>
        </w:rPr>
      </w:pPr>
      <w:r>
        <w:rPr>
          <w:rFonts w:hint="eastAsia"/>
        </w:rPr>
        <w:t>//====================================================</w:t>
      </w:r>
    </w:p>
    <w:p w14:paraId="0A827A02" w14:textId="77777777" w:rsidR="00DE1CEE" w:rsidRDefault="00DE1CEE" w:rsidP="00DE1CEE">
      <w:pPr>
        <w:rPr>
          <w:rFonts w:hint="eastAsia"/>
        </w:rPr>
      </w:pPr>
    </w:p>
    <w:p w14:paraId="4A8F642F" w14:textId="77777777" w:rsidR="00DE1CEE" w:rsidRDefault="00DE1CEE" w:rsidP="00DE1CEE">
      <w:pPr>
        <w:rPr>
          <w:rFonts w:hint="eastAsia"/>
        </w:rPr>
      </w:pPr>
      <w:r>
        <w:rPr>
          <w:rFonts w:hint="eastAsia"/>
        </w:rPr>
        <w:t>int board_state[15][15];</w:t>
      </w:r>
    </w:p>
    <w:p w14:paraId="7A034785" w14:textId="77777777" w:rsidR="00DE1CEE" w:rsidRDefault="00DE1CEE" w:rsidP="00DE1CEE">
      <w:pPr>
        <w:rPr>
          <w:rFonts w:hint="eastAsia"/>
        </w:rPr>
      </w:pPr>
      <w:r>
        <w:rPr>
          <w:rFonts w:hint="eastAsia"/>
        </w:rPr>
        <w:t>POINT board_record[225];//</w:t>
      </w:r>
      <w:r>
        <w:rPr>
          <w:rFonts w:hint="eastAsia"/>
        </w:rPr>
        <w:t>双方落子记录</w:t>
      </w:r>
    </w:p>
    <w:p w14:paraId="6ADBC175" w14:textId="77777777" w:rsidR="00DE1CEE" w:rsidRDefault="00DE1CEE" w:rsidP="00DE1CEE">
      <w:pPr>
        <w:rPr>
          <w:rFonts w:hint="eastAsia"/>
        </w:rPr>
      </w:pPr>
      <w:r>
        <w:rPr>
          <w:rFonts w:hint="eastAsia"/>
        </w:rPr>
        <w:t>int r_times=0;</w:t>
      </w:r>
    </w:p>
    <w:p w14:paraId="0B99A75C" w14:textId="77777777" w:rsidR="00DE1CEE" w:rsidRDefault="00DE1CEE" w:rsidP="00DE1CEE">
      <w:pPr>
        <w:rPr>
          <w:rFonts w:hint="eastAsia"/>
        </w:rPr>
      </w:pPr>
      <w:r>
        <w:rPr>
          <w:rFonts w:hint="eastAsia"/>
        </w:rPr>
        <w:t>int sumall(int data[N][N])  ;</w:t>
      </w:r>
    </w:p>
    <w:p w14:paraId="20B61FA8" w14:textId="77777777" w:rsidR="00DE1CEE" w:rsidRDefault="00DE1CEE" w:rsidP="00DE1CEE">
      <w:pPr>
        <w:rPr>
          <w:rFonts w:hint="eastAsia"/>
        </w:rPr>
      </w:pPr>
      <w:r>
        <w:rPr>
          <w:rFonts w:hint="eastAsia"/>
        </w:rPr>
        <w:t>int sumline(int line[],int length,int who);</w:t>
      </w:r>
    </w:p>
    <w:p w14:paraId="05E94275" w14:textId="77777777" w:rsidR="00DE1CEE" w:rsidRDefault="00DE1CEE" w:rsidP="00DE1CEE">
      <w:pPr>
        <w:rPr>
          <w:rFonts w:hint="eastAsia"/>
        </w:rPr>
      </w:pPr>
      <w:r>
        <w:rPr>
          <w:rFonts w:hint="eastAsia"/>
        </w:rPr>
        <w:t>int p_Score(int num,int numof0, int bp[],int who,int zhong0) ;</w:t>
      </w:r>
    </w:p>
    <w:p w14:paraId="60A72E7C" w14:textId="77777777" w:rsidR="00DE1CEE" w:rsidRDefault="00DE1CEE" w:rsidP="00DE1CEE">
      <w:pPr>
        <w:rPr>
          <w:rFonts w:hint="eastAsia"/>
        </w:rPr>
      </w:pPr>
      <w:r>
        <w:rPr>
          <w:rFonts w:hint="eastAsia"/>
        </w:rPr>
        <w:t>int jinshou() ;</w:t>
      </w:r>
    </w:p>
    <w:p w14:paraId="08AF3CCB" w14:textId="77777777" w:rsidR="00DE1CEE" w:rsidRDefault="00DE1CEE" w:rsidP="00DE1CEE">
      <w:pPr>
        <w:rPr>
          <w:rFonts w:hint="eastAsia"/>
        </w:rPr>
      </w:pPr>
      <w:r>
        <w:rPr>
          <w:rFonts w:hint="eastAsia"/>
        </w:rPr>
        <w:t>POINT current_pos,previous_pos;</w:t>
      </w:r>
    </w:p>
    <w:p w14:paraId="45BBE0E2" w14:textId="77777777" w:rsidR="00DE1CEE" w:rsidRDefault="00DE1CEE" w:rsidP="00DE1CEE">
      <w:pPr>
        <w:rPr>
          <w:rFonts w:hint="eastAsia"/>
        </w:rPr>
      </w:pPr>
      <w:r>
        <w:rPr>
          <w:rFonts w:hint="eastAsia"/>
        </w:rPr>
        <w:t>POINT best(int who) ;</w:t>
      </w:r>
    </w:p>
    <w:p w14:paraId="53AF0D3A" w14:textId="77777777" w:rsidR="00DE1CEE" w:rsidRDefault="00DE1CEE" w:rsidP="00DE1CEE">
      <w:pPr>
        <w:rPr>
          <w:rFonts w:hint="eastAsia"/>
        </w:rPr>
      </w:pPr>
      <w:r>
        <w:rPr>
          <w:rFonts w:hint="eastAsia"/>
        </w:rPr>
        <w:t>POINT bestboyi(int who);</w:t>
      </w:r>
    </w:p>
    <w:p w14:paraId="7D9B3CB6" w14:textId="77777777" w:rsidR="00DE1CEE" w:rsidRDefault="00DE1CEE" w:rsidP="00DE1CEE">
      <w:pPr>
        <w:rPr>
          <w:rFonts w:hint="eastAsia"/>
        </w:rPr>
      </w:pPr>
    </w:p>
    <w:p w14:paraId="47751FBB" w14:textId="77777777" w:rsidR="00DE1CEE" w:rsidRDefault="00DE1CEE" w:rsidP="00DE1CEE">
      <w:pPr>
        <w:rPr>
          <w:rFonts w:hint="eastAsia"/>
        </w:rPr>
      </w:pPr>
      <w:r>
        <w:rPr>
          <w:rFonts w:hint="eastAsia"/>
        </w:rPr>
        <w:t>//======================================================</w:t>
      </w:r>
    </w:p>
    <w:p w14:paraId="734F2E75" w14:textId="77777777" w:rsidR="00DE1CEE" w:rsidRDefault="00DE1CEE" w:rsidP="00DE1CEE">
      <w:pPr>
        <w:rPr>
          <w:rFonts w:hint="eastAsia"/>
        </w:rPr>
      </w:pPr>
      <w:r>
        <w:rPr>
          <w:rFonts w:hint="eastAsia"/>
        </w:rPr>
        <w:t>int huo4[3]={0,0,0};      //</w:t>
      </w:r>
      <w:r>
        <w:rPr>
          <w:rFonts w:hint="eastAsia"/>
        </w:rPr>
        <w:t>活四数</w:t>
      </w:r>
    </w:p>
    <w:p w14:paraId="3FB6436D" w14:textId="77777777" w:rsidR="00DE1CEE" w:rsidRDefault="00DE1CEE" w:rsidP="00DE1CEE">
      <w:pPr>
        <w:rPr>
          <w:rFonts w:hint="eastAsia"/>
        </w:rPr>
      </w:pPr>
      <w:r>
        <w:rPr>
          <w:rFonts w:hint="eastAsia"/>
        </w:rPr>
        <w:t>int prehuo4[3]={0,0,0};    //</w:t>
      </w:r>
      <w:r>
        <w:rPr>
          <w:rFonts w:hint="eastAsia"/>
        </w:rPr>
        <w:t>之前的活四数</w:t>
      </w:r>
    </w:p>
    <w:p w14:paraId="4E458F6D" w14:textId="77777777" w:rsidR="00DE1CEE" w:rsidRDefault="00DE1CEE" w:rsidP="00DE1CEE">
      <w:pPr>
        <w:rPr>
          <w:rFonts w:hint="eastAsia"/>
        </w:rPr>
      </w:pPr>
      <w:r>
        <w:rPr>
          <w:rFonts w:hint="eastAsia"/>
        </w:rPr>
        <w:t>int huo3[3]={0,0,0};      //</w:t>
      </w:r>
      <w:r>
        <w:rPr>
          <w:rFonts w:hint="eastAsia"/>
        </w:rPr>
        <w:t>活三数</w:t>
      </w:r>
    </w:p>
    <w:p w14:paraId="5D9C38D7" w14:textId="77777777" w:rsidR="00DE1CEE" w:rsidRDefault="00DE1CEE" w:rsidP="00DE1CEE">
      <w:pPr>
        <w:rPr>
          <w:rFonts w:hint="eastAsia"/>
        </w:rPr>
      </w:pPr>
      <w:r>
        <w:rPr>
          <w:rFonts w:hint="eastAsia"/>
        </w:rPr>
        <w:t>int prehuo3[3]={0,0,0};     //</w:t>
      </w:r>
      <w:r>
        <w:rPr>
          <w:rFonts w:hint="eastAsia"/>
        </w:rPr>
        <w:t>之前的活三数</w:t>
      </w:r>
    </w:p>
    <w:p w14:paraId="4D3D6DB1" w14:textId="77777777" w:rsidR="00DE1CEE" w:rsidRDefault="00DE1CEE" w:rsidP="00DE1CEE">
      <w:pPr>
        <w:rPr>
          <w:rFonts w:hint="eastAsia"/>
        </w:rPr>
      </w:pPr>
      <w:r>
        <w:rPr>
          <w:rFonts w:hint="eastAsia"/>
        </w:rPr>
        <w:lastRenderedPageBreak/>
        <w:t>int changlian=0;           //</w:t>
      </w:r>
      <w:r>
        <w:rPr>
          <w:rFonts w:hint="eastAsia"/>
        </w:rPr>
        <w:t>如果人长连禁手，则置为</w:t>
      </w:r>
      <w:r>
        <w:rPr>
          <w:rFonts w:hint="eastAsia"/>
        </w:rPr>
        <w:t>1</w:t>
      </w:r>
    </w:p>
    <w:p w14:paraId="48A5F41F" w14:textId="77777777" w:rsidR="00DE1CEE" w:rsidRDefault="00DE1CEE" w:rsidP="00DE1CEE">
      <w:pPr>
        <w:rPr>
          <w:rFonts w:hint="eastAsia"/>
        </w:rPr>
      </w:pPr>
      <w:r>
        <w:rPr>
          <w:rFonts w:hint="eastAsia"/>
        </w:rPr>
        <w:t>int first;            //</w:t>
      </w:r>
      <w:r>
        <w:rPr>
          <w:rFonts w:hint="eastAsia"/>
        </w:rPr>
        <w:t>谁先走</w:t>
      </w:r>
    </w:p>
    <w:p w14:paraId="2193146B" w14:textId="77777777" w:rsidR="00DE1CEE" w:rsidRDefault="00DE1CEE" w:rsidP="00DE1CEE">
      <w:pPr>
        <w:rPr>
          <w:rFonts w:hint="eastAsia"/>
        </w:rPr>
      </w:pPr>
      <w:r>
        <w:rPr>
          <w:rFonts w:hint="eastAsia"/>
        </w:rPr>
        <w:t>int min;</w:t>
      </w:r>
    </w:p>
    <w:p w14:paraId="22830778" w14:textId="77777777" w:rsidR="00DE1CEE" w:rsidRDefault="00DE1CEE" w:rsidP="00DE1CEE">
      <w:pPr>
        <w:rPr>
          <w:rFonts w:hint="eastAsia"/>
        </w:rPr>
      </w:pPr>
    </w:p>
    <w:p w14:paraId="17C23BB8" w14:textId="77777777" w:rsidR="00DE1CEE" w:rsidRDefault="00DE1CEE" w:rsidP="00DE1CEE">
      <w:pPr>
        <w:rPr>
          <w:rFonts w:hint="eastAsia"/>
        </w:rPr>
      </w:pPr>
    </w:p>
    <w:p w14:paraId="1179D35E" w14:textId="77777777" w:rsidR="00DE1CEE" w:rsidRDefault="00DE1CEE" w:rsidP="00DE1CEE">
      <w:pPr>
        <w:rPr>
          <w:rFonts w:hint="eastAsia"/>
        </w:rPr>
      </w:pPr>
      <w:r>
        <w:rPr>
          <w:rFonts w:hint="eastAsia"/>
        </w:rPr>
        <w:t>//====================================================</w:t>
      </w:r>
    </w:p>
    <w:p w14:paraId="09AE889B" w14:textId="77777777" w:rsidR="00DE1CEE" w:rsidRDefault="00DE1CEE" w:rsidP="00DE1CEE">
      <w:pPr>
        <w:rPr>
          <w:rFonts w:hint="eastAsia"/>
        </w:rPr>
      </w:pPr>
    </w:p>
    <w:p w14:paraId="07BB526B" w14:textId="77777777" w:rsidR="00DE1CEE" w:rsidRDefault="00DE1CEE" w:rsidP="00DE1CEE">
      <w:pPr>
        <w:rPr>
          <w:rFonts w:hint="eastAsia"/>
        </w:rPr>
      </w:pPr>
    </w:p>
    <w:p w14:paraId="38557783" w14:textId="77777777" w:rsidR="00DE1CEE" w:rsidRDefault="00DE1CEE" w:rsidP="00DE1CEE">
      <w:pPr>
        <w:rPr>
          <w:rFonts w:hint="eastAsia"/>
        </w:rPr>
      </w:pPr>
    </w:p>
    <w:p w14:paraId="41D6AF9C" w14:textId="77777777" w:rsidR="00DE1CEE" w:rsidRDefault="00DE1CEE" w:rsidP="00DE1CEE">
      <w:pPr>
        <w:rPr>
          <w:rFonts w:hint="eastAsia"/>
        </w:rPr>
      </w:pPr>
      <w:r>
        <w:rPr>
          <w:rFonts w:hint="eastAsia"/>
        </w:rPr>
        <w:t>int board_state[15][15];</w:t>
      </w:r>
    </w:p>
    <w:p w14:paraId="641BD766" w14:textId="77777777" w:rsidR="00DE1CEE" w:rsidRDefault="00DE1CEE" w:rsidP="00DE1CEE">
      <w:pPr>
        <w:rPr>
          <w:rFonts w:hint="eastAsia"/>
        </w:rPr>
      </w:pPr>
      <w:r>
        <w:rPr>
          <w:rFonts w:hint="eastAsia"/>
        </w:rPr>
        <w:t>POINT board_record[225];</w:t>
      </w:r>
    </w:p>
    <w:p w14:paraId="1B235B31" w14:textId="77777777" w:rsidR="00DE1CEE" w:rsidRDefault="00DE1CEE" w:rsidP="00DE1CEE">
      <w:pPr>
        <w:rPr>
          <w:rFonts w:hint="eastAsia"/>
        </w:rPr>
      </w:pPr>
    </w:p>
    <w:p w14:paraId="366E394C" w14:textId="77777777" w:rsidR="00DE1CEE" w:rsidRDefault="00DE1CEE" w:rsidP="00DE1CEE">
      <w:pPr>
        <w:rPr>
          <w:rFonts w:hint="eastAsia"/>
        </w:rPr>
      </w:pPr>
      <w:r>
        <w:rPr>
          <w:rFonts w:hint="eastAsia"/>
        </w:rPr>
        <w:t>int turn;</w:t>
      </w:r>
    </w:p>
    <w:p w14:paraId="3D98F1ED" w14:textId="77777777" w:rsidR="00DE1CEE" w:rsidRDefault="00DE1CEE" w:rsidP="00DE1CEE">
      <w:pPr>
        <w:rPr>
          <w:rFonts w:hint="eastAsia"/>
        </w:rPr>
      </w:pPr>
      <w:r>
        <w:rPr>
          <w:rFonts w:hint="eastAsia"/>
        </w:rPr>
        <w:t>int level=1;</w:t>
      </w:r>
    </w:p>
    <w:p w14:paraId="2F85D85B" w14:textId="77777777" w:rsidR="00DE1CEE" w:rsidRDefault="00DE1CEE" w:rsidP="00DE1CEE">
      <w:pPr>
        <w:rPr>
          <w:rFonts w:hint="eastAsia"/>
        </w:rPr>
      </w:pPr>
      <w:r>
        <w:rPr>
          <w:rFonts w:hint="eastAsia"/>
        </w:rPr>
        <w:t>int status=PVP;</w:t>
      </w:r>
    </w:p>
    <w:p w14:paraId="3CC9EAEF" w14:textId="77777777" w:rsidR="00DE1CEE" w:rsidRDefault="00DE1CEE" w:rsidP="00DE1CEE">
      <w:pPr>
        <w:rPr>
          <w:rFonts w:hint="eastAsia"/>
        </w:rPr>
      </w:pPr>
      <w:r>
        <w:rPr>
          <w:rFonts w:hint="eastAsia"/>
        </w:rPr>
        <w:t>int step_flag;</w:t>
      </w:r>
    </w:p>
    <w:p w14:paraId="29469E6E" w14:textId="77777777" w:rsidR="00DE1CEE" w:rsidRDefault="00DE1CEE" w:rsidP="00DE1CEE">
      <w:pPr>
        <w:rPr>
          <w:rFonts w:hint="eastAsia"/>
        </w:rPr>
      </w:pPr>
      <w:r>
        <w:rPr>
          <w:rFonts w:hint="eastAsia"/>
        </w:rPr>
        <w:t>int win_flag;</w:t>
      </w:r>
    </w:p>
    <w:p w14:paraId="1538A001" w14:textId="77777777" w:rsidR="00DE1CEE" w:rsidRDefault="00DE1CEE" w:rsidP="00DE1CEE">
      <w:pPr>
        <w:rPr>
          <w:rFonts w:hint="eastAsia"/>
        </w:rPr>
      </w:pPr>
      <w:r>
        <w:rPr>
          <w:rFonts w:hint="eastAsia"/>
        </w:rPr>
        <w:t>int BackTimes=0;</w:t>
      </w:r>
    </w:p>
    <w:p w14:paraId="385F0920" w14:textId="77777777" w:rsidR="00DE1CEE" w:rsidRDefault="00DE1CEE" w:rsidP="00DE1CEE">
      <w:pPr>
        <w:rPr>
          <w:rFonts w:hint="eastAsia"/>
        </w:rPr>
      </w:pPr>
      <w:r>
        <w:rPr>
          <w:rFonts w:hint="eastAsia"/>
        </w:rPr>
        <w:t>int maxMoveX, maxMoveY;</w:t>
      </w:r>
    </w:p>
    <w:p w14:paraId="30EDE465" w14:textId="77777777" w:rsidR="00DE1CEE" w:rsidRDefault="00DE1CEE" w:rsidP="00DE1CEE">
      <w:pPr>
        <w:rPr>
          <w:rFonts w:hint="eastAsia"/>
        </w:rPr>
      </w:pPr>
      <w:r>
        <w:rPr>
          <w:rFonts w:hint="eastAsia"/>
        </w:rPr>
        <w:t>volatile int time0=0;</w:t>
      </w:r>
    </w:p>
    <w:p w14:paraId="315FD361" w14:textId="77777777" w:rsidR="00DE1CEE" w:rsidRDefault="00DE1CEE" w:rsidP="00DE1CEE">
      <w:pPr>
        <w:rPr>
          <w:rFonts w:hint="eastAsia"/>
        </w:rPr>
      </w:pPr>
      <w:r>
        <w:rPr>
          <w:rFonts w:hint="eastAsia"/>
        </w:rPr>
        <w:t>volatile int count=0;</w:t>
      </w:r>
    </w:p>
    <w:p w14:paraId="443CFE2A" w14:textId="77777777" w:rsidR="00DE1CEE" w:rsidRDefault="00DE1CEE" w:rsidP="00DE1CEE">
      <w:pPr>
        <w:rPr>
          <w:rFonts w:hint="eastAsia"/>
        </w:rPr>
      </w:pPr>
      <w:r>
        <w:rPr>
          <w:rFonts w:hint="eastAsia"/>
        </w:rPr>
        <w:t>volatile u32 ssBuf;</w:t>
      </w:r>
    </w:p>
    <w:p w14:paraId="72EF677F" w14:textId="77777777" w:rsidR="00DE1CEE" w:rsidRDefault="00DE1CEE" w:rsidP="00DE1CEE">
      <w:pPr>
        <w:rPr>
          <w:rFonts w:hint="eastAsia"/>
        </w:rPr>
      </w:pPr>
      <w:r>
        <w:rPr>
          <w:rFonts w:hint="eastAsia"/>
        </w:rPr>
        <w:t>static const u32 rgfsNumMap[10] = {0x000000C0, 0x000000F9, 0x000000A4,</w:t>
      </w:r>
    </w:p>
    <w:p w14:paraId="656275F6"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0x000000B0, 0x00000099, 0x00000092,</w:t>
      </w:r>
    </w:p>
    <w:p w14:paraId="0D543DE7"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0x00000082, 0x000000F8, 0x00000080,</w:t>
      </w:r>
    </w:p>
    <w:p w14:paraId="73D79118"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0x00000090};</w:t>
      </w:r>
    </w:p>
    <w:p w14:paraId="2FE63F2E" w14:textId="77777777" w:rsidR="00DE1CEE" w:rsidRDefault="00DE1CEE" w:rsidP="00DE1CEE">
      <w:pPr>
        <w:rPr>
          <w:rFonts w:hint="eastAsia"/>
        </w:rPr>
      </w:pPr>
    </w:p>
    <w:p w14:paraId="2F128C1F" w14:textId="77777777" w:rsidR="00DE1CEE" w:rsidRDefault="00DE1CEE" w:rsidP="00DE1CEE">
      <w:pPr>
        <w:rPr>
          <w:rFonts w:hint="eastAsia"/>
        </w:rPr>
      </w:pPr>
      <w:r>
        <w:rPr>
          <w:rFonts w:hint="eastAsia"/>
        </w:rPr>
        <w:t>//====================================================</w:t>
      </w:r>
    </w:p>
    <w:p w14:paraId="759654E1" w14:textId="77777777" w:rsidR="00DE1CEE" w:rsidRDefault="00DE1CEE" w:rsidP="00DE1CEE">
      <w:pPr>
        <w:rPr>
          <w:rFonts w:hint="eastAsia"/>
        </w:rPr>
      </w:pPr>
    </w:p>
    <w:p w14:paraId="234330DA" w14:textId="77777777" w:rsidR="00DE1CEE" w:rsidRDefault="00DE1CEE" w:rsidP="00DE1CEE">
      <w:pPr>
        <w:rPr>
          <w:rFonts w:hint="eastAsia"/>
        </w:rPr>
      </w:pPr>
      <w:r>
        <w:rPr>
          <w:rFonts w:hint="eastAsia"/>
        </w:rPr>
        <w:t>int CheckWin(int x_pos, int y_pos, int turn)</w:t>
      </w:r>
    </w:p>
    <w:p w14:paraId="63B5F170" w14:textId="77777777" w:rsidR="00DE1CEE" w:rsidRDefault="00DE1CEE" w:rsidP="00DE1CEE">
      <w:pPr>
        <w:rPr>
          <w:rFonts w:hint="eastAsia"/>
        </w:rPr>
      </w:pPr>
      <w:r>
        <w:rPr>
          <w:rFonts w:hint="eastAsia"/>
        </w:rPr>
        <w:lastRenderedPageBreak/>
        <w:t>{</w:t>
      </w:r>
    </w:p>
    <w:p w14:paraId="55FC3226" w14:textId="77777777" w:rsidR="00DE1CEE" w:rsidRDefault="00DE1CEE" w:rsidP="00DE1CEE">
      <w:pPr>
        <w:rPr>
          <w:rFonts w:hint="eastAsia"/>
        </w:rPr>
      </w:pPr>
      <w:r>
        <w:rPr>
          <w:rFonts w:hint="eastAsia"/>
        </w:rPr>
        <w:tab/>
        <w:t>int i,j,count;</w:t>
      </w:r>
    </w:p>
    <w:p w14:paraId="471CBB30" w14:textId="77777777" w:rsidR="00DE1CEE" w:rsidRDefault="00DE1CEE" w:rsidP="00DE1CEE">
      <w:pPr>
        <w:rPr>
          <w:rFonts w:hint="eastAsia"/>
        </w:rPr>
      </w:pPr>
      <w:r>
        <w:rPr>
          <w:rFonts w:hint="eastAsia"/>
        </w:rPr>
        <w:tab/>
        <w:t>//</w:t>
      </w:r>
      <w:r>
        <w:rPr>
          <w:rFonts w:hint="eastAsia"/>
        </w:rPr>
        <w:t>水平</w:t>
      </w:r>
    </w:p>
    <w:p w14:paraId="3446030B" w14:textId="77777777" w:rsidR="00DE1CEE" w:rsidRDefault="00DE1CEE" w:rsidP="00DE1CEE">
      <w:pPr>
        <w:rPr>
          <w:rFonts w:hint="eastAsia"/>
        </w:rPr>
      </w:pPr>
      <w:r>
        <w:rPr>
          <w:rFonts w:hint="eastAsia"/>
        </w:rPr>
        <w:tab/>
        <w:t>count=1;</w:t>
      </w:r>
    </w:p>
    <w:p w14:paraId="7CEF9855" w14:textId="77777777" w:rsidR="00DE1CEE" w:rsidRDefault="00DE1CEE" w:rsidP="00DE1CEE">
      <w:pPr>
        <w:rPr>
          <w:rFonts w:hint="eastAsia"/>
        </w:rPr>
      </w:pPr>
      <w:r>
        <w:rPr>
          <w:rFonts w:hint="eastAsia"/>
        </w:rPr>
        <w:tab/>
        <w:t>for (i=x_pos+1, j=y_pos; i&lt;15; i++) {</w:t>
      </w:r>
    </w:p>
    <w:p w14:paraId="0EB3DED5" w14:textId="77777777" w:rsidR="00DE1CEE" w:rsidRDefault="00DE1CEE" w:rsidP="00DE1CEE">
      <w:pPr>
        <w:rPr>
          <w:rFonts w:hint="eastAsia"/>
        </w:rPr>
      </w:pPr>
      <w:r>
        <w:rPr>
          <w:rFonts w:hint="eastAsia"/>
        </w:rPr>
        <w:tab/>
      </w:r>
      <w:r>
        <w:rPr>
          <w:rFonts w:hint="eastAsia"/>
        </w:rPr>
        <w:tab/>
        <w:t>if (board_state[i][j]==turn)</w:t>
      </w:r>
    </w:p>
    <w:p w14:paraId="25783EDD" w14:textId="77777777" w:rsidR="00DE1CEE" w:rsidRDefault="00DE1CEE" w:rsidP="00DE1CEE">
      <w:pPr>
        <w:rPr>
          <w:rFonts w:hint="eastAsia"/>
        </w:rPr>
      </w:pPr>
      <w:r>
        <w:rPr>
          <w:rFonts w:hint="eastAsia"/>
        </w:rPr>
        <w:tab/>
      </w:r>
      <w:r>
        <w:rPr>
          <w:rFonts w:hint="eastAsia"/>
        </w:rPr>
        <w:tab/>
      </w:r>
      <w:r>
        <w:rPr>
          <w:rFonts w:hint="eastAsia"/>
        </w:rPr>
        <w:tab/>
        <w:t>count++;</w:t>
      </w:r>
    </w:p>
    <w:p w14:paraId="11106194" w14:textId="77777777" w:rsidR="00DE1CEE" w:rsidRDefault="00DE1CEE" w:rsidP="00DE1CEE">
      <w:pPr>
        <w:rPr>
          <w:rFonts w:hint="eastAsia"/>
        </w:rPr>
      </w:pPr>
      <w:r>
        <w:rPr>
          <w:rFonts w:hint="eastAsia"/>
        </w:rPr>
        <w:tab/>
      </w:r>
      <w:r>
        <w:rPr>
          <w:rFonts w:hint="eastAsia"/>
        </w:rPr>
        <w:tab/>
        <w:t>else</w:t>
      </w:r>
    </w:p>
    <w:p w14:paraId="3C7C3492" w14:textId="77777777" w:rsidR="00DE1CEE" w:rsidRDefault="00DE1CEE" w:rsidP="00DE1CEE">
      <w:pPr>
        <w:rPr>
          <w:rFonts w:hint="eastAsia"/>
        </w:rPr>
      </w:pPr>
      <w:r>
        <w:rPr>
          <w:rFonts w:hint="eastAsia"/>
        </w:rPr>
        <w:tab/>
      </w:r>
      <w:r>
        <w:rPr>
          <w:rFonts w:hint="eastAsia"/>
        </w:rPr>
        <w:tab/>
      </w:r>
      <w:r>
        <w:rPr>
          <w:rFonts w:hint="eastAsia"/>
        </w:rPr>
        <w:tab/>
        <w:t>break;</w:t>
      </w:r>
    </w:p>
    <w:p w14:paraId="03F99BA9" w14:textId="77777777" w:rsidR="00DE1CEE" w:rsidRDefault="00DE1CEE" w:rsidP="00DE1CEE">
      <w:pPr>
        <w:rPr>
          <w:rFonts w:hint="eastAsia"/>
        </w:rPr>
      </w:pPr>
      <w:r>
        <w:rPr>
          <w:rFonts w:hint="eastAsia"/>
        </w:rPr>
        <w:tab/>
        <w:t>}</w:t>
      </w:r>
    </w:p>
    <w:p w14:paraId="19D554F9" w14:textId="77777777" w:rsidR="00DE1CEE" w:rsidRDefault="00DE1CEE" w:rsidP="00DE1CEE">
      <w:pPr>
        <w:rPr>
          <w:rFonts w:hint="eastAsia"/>
        </w:rPr>
      </w:pPr>
      <w:r>
        <w:rPr>
          <w:rFonts w:hint="eastAsia"/>
        </w:rPr>
        <w:tab/>
        <w:t>for (i=x_pos-1, j=y_pos; i&gt;=0; i--) {</w:t>
      </w:r>
    </w:p>
    <w:p w14:paraId="28299F3D" w14:textId="77777777" w:rsidR="00DE1CEE" w:rsidRDefault="00DE1CEE" w:rsidP="00DE1CEE">
      <w:pPr>
        <w:rPr>
          <w:rFonts w:hint="eastAsia"/>
        </w:rPr>
      </w:pPr>
      <w:r>
        <w:rPr>
          <w:rFonts w:hint="eastAsia"/>
        </w:rPr>
        <w:tab/>
      </w:r>
      <w:r>
        <w:rPr>
          <w:rFonts w:hint="eastAsia"/>
        </w:rPr>
        <w:tab/>
        <w:t>if (board_state[i][j]==turn)</w:t>
      </w:r>
    </w:p>
    <w:p w14:paraId="5FCEA546" w14:textId="77777777" w:rsidR="00DE1CEE" w:rsidRDefault="00DE1CEE" w:rsidP="00DE1CEE">
      <w:pPr>
        <w:rPr>
          <w:rFonts w:hint="eastAsia"/>
        </w:rPr>
      </w:pPr>
      <w:r>
        <w:rPr>
          <w:rFonts w:hint="eastAsia"/>
        </w:rPr>
        <w:tab/>
      </w:r>
      <w:r>
        <w:rPr>
          <w:rFonts w:hint="eastAsia"/>
        </w:rPr>
        <w:tab/>
      </w:r>
      <w:r>
        <w:rPr>
          <w:rFonts w:hint="eastAsia"/>
        </w:rPr>
        <w:tab/>
        <w:t>count++;</w:t>
      </w:r>
    </w:p>
    <w:p w14:paraId="15A75E86" w14:textId="77777777" w:rsidR="00DE1CEE" w:rsidRDefault="00DE1CEE" w:rsidP="00DE1CEE">
      <w:pPr>
        <w:rPr>
          <w:rFonts w:hint="eastAsia"/>
        </w:rPr>
      </w:pPr>
      <w:r>
        <w:rPr>
          <w:rFonts w:hint="eastAsia"/>
        </w:rPr>
        <w:tab/>
      </w:r>
      <w:r>
        <w:rPr>
          <w:rFonts w:hint="eastAsia"/>
        </w:rPr>
        <w:tab/>
        <w:t>else</w:t>
      </w:r>
    </w:p>
    <w:p w14:paraId="50E20A54" w14:textId="77777777" w:rsidR="00DE1CEE" w:rsidRDefault="00DE1CEE" w:rsidP="00DE1CEE">
      <w:pPr>
        <w:rPr>
          <w:rFonts w:hint="eastAsia"/>
        </w:rPr>
      </w:pPr>
      <w:r>
        <w:rPr>
          <w:rFonts w:hint="eastAsia"/>
        </w:rPr>
        <w:tab/>
      </w:r>
      <w:r>
        <w:rPr>
          <w:rFonts w:hint="eastAsia"/>
        </w:rPr>
        <w:tab/>
      </w:r>
      <w:r>
        <w:rPr>
          <w:rFonts w:hint="eastAsia"/>
        </w:rPr>
        <w:tab/>
        <w:t>break;</w:t>
      </w:r>
    </w:p>
    <w:p w14:paraId="0AB31595" w14:textId="77777777" w:rsidR="00DE1CEE" w:rsidRDefault="00DE1CEE" w:rsidP="00DE1CEE">
      <w:pPr>
        <w:rPr>
          <w:rFonts w:hint="eastAsia"/>
        </w:rPr>
      </w:pPr>
      <w:r>
        <w:rPr>
          <w:rFonts w:hint="eastAsia"/>
        </w:rPr>
        <w:t xml:space="preserve">    }</w:t>
      </w:r>
    </w:p>
    <w:p w14:paraId="134F992C" w14:textId="77777777" w:rsidR="00DE1CEE" w:rsidRDefault="00DE1CEE" w:rsidP="00DE1CEE">
      <w:pPr>
        <w:rPr>
          <w:rFonts w:hint="eastAsia"/>
        </w:rPr>
      </w:pPr>
      <w:r>
        <w:rPr>
          <w:rFonts w:hint="eastAsia"/>
        </w:rPr>
        <w:tab/>
        <w:t>if (count==5)</w:t>
      </w:r>
    </w:p>
    <w:p w14:paraId="6FB3EE9E" w14:textId="77777777" w:rsidR="00DE1CEE" w:rsidRDefault="00DE1CEE" w:rsidP="00DE1CEE">
      <w:pPr>
        <w:rPr>
          <w:rFonts w:hint="eastAsia"/>
        </w:rPr>
      </w:pPr>
      <w:r>
        <w:rPr>
          <w:rFonts w:hint="eastAsia"/>
        </w:rPr>
        <w:tab/>
      </w:r>
      <w:r>
        <w:rPr>
          <w:rFonts w:hint="eastAsia"/>
        </w:rPr>
        <w:tab/>
        <w:t>return 1;</w:t>
      </w:r>
    </w:p>
    <w:p w14:paraId="64D62818" w14:textId="77777777" w:rsidR="00DE1CEE" w:rsidRDefault="00DE1CEE" w:rsidP="00DE1CEE">
      <w:pPr>
        <w:rPr>
          <w:rFonts w:hint="eastAsia"/>
        </w:rPr>
      </w:pPr>
    </w:p>
    <w:p w14:paraId="06CD14F0" w14:textId="77777777" w:rsidR="00DE1CEE" w:rsidRDefault="00DE1CEE" w:rsidP="00DE1CEE">
      <w:pPr>
        <w:rPr>
          <w:rFonts w:hint="eastAsia"/>
        </w:rPr>
      </w:pPr>
      <w:r>
        <w:rPr>
          <w:rFonts w:hint="eastAsia"/>
        </w:rPr>
        <w:tab/>
        <w:t>//</w:t>
      </w:r>
      <w:r>
        <w:rPr>
          <w:rFonts w:hint="eastAsia"/>
        </w:rPr>
        <w:t>垂直</w:t>
      </w:r>
    </w:p>
    <w:p w14:paraId="04A8E41A" w14:textId="77777777" w:rsidR="00DE1CEE" w:rsidRDefault="00DE1CEE" w:rsidP="00DE1CEE">
      <w:pPr>
        <w:rPr>
          <w:rFonts w:hint="eastAsia"/>
        </w:rPr>
      </w:pPr>
      <w:r>
        <w:rPr>
          <w:rFonts w:hint="eastAsia"/>
        </w:rPr>
        <w:tab/>
        <w:t>count=1;</w:t>
      </w:r>
    </w:p>
    <w:p w14:paraId="5E4373AA" w14:textId="77777777" w:rsidR="00DE1CEE" w:rsidRDefault="00DE1CEE" w:rsidP="00DE1CEE">
      <w:pPr>
        <w:rPr>
          <w:rFonts w:hint="eastAsia"/>
        </w:rPr>
      </w:pPr>
      <w:r>
        <w:rPr>
          <w:rFonts w:hint="eastAsia"/>
        </w:rPr>
        <w:tab/>
        <w:t>for (i=x_pos, j=y_pos+1; j&lt;15; j++) {</w:t>
      </w:r>
    </w:p>
    <w:p w14:paraId="5CB91FC4" w14:textId="77777777" w:rsidR="00DE1CEE" w:rsidRDefault="00DE1CEE" w:rsidP="00DE1CEE">
      <w:pPr>
        <w:rPr>
          <w:rFonts w:hint="eastAsia"/>
        </w:rPr>
      </w:pPr>
      <w:r>
        <w:rPr>
          <w:rFonts w:hint="eastAsia"/>
        </w:rPr>
        <w:tab/>
      </w:r>
      <w:r>
        <w:rPr>
          <w:rFonts w:hint="eastAsia"/>
        </w:rPr>
        <w:tab/>
        <w:t>if (board_state[i][j]==turn)</w:t>
      </w:r>
    </w:p>
    <w:p w14:paraId="45048855" w14:textId="77777777" w:rsidR="00DE1CEE" w:rsidRDefault="00DE1CEE" w:rsidP="00DE1CEE">
      <w:pPr>
        <w:rPr>
          <w:rFonts w:hint="eastAsia"/>
        </w:rPr>
      </w:pPr>
      <w:r>
        <w:rPr>
          <w:rFonts w:hint="eastAsia"/>
        </w:rPr>
        <w:tab/>
      </w:r>
      <w:r>
        <w:rPr>
          <w:rFonts w:hint="eastAsia"/>
        </w:rPr>
        <w:tab/>
      </w:r>
      <w:r>
        <w:rPr>
          <w:rFonts w:hint="eastAsia"/>
        </w:rPr>
        <w:tab/>
        <w:t>count++;</w:t>
      </w:r>
    </w:p>
    <w:p w14:paraId="59EEEE75" w14:textId="77777777" w:rsidR="00DE1CEE" w:rsidRDefault="00DE1CEE" w:rsidP="00DE1CEE">
      <w:pPr>
        <w:rPr>
          <w:rFonts w:hint="eastAsia"/>
        </w:rPr>
      </w:pPr>
      <w:r>
        <w:rPr>
          <w:rFonts w:hint="eastAsia"/>
        </w:rPr>
        <w:tab/>
      </w:r>
      <w:r>
        <w:rPr>
          <w:rFonts w:hint="eastAsia"/>
        </w:rPr>
        <w:tab/>
        <w:t>else</w:t>
      </w:r>
    </w:p>
    <w:p w14:paraId="3E3EE694" w14:textId="77777777" w:rsidR="00DE1CEE" w:rsidRDefault="00DE1CEE" w:rsidP="00DE1CEE">
      <w:pPr>
        <w:rPr>
          <w:rFonts w:hint="eastAsia"/>
        </w:rPr>
      </w:pPr>
      <w:r>
        <w:rPr>
          <w:rFonts w:hint="eastAsia"/>
        </w:rPr>
        <w:tab/>
      </w:r>
      <w:r>
        <w:rPr>
          <w:rFonts w:hint="eastAsia"/>
        </w:rPr>
        <w:tab/>
      </w:r>
      <w:r>
        <w:rPr>
          <w:rFonts w:hint="eastAsia"/>
        </w:rPr>
        <w:tab/>
        <w:t>break;</w:t>
      </w:r>
    </w:p>
    <w:p w14:paraId="0E20A112" w14:textId="77777777" w:rsidR="00DE1CEE" w:rsidRDefault="00DE1CEE" w:rsidP="00DE1CEE">
      <w:pPr>
        <w:rPr>
          <w:rFonts w:hint="eastAsia"/>
        </w:rPr>
      </w:pPr>
      <w:r>
        <w:rPr>
          <w:rFonts w:hint="eastAsia"/>
        </w:rPr>
        <w:tab/>
        <w:t>}</w:t>
      </w:r>
    </w:p>
    <w:p w14:paraId="14CFF932" w14:textId="77777777" w:rsidR="00DE1CEE" w:rsidRDefault="00DE1CEE" w:rsidP="00DE1CEE">
      <w:pPr>
        <w:rPr>
          <w:rFonts w:hint="eastAsia"/>
        </w:rPr>
      </w:pPr>
      <w:r>
        <w:rPr>
          <w:rFonts w:hint="eastAsia"/>
        </w:rPr>
        <w:tab/>
        <w:t>for (i=x_pos, j=y_pos-1; j&gt;=0; j--) {</w:t>
      </w:r>
    </w:p>
    <w:p w14:paraId="0997BBD9" w14:textId="77777777" w:rsidR="00DE1CEE" w:rsidRDefault="00DE1CEE" w:rsidP="00DE1CEE">
      <w:pPr>
        <w:rPr>
          <w:rFonts w:hint="eastAsia"/>
        </w:rPr>
      </w:pPr>
      <w:r>
        <w:rPr>
          <w:rFonts w:hint="eastAsia"/>
        </w:rPr>
        <w:tab/>
      </w:r>
      <w:r>
        <w:rPr>
          <w:rFonts w:hint="eastAsia"/>
        </w:rPr>
        <w:tab/>
        <w:t>if (board_state[i][j]==turn)</w:t>
      </w:r>
    </w:p>
    <w:p w14:paraId="1D0E2EA7" w14:textId="77777777" w:rsidR="00DE1CEE" w:rsidRDefault="00DE1CEE" w:rsidP="00DE1CEE">
      <w:pPr>
        <w:rPr>
          <w:rFonts w:hint="eastAsia"/>
        </w:rPr>
      </w:pPr>
      <w:r>
        <w:rPr>
          <w:rFonts w:hint="eastAsia"/>
        </w:rPr>
        <w:tab/>
      </w:r>
      <w:r>
        <w:rPr>
          <w:rFonts w:hint="eastAsia"/>
        </w:rPr>
        <w:tab/>
      </w:r>
      <w:r>
        <w:rPr>
          <w:rFonts w:hint="eastAsia"/>
        </w:rPr>
        <w:tab/>
        <w:t>count++;</w:t>
      </w:r>
    </w:p>
    <w:p w14:paraId="442086B2" w14:textId="77777777" w:rsidR="00DE1CEE" w:rsidRDefault="00DE1CEE" w:rsidP="00DE1CEE">
      <w:pPr>
        <w:rPr>
          <w:rFonts w:hint="eastAsia"/>
        </w:rPr>
      </w:pPr>
      <w:r>
        <w:rPr>
          <w:rFonts w:hint="eastAsia"/>
        </w:rPr>
        <w:lastRenderedPageBreak/>
        <w:tab/>
      </w:r>
      <w:r>
        <w:rPr>
          <w:rFonts w:hint="eastAsia"/>
        </w:rPr>
        <w:tab/>
        <w:t>else</w:t>
      </w:r>
    </w:p>
    <w:p w14:paraId="2EDC4630" w14:textId="77777777" w:rsidR="00DE1CEE" w:rsidRDefault="00DE1CEE" w:rsidP="00DE1CEE">
      <w:pPr>
        <w:rPr>
          <w:rFonts w:hint="eastAsia"/>
        </w:rPr>
      </w:pPr>
      <w:r>
        <w:rPr>
          <w:rFonts w:hint="eastAsia"/>
        </w:rPr>
        <w:tab/>
      </w:r>
      <w:r>
        <w:rPr>
          <w:rFonts w:hint="eastAsia"/>
        </w:rPr>
        <w:tab/>
      </w:r>
      <w:r>
        <w:rPr>
          <w:rFonts w:hint="eastAsia"/>
        </w:rPr>
        <w:tab/>
        <w:t>break;</w:t>
      </w:r>
    </w:p>
    <w:p w14:paraId="537D6C03" w14:textId="77777777" w:rsidR="00DE1CEE" w:rsidRDefault="00DE1CEE" w:rsidP="00DE1CEE">
      <w:pPr>
        <w:rPr>
          <w:rFonts w:hint="eastAsia"/>
        </w:rPr>
      </w:pPr>
      <w:r>
        <w:rPr>
          <w:rFonts w:hint="eastAsia"/>
        </w:rPr>
        <w:tab/>
        <w:t>}</w:t>
      </w:r>
    </w:p>
    <w:p w14:paraId="0DA5A15C" w14:textId="77777777" w:rsidR="00DE1CEE" w:rsidRDefault="00DE1CEE" w:rsidP="00DE1CEE">
      <w:pPr>
        <w:rPr>
          <w:rFonts w:hint="eastAsia"/>
        </w:rPr>
      </w:pPr>
      <w:r>
        <w:rPr>
          <w:rFonts w:hint="eastAsia"/>
        </w:rPr>
        <w:tab/>
        <w:t>if (count==5)</w:t>
      </w:r>
    </w:p>
    <w:p w14:paraId="262BF9F9" w14:textId="77777777" w:rsidR="00DE1CEE" w:rsidRDefault="00DE1CEE" w:rsidP="00DE1CEE">
      <w:pPr>
        <w:rPr>
          <w:rFonts w:hint="eastAsia"/>
        </w:rPr>
      </w:pPr>
      <w:r>
        <w:rPr>
          <w:rFonts w:hint="eastAsia"/>
        </w:rPr>
        <w:tab/>
      </w:r>
      <w:r>
        <w:rPr>
          <w:rFonts w:hint="eastAsia"/>
        </w:rPr>
        <w:tab/>
        <w:t>return 1;</w:t>
      </w:r>
    </w:p>
    <w:p w14:paraId="00219E1A" w14:textId="77777777" w:rsidR="00DE1CEE" w:rsidRDefault="00DE1CEE" w:rsidP="00DE1CEE">
      <w:pPr>
        <w:rPr>
          <w:rFonts w:hint="eastAsia"/>
        </w:rPr>
      </w:pPr>
    </w:p>
    <w:p w14:paraId="24BAFA5A" w14:textId="77777777" w:rsidR="00DE1CEE" w:rsidRDefault="00DE1CEE" w:rsidP="00DE1CEE">
      <w:pPr>
        <w:rPr>
          <w:rFonts w:hint="eastAsia"/>
        </w:rPr>
      </w:pPr>
      <w:r>
        <w:rPr>
          <w:rFonts w:hint="eastAsia"/>
        </w:rPr>
        <w:tab/>
        <w:t>//</w:t>
      </w:r>
      <w:r>
        <w:rPr>
          <w:rFonts w:hint="eastAsia"/>
        </w:rPr>
        <w:t>左上至右下</w:t>
      </w:r>
    </w:p>
    <w:p w14:paraId="34231D4C" w14:textId="77777777" w:rsidR="00DE1CEE" w:rsidRDefault="00DE1CEE" w:rsidP="00DE1CEE">
      <w:pPr>
        <w:rPr>
          <w:rFonts w:hint="eastAsia"/>
        </w:rPr>
      </w:pPr>
      <w:r>
        <w:rPr>
          <w:rFonts w:hint="eastAsia"/>
        </w:rPr>
        <w:tab/>
        <w:t>count=1;</w:t>
      </w:r>
    </w:p>
    <w:p w14:paraId="4227C33A" w14:textId="77777777" w:rsidR="00DE1CEE" w:rsidRDefault="00DE1CEE" w:rsidP="00DE1CEE">
      <w:pPr>
        <w:rPr>
          <w:rFonts w:hint="eastAsia"/>
        </w:rPr>
      </w:pPr>
      <w:r>
        <w:rPr>
          <w:rFonts w:hint="eastAsia"/>
        </w:rPr>
        <w:tab/>
        <w:t>for (i=x_pos+1,j=y_pos+1; i&lt;15 &amp;&amp; j&lt;15; i++,j++) {</w:t>
      </w:r>
    </w:p>
    <w:p w14:paraId="0A796104" w14:textId="77777777" w:rsidR="00DE1CEE" w:rsidRDefault="00DE1CEE" w:rsidP="00DE1CEE">
      <w:pPr>
        <w:rPr>
          <w:rFonts w:hint="eastAsia"/>
        </w:rPr>
      </w:pPr>
      <w:r>
        <w:rPr>
          <w:rFonts w:hint="eastAsia"/>
        </w:rPr>
        <w:tab/>
      </w:r>
      <w:r>
        <w:rPr>
          <w:rFonts w:hint="eastAsia"/>
        </w:rPr>
        <w:tab/>
        <w:t>if (board_state[i][j]==turn)</w:t>
      </w:r>
    </w:p>
    <w:p w14:paraId="6D8B7ADE" w14:textId="77777777" w:rsidR="00DE1CEE" w:rsidRDefault="00DE1CEE" w:rsidP="00DE1CEE">
      <w:pPr>
        <w:rPr>
          <w:rFonts w:hint="eastAsia"/>
        </w:rPr>
      </w:pPr>
      <w:r>
        <w:rPr>
          <w:rFonts w:hint="eastAsia"/>
        </w:rPr>
        <w:tab/>
      </w:r>
      <w:r>
        <w:rPr>
          <w:rFonts w:hint="eastAsia"/>
        </w:rPr>
        <w:tab/>
      </w:r>
      <w:r>
        <w:rPr>
          <w:rFonts w:hint="eastAsia"/>
        </w:rPr>
        <w:tab/>
        <w:t>count++;</w:t>
      </w:r>
    </w:p>
    <w:p w14:paraId="1AF57B21" w14:textId="77777777" w:rsidR="00DE1CEE" w:rsidRDefault="00DE1CEE" w:rsidP="00DE1CEE">
      <w:pPr>
        <w:rPr>
          <w:rFonts w:hint="eastAsia"/>
        </w:rPr>
      </w:pPr>
      <w:r>
        <w:rPr>
          <w:rFonts w:hint="eastAsia"/>
        </w:rPr>
        <w:tab/>
      </w:r>
      <w:r>
        <w:rPr>
          <w:rFonts w:hint="eastAsia"/>
        </w:rPr>
        <w:tab/>
        <w:t>else</w:t>
      </w:r>
    </w:p>
    <w:p w14:paraId="56816ACB" w14:textId="77777777" w:rsidR="00DE1CEE" w:rsidRDefault="00DE1CEE" w:rsidP="00DE1CEE">
      <w:pPr>
        <w:rPr>
          <w:rFonts w:hint="eastAsia"/>
        </w:rPr>
      </w:pPr>
      <w:r>
        <w:rPr>
          <w:rFonts w:hint="eastAsia"/>
        </w:rPr>
        <w:tab/>
      </w:r>
      <w:r>
        <w:rPr>
          <w:rFonts w:hint="eastAsia"/>
        </w:rPr>
        <w:tab/>
      </w:r>
      <w:r>
        <w:rPr>
          <w:rFonts w:hint="eastAsia"/>
        </w:rPr>
        <w:tab/>
        <w:t>break;</w:t>
      </w:r>
    </w:p>
    <w:p w14:paraId="3DEAC45D" w14:textId="77777777" w:rsidR="00DE1CEE" w:rsidRDefault="00DE1CEE" w:rsidP="00DE1CEE">
      <w:pPr>
        <w:rPr>
          <w:rFonts w:hint="eastAsia"/>
        </w:rPr>
      </w:pPr>
      <w:r>
        <w:rPr>
          <w:rFonts w:hint="eastAsia"/>
        </w:rPr>
        <w:tab/>
        <w:t>}</w:t>
      </w:r>
    </w:p>
    <w:p w14:paraId="727BFCB9" w14:textId="77777777" w:rsidR="00DE1CEE" w:rsidRDefault="00DE1CEE" w:rsidP="00DE1CEE">
      <w:pPr>
        <w:rPr>
          <w:rFonts w:hint="eastAsia"/>
        </w:rPr>
      </w:pPr>
      <w:r>
        <w:rPr>
          <w:rFonts w:hint="eastAsia"/>
        </w:rPr>
        <w:tab/>
        <w:t>for (i=x_pos-1,j=y_pos-1; i&gt;=0 &amp;&amp; j&gt;=0; i--,j--) {</w:t>
      </w:r>
    </w:p>
    <w:p w14:paraId="199B365A" w14:textId="77777777" w:rsidR="00DE1CEE" w:rsidRDefault="00DE1CEE" w:rsidP="00DE1CEE">
      <w:pPr>
        <w:rPr>
          <w:rFonts w:hint="eastAsia"/>
        </w:rPr>
      </w:pPr>
      <w:r>
        <w:rPr>
          <w:rFonts w:hint="eastAsia"/>
        </w:rPr>
        <w:tab/>
      </w:r>
      <w:r>
        <w:rPr>
          <w:rFonts w:hint="eastAsia"/>
        </w:rPr>
        <w:tab/>
        <w:t>if (board_state[i][j]==turn)</w:t>
      </w:r>
    </w:p>
    <w:p w14:paraId="7280D8F5" w14:textId="77777777" w:rsidR="00DE1CEE" w:rsidRDefault="00DE1CEE" w:rsidP="00DE1CEE">
      <w:pPr>
        <w:rPr>
          <w:rFonts w:hint="eastAsia"/>
        </w:rPr>
      </w:pPr>
      <w:r>
        <w:rPr>
          <w:rFonts w:hint="eastAsia"/>
        </w:rPr>
        <w:tab/>
      </w:r>
      <w:r>
        <w:rPr>
          <w:rFonts w:hint="eastAsia"/>
        </w:rPr>
        <w:tab/>
      </w:r>
      <w:r>
        <w:rPr>
          <w:rFonts w:hint="eastAsia"/>
        </w:rPr>
        <w:tab/>
        <w:t>count++;</w:t>
      </w:r>
    </w:p>
    <w:p w14:paraId="54102D08" w14:textId="77777777" w:rsidR="00DE1CEE" w:rsidRDefault="00DE1CEE" w:rsidP="00DE1CEE">
      <w:pPr>
        <w:rPr>
          <w:rFonts w:hint="eastAsia"/>
        </w:rPr>
      </w:pPr>
      <w:r>
        <w:rPr>
          <w:rFonts w:hint="eastAsia"/>
        </w:rPr>
        <w:tab/>
      </w:r>
      <w:r>
        <w:rPr>
          <w:rFonts w:hint="eastAsia"/>
        </w:rPr>
        <w:tab/>
        <w:t>else</w:t>
      </w:r>
    </w:p>
    <w:p w14:paraId="0B9C79D4" w14:textId="77777777" w:rsidR="00DE1CEE" w:rsidRDefault="00DE1CEE" w:rsidP="00DE1CEE">
      <w:pPr>
        <w:rPr>
          <w:rFonts w:hint="eastAsia"/>
        </w:rPr>
      </w:pPr>
      <w:r>
        <w:rPr>
          <w:rFonts w:hint="eastAsia"/>
        </w:rPr>
        <w:tab/>
      </w:r>
      <w:r>
        <w:rPr>
          <w:rFonts w:hint="eastAsia"/>
        </w:rPr>
        <w:tab/>
      </w:r>
      <w:r>
        <w:rPr>
          <w:rFonts w:hint="eastAsia"/>
        </w:rPr>
        <w:tab/>
        <w:t>break;</w:t>
      </w:r>
    </w:p>
    <w:p w14:paraId="0CFA7F67" w14:textId="77777777" w:rsidR="00DE1CEE" w:rsidRDefault="00DE1CEE" w:rsidP="00DE1CEE">
      <w:pPr>
        <w:rPr>
          <w:rFonts w:hint="eastAsia"/>
        </w:rPr>
      </w:pPr>
      <w:r>
        <w:rPr>
          <w:rFonts w:hint="eastAsia"/>
        </w:rPr>
        <w:tab/>
        <w:t>}</w:t>
      </w:r>
    </w:p>
    <w:p w14:paraId="00F64D8A" w14:textId="77777777" w:rsidR="00DE1CEE" w:rsidRDefault="00DE1CEE" w:rsidP="00DE1CEE">
      <w:pPr>
        <w:rPr>
          <w:rFonts w:hint="eastAsia"/>
        </w:rPr>
      </w:pPr>
      <w:r>
        <w:rPr>
          <w:rFonts w:hint="eastAsia"/>
        </w:rPr>
        <w:tab/>
        <w:t>if (count==5)</w:t>
      </w:r>
    </w:p>
    <w:p w14:paraId="040966AD" w14:textId="77777777" w:rsidR="00DE1CEE" w:rsidRDefault="00DE1CEE" w:rsidP="00DE1CEE">
      <w:pPr>
        <w:rPr>
          <w:rFonts w:hint="eastAsia"/>
        </w:rPr>
      </w:pPr>
      <w:r>
        <w:rPr>
          <w:rFonts w:hint="eastAsia"/>
        </w:rPr>
        <w:tab/>
      </w:r>
      <w:r>
        <w:rPr>
          <w:rFonts w:hint="eastAsia"/>
        </w:rPr>
        <w:tab/>
        <w:t>return 1;</w:t>
      </w:r>
    </w:p>
    <w:p w14:paraId="77B4AF85" w14:textId="77777777" w:rsidR="00DE1CEE" w:rsidRDefault="00DE1CEE" w:rsidP="00DE1CEE">
      <w:pPr>
        <w:rPr>
          <w:rFonts w:hint="eastAsia"/>
        </w:rPr>
      </w:pPr>
    </w:p>
    <w:p w14:paraId="69BE8140" w14:textId="77777777" w:rsidR="00DE1CEE" w:rsidRDefault="00DE1CEE" w:rsidP="00DE1CEE">
      <w:pPr>
        <w:rPr>
          <w:rFonts w:hint="eastAsia"/>
        </w:rPr>
      </w:pPr>
      <w:r>
        <w:rPr>
          <w:rFonts w:hint="eastAsia"/>
        </w:rPr>
        <w:tab/>
        <w:t>//</w:t>
      </w:r>
      <w:r>
        <w:rPr>
          <w:rFonts w:hint="eastAsia"/>
        </w:rPr>
        <w:t>左下至右上</w:t>
      </w:r>
    </w:p>
    <w:p w14:paraId="4C715F79" w14:textId="77777777" w:rsidR="00DE1CEE" w:rsidRDefault="00DE1CEE" w:rsidP="00DE1CEE">
      <w:pPr>
        <w:rPr>
          <w:rFonts w:hint="eastAsia"/>
        </w:rPr>
      </w:pPr>
      <w:r>
        <w:rPr>
          <w:rFonts w:hint="eastAsia"/>
        </w:rPr>
        <w:tab/>
        <w:t>count=1;</w:t>
      </w:r>
    </w:p>
    <w:p w14:paraId="34687C06" w14:textId="77777777" w:rsidR="00DE1CEE" w:rsidRDefault="00DE1CEE" w:rsidP="00DE1CEE">
      <w:pPr>
        <w:rPr>
          <w:rFonts w:hint="eastAsia"/>
        </w:rPr>
      </w:pPr>
      <w:r>
        <w:rPr>
          <w:rFonts w:hint="eastAsia"/>
        </w:rPr>
        <w:t xml:space="preserve">    for (i=x_pos+1,j=y_pos-1; i&lt;15 &amp;&amp; j&gt;=0; i++,j--) {</w:t>
      </w:r>
    </w:p>
    <w:p w14:paraId="276ACE91" w14:textId="77777777" w:rsidR="00DE1CEE" w:rsidRDefault="00DE1CEE" w:rsidP="00DE1CEE">
      <w:pPr>
        <w:rPr>
          <w:rFonts w:hint="eastAsia"/>
        </w:rPr>
      </w:pPr>
      <w:r>
        <w:rPr>
          <w:rFonts w:hint="eastAsia"/>
        </w:rPr>
        <w:tab/>
        <w:t xml:space="preserve"> </w:t>
      </w:r>
      <w:r>
        <w:rPr>
          <w:rFonts w:hint="eastAsia"/>
        </w:rPr>
        <w:tab/>
        <w:t>if (board_state[i][j]==turn)</w:t>
      </w:r>
    </w:p>
    <w:p w14:paraId="47836917" w14:textId="77777777" w:rsidR="00DE1CEE" w:rsidRDefault="00DE1CEE" w:rsidP="00DE1CEE">
      <w:pPr>
        <w:rPr>
          <w:rFonts w:hint="eastAsia"/>
        </w:rPr>
      </w:pPr>
      <w:r>
        <w:rPr>
          <w:rFonts w:hint="eastAsia"/>
        </w:rPr>
        <w:tab/>
      </w:r>
      <w:r>
        <w:rPr>
          <w:rFonts w:hint="eastAsia"/>
        </w:rPr>
        <w:tab/>
      </w:r>
      <w:r>
        <w:rPr>
          <w:rFonts w:hint="eastAsia"/>
        </w:rPr>
        <w:tab/>
        <w:t>count++;</w:t>
      </w:r>
    </w:p>
    <w:p w14:paraId="17637E16" w14:textId="77777777" w:rsidR="00DE1CEE" w:rsidRDefault="00DE1CEE" w:rsidP="00DE1CEE">
      <w:pPr>
        <w:rPr>
          <w:rFonts w:hint="eastAsia"/>
        </w:rPr>
      </w:pPr>
      <w:r>
        <w:rPr>
          <w:rFonts w:hint="eastAsia"/>
        </w:rPr>
        <w:tab/>
      </w:r>
      <w:r>
        <w:rPr>
          <w:rFonts w:hint="eastAsia"/>
        </w:rPr>
        <w:tab/>
        <w:t>else</w:t>
      </w:r>
    </w:p>
    <w:p w14:paraId="5EE8C697" w14:textId="77777777" w:rsidR="00DE1CEE" w:rsidRDefault="00DE1CEE" w:rsidP="00DE1CEE">
      <w:pPr>
        <w:rPr>
          <w:rFonts w:hint="eastAsia"/>
        </w:rPr>
      </w:pPr>
      <w:r>
        <w:rPr>
          <w:rFonts w:hint="eastAsia"/>
        </w:rPr>
        <w:tab/>
      </w:r>
      <w:r>
        <w:rPr>
          <w:rFonts w:hint="eastAsia"/>
        </w:rPr>
        <w:tab/>
      </w:r>
      <w:r>
        <w:rPr>
          <w:rFonts w:hint="eastAsia"/>
        </w:rPr>
        <w:tab/>
        <w:t>break;</w:t>
      </w:r>
    </w:p>
    <w:p w14:paraId="23177C54" w14:textId="77777777" w:rsidR="00DE1CEE" w:rsidRDefault="00DE1CEE" w:rsidP="00DE1CEE">
      <w:pPr>
        <w:rPr>
          <w:rFonts w:hint="eastAsia"/>
        </w:rPr>
      </w:pPr>
      <w:r>
        <w:rPr>
          <w:rFonts w:hint="eastAsia"/>
        </w:rPr>
        <w:lastRenderedPageBreak/>
        <w:tab/>
        <w:t>}</w:t>
      </w:r>
    </w:p>
    <w:p w14:paraId="57096474" w14:textId="77777777" w:rsidR="00DE1CEE" w:rsidRDefault="00DE1CEE" w:rsidP="00DE1CEE">
      <w:pPr>
        <w:rPr>
          <w:rFonts w:hint="eastAsia"/>
        </w:rPr>
      </w:pPr>
      <w:r>
        <w:rPr>
          <w:rFonts w:hint="eastAsia"/>
        </w:rPr>
        <w:tab/>
        <w:t>for (i=x_pos-1,j=y_pos+1; i&gt;=0 &amp;&amp; j&lt;15; i--,j++) {</w:t>
      </w:r>
    </w:p>
    <w:p w14:paraId="1E5F89FD" w14:textId="77777777" w:rsidR="00DE1CEE" w:rsidRDefault="00DE1CEE" w:rsidP="00DE1CEE">
      <w:pPr>
        <w:rPr>
          <w:rFonts w:hint="eastAsia"/>
        </w:rPr>
      </w:pPr>
      <w:r>
        <w:rPr>
          <w:rFonts w:hint="eastAsia"/>
        </w:rPr>
        <w:tab/>
      </w:r>
      <w:r>
        <w:rPr>
          <w:rFonts w:hint="eastAsia"/>
        </w:rPr>
        <w:tab/>
        <w:t>if (board_state[i][j]==turn)</w:t>
      </w:r>
    </w:p>
    <w:p w14:paraId="523D6C33" w14:textId="77777777" w:rsidR="00DE1CEE" w:rsidRDefault="00DE1CEE" w:rsidP="00DE1CEE">
      <w:pPr>
        <w:rPr>
          <w:rFonts w:hint="eastAsia"/>
        </w:rPr>
      </w:pPr>
      <w:r>
        <w:rPr>
          <w:rFonts w:hint="eastAsia"/>
        </w:rPr>
        <w:tab/>
      </w:r>
      <w:r>
        <w:rPr>
          <w:rFonts w:hint="eastAsia"/>
        </w:rPr>
        <w:tab/>
      </w:r>
      <w:r>
        <w:rPr>
          <w:rFonts w:hint="eastAsia"/>
        </w:rPr>
        <w:tab/>
        <w:t>count++;</w:t>
      </w:r>
    </w:p>
    <w:p w14:paraId="196CD0B3" w14:textId="77777777" w:rsidR="00DE1CEE" w:rsidRDefault="00DE1CEE" w:rsidP="00DE1CEE">
      <w:pPr>
        <w:rPr>
          <w:rFonts w:hint="eastAsia"/>
        </w:rPr>
      </w:pPr>
      <w:r>
        <w:rPr>
          <w:rFonts w:hint="eastAsia"/>
        </w:rPr>
        <w:tab/>
      </w:r>
      <w:r>
        <w:rPr>
          <w:rFonts w:hint="eastAsia"/>
        </w:rPr>
        <w:tab/>
        <w:t>else</w:t>
      </w:r>
    </w:p>
    <w:p w14:paraId="7E8F1347" w14:textId="77777777" w:rsidR="00DE1CEE" w:rsidRDefault="00DE1CEE" w:rsidP="00DE1CEE">
      <w:pPr>
        <w:rPr>
          <w:rFonts w:hint="eastAsia"/>
        </w:rPr>
      </w:pPr>
      <w:r>
        <w:rPr>
          <w:rFonts w:hint="eastAsia"/>
        </w:rPr>
        <w:tab/>
      </w:r>
      <w:r>
        <w:rPr>
          <w:rFonts w:hint="eastAsia"/>
        </w:rPr>
        <w:tab/>
      </w:r>
      <w:r>
        <w:rPr>
          <w:rFonts w:hint="eastAsia"/>
        </w:rPr>
        <w:tab/>
        <w:t>break;</w:t>
      </w:r>
    </w:p>
    <w:p w14:paraId="51E38A18" w14:textId="77777777" w:rsidR="00DE1CEE" w:rsidRDefault="00DE1CEE" w:rsidP="00DE1CEE">
      <w:pPr>
        <w:rPr>
          <w:rFonts w:hint="eastAsia"/>
        </w:rPr>
      </w:pPr>
      <w:r>
        <w:rPr>
          <w:rFonts w:hint="eastAsia"/>
        </w:rPr>
        <w:tab/>
        <w:t>}</w:t>
      </w:r>
    </w:p>
    <w:p w14:paraId="2135ABF0" w14:textId="77777777" w:rsidR="00DE1CEE" w:rsidRDefault="00DE1CEE" w:rsidP="00DE1CEE">
      <w:pPr>
        <w:rPr>
          <w:rFonts w:hint="eastAsia"/>
        </w:rPr>
      </w:pPr>
      <w:r>
        <w:rPr>
          <w:rFonts w:hint="eastAsia"/>
        </w:rPr>
        <w:tab/>
        <w:t>if (count==5)</w:t>
      </w:r>
    </w:p>
    <w:p w14:paraId="2311DB46" w14:textId="77777777" w:rsidR="00DE1CEE" w:rsidRDefault="00DE1CEE" w:rsidP="00DE1CEE">
      <w:pPr>
        <w:rPr>
          <w:rFonts w:hint="eastAsia"/>
        </w:rPr>
      </w:pPr>
      <w:r>
        <w:rPr>
          <w:rFonts w:hint="eastAsia"/>
        </w:rPr>
        <w:tab/>
      </w:r>
      <w:r>
        <w:rPr>
          <w:rFonts w:hint="eastAsia"/>
        </w:rPr>
        <w:tab/>
        <w:t>return 1;</w:t>
      </w:r>
    </w:p>
    <w:p w14:paraId="7F15D209" w14:textId="77777777" w:rsidR="00DE1CEE" w:rsidRDefault="00DE1CEE" w:rsidP="00DE1CEE">
      <w:pPr>
        <w:rPr>
          <w:rFonts w:hint="eastAsia"/>
        </w:rPr>
      </w:pPr>
    </w:p>
    <w:p w14:paraId="032799A9" w14:textId="77777777" w:rsidR="00DE1CEE" w:rsidRDefault="00DE1CEE" w:rsidP="00DE1CEE">
      <w:pPr>
        <w:rPr>
          <w:rFonts w:hint="eastAsia"/>
        </w:rPr>
      </w:pPr>
      <w:r>
        <w:rPr>
          <w:rFonts w:hint="eastAsia"/>
        </w:rPr>
        <w:tab/>
        <w:t>//no win</w:t>
      </w:r>
    </w:p>
    <w:p w14:paraId="213E9B93" w14:textId="77777777" w:rsidR="00DE1CEE" w:rsidRDefault="00DE1CEE" w:rsidP="00DE1CEE">
      <w:pPr>
        <w:rPr>
          <w:rFonts w:hint="eastAsia"/>
        </w:rPr>
      </w:pPr>
      <w:r>
        <w:rPr>
          <w:rFonts w:hint="eastAsia"/>
        </w:rPr>
        <w:tab/>
        <w:t>return 0;</w:t>
      </w:r>
    </w:p>
    <w:p w14:paraId="79E30C33" w14:textId="77777777" w:rsidR="00DE1CEE" w:rsidRDefault="00DE1CEE" w:rsidP="00DE1CEE">
      <w:pPr>
        <w:rPr>
          <w:rFonts w:hint="eastAsia"/>
        </w:rPr>
      </w:pPr>
      <w:r>
        <w:rPr>
          <w:rFonts w:hint="eastAsia"/>
        </w:rPr>
        <w:t>}</w:t>
      </w:r>
    </w:p>
    <w:p w14:paraId="16580168" w14:textId="77777777" w:rsidR="00DE1CEE" w:rsidRDefault="00DE1CEE" w:rsidP="00DE1CEE">
      <w:pPr>
        <w:rPr>
          <w:rFonts w:hint="eastAsia"/>
        </w:rPr>
      </w:pPr>
    </w:p>
    <w:p w14:paraId="493AB671" w14:textId="77777777" w:rsidR="00DE1CEE" w:rsidRDefault="00DE1CEE" w:rsidP="00DE1CEE">
      <w:pPr>
        <w:rPr>
          <w:rFonts w:hint="eastAsia"/>
        </w:rPr>
      </w:pPr>
      <w:r>
        <w:rPr>
          <w:rFonts w:hint="eastAsia"/>
        </w:rPr>
        <w:t>int CheckBan(int x_pos, int y_pos, int turn)</w:t>
      </w:r>
    </w:p>
    <w:p w14:paraId="6C75E7B6" w14:textId="77777777" w:rsidR="00DE1CEE" w:rsidRDefault="00DE1CEE" w:rsidP="00DE1CEE">
      <w:pPr>
        <w:rPr>
          <w:rFonts w:hint="eastAsia"/>
        </w:rPr>
      </w:pPr>
      <w:r>
        <w:rPr>
          <w:rFonts w:hint="eastAsia"/>
        </w:rPr>
        <w:t>{</w:t>
      </w:r>
    </w:p>
    <w:p w14:paraId="02472915" w14:textId="77777777" w:rsidR="00DE1CEE" w:rsidRDefault="00DE1CEE" w:rsidP="00DE1CEE">
      <w:pPr>
        <w:rPr>
          <w:rFonts w:hint="eastAsia"/>
        </w:rPr>
      </w:pPr>
      <w:r>
        <w:rPr>
          <w:rFonts w:hint="eastAsia"/>
        </w:rPr>
        <w:tab/>
        <w:t>int i,j,count,lian3,lian4,lian6;</w:t>
      </w:r>
    </w:p>
    <w:p w14:paraId="7EFFB6C2" w14:textId="77777777" w:rsidR="00DE1CEE" w:rsidRDefault="00DE1CEE" w:rsidP="00DE1CEE">
      <w:pPr>
        <w:rPr>
          <w:rFonts w:hint="eastAsia"/>
        </w:rPr>
      </w:pPr>
    </w:p>
    <w:p w14:paraId="33133028" w14:textId="77777777" w:rsidR="00DE1CEE" w:rsidRDefault="00DE1CEE" w:rsidP="00DE1CEE">
      <w:pPr>
        <w:rPr>
          <w:rFonts w:hint="eastAsia"/>
        </w:rPr>
      </w:pPr>
      <w:r>
        <w:rPr>
          <w:rFonts w:hint="eastAsia"/>
        </w:rPr>
        <w:tab/>
        <w:t>lian3=0;</w:t>
      </w:r>
    </w:p>
    <w:p w14:paraId="022B4CDF" w14:textId="77777777" w:rsidR="00DE1CEE" w:rsidRDefault="00DE1CEE" w:rsidP="00DE1CEE">
      <w:pPr>
        <w:rPr>
          <w:rFonts w:hint="eastAsia"/>
        </w:rPr>
      </w:pPr>
      <w:r>
        <w:rPr>
          <w:rFonts w:hint="eastAsia"/>
        </w:rPr>
        <w:tab/>
        <w:t>lian4=0;</w:t>
      </w:r>
    </w:p>
    <w:p w14:paraId="5230AE6C" w14:textId="77777777" w:rsidR="00DE1CEE" w:rsidRDefault="00DE1CEE" w:rsidP="00DE1CEE">
      <w:pPr>
        <w:rPr>
          <w:rFonts w:hint="eastAsia"/>
        </w:rPr>
      </w:pPr>
      <w:r>
        <w:rPr>
          <w:rFonts w:hint="eastAsia"/>
        </w:rPr>
        <w:tab/>
        <w:t>lian6=0;</w:t>
      </w:r>
    </w:p>
    <w:p w14:paraId="30A053E8" w14:textId="77777777" w:rsidR="00DE1CEE" w:rsidRDefault="00DE1CEE" w:rsidP="00DE1CEE">
      <w:pPr>
        <w:rPr>
          <w:rFonts w:hint="eastAsia"/>
        </w:rPr>
      </w:pPr>
    </w:p>
    <w:p w14:paraId="11BFC0A1" w14:textId="77777777" w:rsidR="00DE1CEE" w:rsidRDefault="00DE1CEE" w:rsidP="00DE1CEE">
      <w:pPr>
        <w:rPr>
          <w:rFonts w:hint="eastAsia"/>
        </w:rPr>
      </w:pPr>
      <w:r>
        <w:rPr>
          <w:rFonts w:hint="eastAsia"/>
        </w:rPr>
        <w:tab/>
        <w:t>//</w:t>
      </w:r>
      <w:r>
        <w:rPr>
          <w:rFonts w:hint="eastAsia"/>
        </w:rPr>
        <w:t>水平</w:t>
      </w:r>
    </w:p>
    <w:p w14:paraId="044D8FB2" w14:textId="77777777" w:rsidR="00DE1CEE" w:rsidRDefault="00DE1CEE" w:rsidP="00DE1CEE">
      <w:pPr>
        <w:rPr>
          <w:rFonts w:hint="eastAsia"/>
        </w:rPr>
      </w:pPr>
      <w:r>
        <w:rPr>
          <w:rFonts w:hint="eastAsia"/>
        </w:rPr>
        <w:tab/>
        <w:t>count=1;</w:t>
      </w:r>
    </w:p>
    <w:p w14:paraId="2E8E63C6" w14:textId="77777777" w:rsidR="00DE1CEE" w:rsidRDefault="00DE1CEE" w:rsidP="00DE1CEE">
      <w:pPr>
        <w:rPr>
          <w:rFonts w:hint="eastAsia"/>
        </w:rPr>
      </w:pPr>
      <w:r>
        <w:rPr>
          <w:rFonts w:hint="eastAsia"/>
        </w:rPr>
        <w:tab/>
        <w:t>if(board_state[x_pos+1][y_pos]==EMPTY){</w:t>
      </w:r>
    </w:p>
    <w:p w14:paraId="2796810B" w14:textId="77777777" w:rsidR="00DE1CEE" w:rsidRDefault="00DE1CEE" w:rsidP="00DE1CEE">
      <w:pPr>
        <w:rPr>
          <w:rFonts w:hint="eastAsia"/>
        </w:rPr>
      </w:pPr>
      <w:r>
        <w:rPr>
          <w:rFonts w:hint="eastAsia"/>
        </w:rPr>
        <w:tab/>
      </w:r>
      <w:r>
        <w:rPr>
          <w:rFonts w:hint="eastAsia"/>
        </w:rPr>
        <w:tab/>
        <w:t>for (i=x_pos+2, j=y_pos; i&lt;15; i++) {</w:t>
      </w:r>
    </w:p>
    <w:p w14:paraId="53E13BDE" w14:textId="77777777" w:rsidR="00DE1CEE" w:rsidRDefault="00DE1CEE" w:rsidP="00DE1CEE">
      <w:pPr>
        <w:rPr>
          <w:rFonts w:hint="eastAsia"/>
        </w:rPr>
      </w:pPr>
      <w:r>
        <w:rPr>
          <w:rFonts w:hint="eastAsia"/>
        </w:rPr>
        <w:tab/>
      </w:r>
      <w:r>
        <w:rPr>
          <w:rFonts w:hint="eastAsia"/>
        </w:rPr>
        <w:tab/>
      </w:r>
      <w:r>
        <w:rPr>
          <w:rFonts w:hint="eastAsia"/>
        </w:rPr>
        <w:tab/>
        <w:t>if (board_state[i][j]==turn)</w:t>
      </w:r>
    </w:p>
    <w:p w14:paraId="02C28852"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count++;</w:t>
      </w:r>
    </w:p>
    <w:p w14:paraId="7BF46F01" w14:textId="77777777" w:rsidR="00DE1CEE" w:rsidRDefault="00DE1CEE" w:rsidP="00DE1CEE">
      <w:pPr>
        <w:rPr>
          <w:rFonts w:hint="eastAsia"/>
        </w:rPr>
      </w:pPr>
      <w:r>
        <w:rPr>
          <w:rFonts w:hint="eastAsia"/>
        </w:rPr>
        <w:tab/>
      </w:r>
      <w:r>
        <w:rPr>
          <w:rFonts w:hint="eastAsia"/>
        </w:rPr>
        <w:tab/>
      </w:r>
      <w:r>
        <w:rPr>
          <w:rFonts w:hint="eastAsia"/>
        </w:rPr>
        <w:tab/>
        <w:t>else</w:t>
      </w:r>
    </w:p>
    <w:p w14:paraId="6B536290"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break;</w:t>
      </w:r>
    </w:p>
    <w:p w14:paraId="78F92020" w14:textId="77777777" w:rsidR="00DE1CEE" w:rsidRDefault="00DE1CEE" w:rsidP="00DE1CEE">
      <w:pPr>
        <w:rPr>
          <w:rFonts w:hint="eastAsia"/>
        </w:rPr>
      </w:pPr>
      <w:r>
        <w:rPr>
          <w:rFonts w:hint="eastAsia"/>
        </w:rPr>
        <w:lastRenderedPageBreak/>
        <w:tab/>
      </w:r>
      <w:r>
        <w:rPr>
          <w:rFonts w:hint="eastAsia"/>
        </w:rPr>
        <w:tab/>
        <w:t>}</w:t>
      </w:r>
    </w:p>
    <w:p w14:paraId="08526889" w14:textId="77777777" w:rsidR="00DE1CEE" w:rsidRDefault="00DE1CEE" w:rsidP="00DE1CEE">
      <w:pPr>
        <w:rPr>
          <w:rFonts w:hint="eastAsia"/>
        </w:rPr>
      </w:pPr>
      <w:r>
        <w:rPr>
          <w:rFonts w:hint="eastAsia"/>
        </w:rPr>
        <w:tab/>
      </w:r>
      <w:r>
        <w:rPr>
          <w:rFonts w:hint="eastAsia"/>
        </w:rPr>
        <w:tab/>
        <w:t>for (i=x_pos-1, j=y_pos; i&gt;=0; i--) {</w:t>
      </w:r>
    </w:p>
    <w:p w14:paraId="5C80FB74" w14:textId="77777777" w:rsidR="00DE1CEE" w:rsidRDefault="00DE1CEE" w:rsidP="00DE1CEE">
      <w:pPr>
        <w:rPr>
          <w:rFonts w:hint="eastAsia"/>
        </w:rPr>
      </w:pPr>
      <w:r>
        <w:rPr>
          <w:rFonts w:hint="eastAsia"/>
        </w:rPr>
        <w:tab/>
      </w:r>
      <w:r>
        <w:rPr>
          <w:rFonts w:hint="eastAsia"/>
        </w:rPr>
        <w:tab/>
      </w:r>
      <w:r>
        <w:rPr>
          <w:rFonts w:hint="eastAsia"/>
        </w:rPr>
        <w:tab/>
        <w:t>if (board_state[i][j]==turn)</w:t>
      </w:r>
    </w:p>
    <w:p w14:paraId="5B3B6702"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count++;</w:t>
      </w:r>
    </w:p>
    <w:p w14:paraId="10EB97B7" w14:textId="77777777" w:rsidR="00DE1CEE" w:rsidRDefault="00DE1CEE" w:rsidP="00DE1CEE">
      <w:pPr>
        <w:rPr>
          <w:rFonts w:hint="eastAsia"/>
        </w:rPr>
      </w:pPr>
      <w:r>
        <w:rPr>
          <w:rFonts w:hint="eastAsia"/>
        </w:rPr>
        <w:tab/>
      </w:r>
      <w:r>
        <w:rPr>
          <w:rFonts w:hint="eastAsia"/>
        </w:rPr>
        <w:tab/>
      </w:r>
      <w:r>
        <w:rPr>
          <w:rFonts w:hint="eastAsia"/>
        </w:rPr>
        <w:tab/>
        <w:t>else</w:t>
      </w:r>
    </w:p>
    <w:p w14:paraId="3927EEBE"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break;</w:t>
      </w:r>
    </w:p>
    <w:p w14:paraId="4BFECFC1" w14:textId="77777777" w:rsidR="00DE1CEE" w:rsidRDefault="00DE1CEE" w:rsidP="00DE1CEE">
      <w:pPr>
        <w:rPr>
          <w:rFonts w:hint="eastAsia"/>
        </w:rPr>
      </w:pPr>
      <w:r>
        <w:rPr>
          <w:rFonts w:hint="eastAsia"/>
        </w:rPr>
        <w:tab/>
        <w:t xml:space="preserve">    }</w:t>
      </w:r>
    </w:p>
    <w:p w14:paraId="09750C10" w14:textId="77777777" w:rsidR="00DE1CEE" w:rsidRDefault="00DE1CEE" w:rsidP="00DE1CEE">
      <w:pPr>
        <w:rPr>
          <w:rFonts w:hint="eastAsia"/>
        </w:rPr>
      </w:pPr>
      <w:r>
        <w:rPr>
          <w:rFonts w:hint="eastAsia"/>
        </w:rPr>
        <w:tab/>
      </w:r>
      <w:r>
        <w:rPr>
          <w:rFonts w:hint="eastAsia"/>
        </w:rPr>
        <w:tab/>
        <w:t>if (count==3)</w:t>
      </w:r>
    </w:p>
    <w:p w14:paraId="6A5C7955" w14:textId="77777777" w:rsidR="00DE1CEE" w:rsidRDefault="00DE1CEE" w:rsidP="00DE1CEE">
      <w:pPr>
        <w:rPr>
          <w:rFonts w:hint="eastAsia"/>
        </w:rPr>
      </w:pPr>
      <w:r>
        <w:rPr>
          <w:rFonts w:hint="eastAsia"/>
        </w:rPr>
        <w:tab/>
      </w:r>
      <w:r>
        <w:rPr>
          <w:rFonts w:hint="eastAsia"/>
        </w:rPr>
        <w:tab/>
      </w:r>
      <w:r>
        <w:rPr>
          <w:rFonts w:hint="eastAsia"/>
        </w:rPr>
        <w:tab/>
        <w:t>++lian3;</w:t>
      </w:r>
    </w:p>
    <w:p w14:paraId="78A7A291" w14:textId="77777777" w:rsidR="00DE1CEE" w:rsidRDefault="00DE1CEE" w:rsidP="00DE1CEE">
      <w:pPr>
        <w:rPr>
          <w:rFonts w:hint="eastAsia"/>
        </w:rPr>
      </w:pPr>
      <w:r>
        <w:rPr>
          <w:rFonts w:hint="eastAsia"/>
        </w:rPr>
        <w:tab/>
      </w:r>
      <w:r>
        <w:rPr>
          <w:rFonts w:hint="eastAsia"/>
        </w:rPr>
        <w:tab/>
        <w:t>if (count==4)</w:t>
      </w:r>
    </w:p>
    <w:p w14:paraId="52149C12" w14:textId="77777777" w:rsidR="00DE1CEE" w:rsidRDefault="00DE1CEE" w:rsidP="00DE1CEE">
      <w:pPr>
        <w:rPr>
          <w:rFonts w:hint="eastAsia"/>
        </w:rPr>
      </w:pPr>
      <w:r>
        <w:rPr>
          <w:rFonts w:hint="eastAsia"/>
        </w:rPr>
        <w:tab/>
      </w:r>
      <w:r>
        <w:rPr>
          <w:rFonts w:hint="eastAsia"/>
        </w:rPr>
        <w:tab/>
      </w:r>
      <w:r>
        <w:rPr>
          <w:rFonts w:hint="eastAsia"/>
        </w:rPr>
        <w:tab/>
        <w:t>++lian4;</w:t>
      </w:r>
    </w:p>
    <w:p w14:paraId="7BB44111" w14:textId="77777777" w:rsidR="00DE1CEE" w:rsidRDefault="00DE1CEE" w:rsidP="00DE1CEE">
      <w:pPr>
        <w:rPr>
          <w:rFonts w:hint="eastAsia"/>
        </w:rPr>
      </w:pPr>
      <w:r>
        <w:rPr>
          <w:rFonts w:hint="eastAsia"/>
        </w:rPr>
        <w:tab/>
        <w:t>}</w:t>
      </w:r>
    </w:p>
    <w:p w14:paraId="4D3123E8" w14:textId="77777777" w:rsidR="00DE1CEE" w:rsidRDefault="00DE1CEE" w:rsidP="00DE1CEE">
      <w:pPr>
        <w:rPr>
          <w:rFonts w:hint="eastAsia"/>
        </w:rPr>
      </w:pPr>
    </w:p>
    <w:p w14:paraId="713B6980" w14:textId="77777777" w:rsidR="00DE1CEE" w:rsidRDefault="00DE1CEE" w:rsidP="00DE1CEE">
      <w:pPr>
        <w:rPr>
          <w:rFonts w:hint="eastAsia"/>
        </w:rPr>
      </w:pPr>
      <w:r>
        <w:rPr>
          <w:rFonts w:hint="eastAsia"/>
        </w:rPr>
        <w:tab/>
        <w:t>count=1;</w:t>
      </w:r>
    </w:p>
    <w:p w14:paraId="0F4B34C3" w14:textId="77777777" w:rsidR="00DE1CEE" w:rsidRDefault="00DE1CEE" w:rsidP="00DE1CEE">
      <w:pPr>
        <w:rPr>
          <w:rFonts w:hint="eastAsia"/>
        </w:rPr>
      </w:pPr>
      <w:r>
        <w:rPr>
          <w:rFonts w:hint="eastAsia"/>
        </w:rPr>
        <w:tab/>
        <w:t>if(board_state[x_pos-1][y_pos]==EMPTY){</w:t>
      </w:r>
    </w:p>
    <w:p w14:paraId="5333C7A0" w14:textId="77777777" w:rsidR="00DE1CEE" w:rsidRDefault="00DE1CEE" w:rsidP="00DE1CEE">
      <w:pPr>
        <w:rPr>
          <w:rFonts w:hint="eastAsia"/>
        </w:rPr>
      </w:pPr>
      <w:r>
        <w:rPr>
          <w:rFonts w:hint="eastAsia"/>
        </w:rPr>
        <w:tab/>
      </w:r>
      <w:r>
        <w:rPr>
          <w:rFonts w:hint="eastAsia"/>
        </w:rPr>
        <w:tab/>
        <w:t>for (i=x_pos+1, j=y_pos; i&lt;15; i++) {</w:t>
      </w:r>
    </w:p>
    <w:p w14:paraId="047E141A" w14:textId="77777777" w:rsidR="00DE1CEE" w:rsidRDefault="00DE1CEE" w:rsidP="00DE1CEE">
      <w:pPr>
        <w:rPr>
          <w:rFonts w:hint="eastAsia"/>
        </w:rPr>
      </w:pPr>
      <w:r>
        <w:rPr>
          <w:rFonts w:hint="eastAsia"/>
        </w:rPr>
        <w:tab/>
      </w:r>
      <w:r>
        <w:rPr>
          <w:rFonts w:hint="eastAsia"/>
        </w:rPr>
        <w:tab/>
      </w:r>
      <w:r>
        <w:rPr>
          <w:rFonts w:hint="eastAsia"/>
        </w:rPr>
        <w:tab/>
        <w:t>if (board_state[i][j]==turn)</w:t>
      </w:r>
    </w:p>
    <w:p w14:paraId="73D5EE27"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count++;</w:t>
      </w:r>
    </w:p>
    <w:p w14:paraId="711E3DA9" w14:textId="77777777" w:rsidR="00DE1CEE" w:rsidRDefault="00DE1CEE" w:rsidP="00DE1CEE">
      <w:pPr>
        <w:rPr>
          <w:rFonts w:hint="eastAsia"/>
        </w:rPr>
      </w:pPr>
      <w:r>
        <w:rPr>
          <w:rFonts w:hint="eastAsia"/>
        </w:rPr>
        <w:tab/>
      </w:r>
      <w:r>
        <w:rPr>
          <w:rFonts w:hint="eastAsia"/>
        </w:rPr>
        <w:tab/>
      </w:r>
      <w:r>
        <w:rPr>
          <w:rFonts w:hint="eastAsia"/>
        </w:rPr>
        <w:tab/>
        <w:t>else</w:t>
      </w:r>
    </w:p>
    <w:p w14:paraId="30306106"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break;</w:t>
      </w:r>
    </w:p>
    <w:p w14:paraId="4B06FAEC" w14:textId="77777777" w:rsidR="00DE1CEE" w:rsidRDefault="00DE1CEE" w:rsidP="00DE1CEE">
      <w:pPr>
        <w:rPr>
          <w:rFonts w:hint="eastAsia"/>
        </w:rPr>
      </w:pPr>
      <w:r>
        <w:rPr>
          <w:rFonts w:hint="eastAsia"/>
        </w:rPr>
        <w:tab/>
      </w:r>
      <w:r>
        <w:rPr>
          <w:rFonts w:hint="eastAsia"/>
        </w:rPr>
        <w:tab/>
        <w:t>}</w:t>
      </w:r>
    </w:p>
    <w:p w14:paraId="65D4FE1B" w14:textId="77777777" w:rsidR="00DE1CEE" w:rsidRDefault="00DE1CEE" w:rsidP="00DE1CEE">
      <w:pPr>
        <w:rPr>
          <w:rFonts w:hint="eastAsia"/>
        </w:rPr>
      </w:pPr>
      <w:r>
        <w:rPr>
          <w:rFonts w:hint="eastAsia"/>
        </w:rPr>
        <w:tab/>
      </w:r>
      <w:r>
        <w:rPr>
          <w:rFonts w:hint="eastAsia"/>
        </w:rPr>
        <w:tab/>
        <w:t>for (i=x_pos-2, j=y_pos; i&gt;=0; i--) {</w:t>
      </w:r>
    </w:p>
    <w:p w14:paraId="372551DD" w14:textId="77777777" w:rsidR="00DE1CEE" w:rsidRDefault="00DE1CEE" w:rsidP="00DE1CEE">
      <w:pPr>
        <w:rPr>
          <w:rFonts w:hint="eastAsia"/>
        </w:rPr>
      </w:pPr>
      <w:r>
        <w:rPr>
          <w:rFonts w:hint="eastAsia"/>
        </w:rPr>
        <w:tab/>
      </w:r>
      <w:r>
        <w:rPr>
          <w:rFonts w:hint="eastAsia"/>
        </w:rPr>
        <w:tab/>
      </w:r>
      <w:r>
        <w:rPr>
          <w:rFonts w:hint="eastAsia"/>
        </w:rPr>
        <w:tab/>
        <w:t>if (board_state[i][j]==turn)</w:t>
      </w:r>
    </w:p>
    <w:p w14:paraId="2DC24F06"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count++;</w:t>
      </w:r>
    </w:p>
    <w:p w14:paraId="125E5473" w14:textId="77777777" w:rsidR="00DE1CEE" w:rsidRDefault="00DE1CEE" w:rsidP="00DE1CEE">
      <w:pPr>
        <w:rPr>
          <w:rFonts w:hint="eastAsia"/>
        </w:rPr>
      </w:pPr>
      <w:r>
        <w:rPr>
          <w:rFonts w:hint="eastAsia"/>
        </w:rPr>
        <w:tab/>
      </w:r>
      <w:r>
        <w:rPr>
          <w:rFonts w:hint="eastAsia"/>
        </w:rPr>
        <w:tab/>
      </w:r>
      <w:r>
        <w:rPr>
          <w:rFonts w:hint="eastAsia"/>
        </w:rPr>
        <w:tab/>
        <w:t>else</w:t>
      </w:r>
    </w:p>
    <w:p w14:paraId="47DA8D41"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break;</w:t>
      </w:r>
    </w:p>
    <w:p w14:paraId="2669C969" w14:textId="77777777" w:rsidR="00DE1CEE" w:rsidRDefault="00DE1CEE" w:rsidP="00DE1CEE">
      <w:pPr>
        <w:rPr>
          <w:rFonts w:hint="eastAsia"/>
        </w:rPr>
      </w:pPr>
      <w:r>
        <w:rPr>
          <w:rFonts w:hint="eastAsia"/>
        </w:rPr>
        <w:t xml:space="preserve">    </w:t>
      </w:r>
      <w:r>
        <w:rPr>
          <w:rFonts w:hint="eastAsia"/>
        </w:rPr>
        <w:tab/>
        <w:t>}</w:t>
      </w:r>
    </w:p>
    <w:p w14:paraId="43608FF8" w14:textId="77777777" w:rsidR="00DE1CEE" w:rsidRDefault="00DE1CEE" w:rsidP="00DE1CEE">
      <w:pPr>
        <w:rPr>
          <w:rFonts w:hint="eastAsia"/>
        </w:rPr>
      </w:pPr>
      <w:r>
        <w:rPr>
          <w:rFonts w:hint="eastAsia"/>
        </w:rPr>
        <w:tab/>
      </w:r>
      <w:r>
        <w:rPr>
          <w:rFonts w:hint="eastAsia"/>
        </w:rPr>
        <w:tab/>
        <w:t>if (count==3)</w:t>
      </w:r>
    </w:p>
    <w:p w14:paraId="6A7FFA3A" w14:textId="77777777" w:rsidR="00DE1CEE" w:rsidRDefault="00DE1CEE" w:rsidP="00DE1CEE">
      <w:pPr>
        <w:rPr>
          <w:rFonts w:hint="eastAsia"/>
        </w:rPr>
      </w:pPr>
      <w:r>
        <w:rPr>
          <w:rFonts w:hint="eastAsia"/>
        </w:rPr>
        <w:tab/>
      </w:r>
      <w:r>
        <w:rPr>
          <w:rFonts w:hint="eastAsia"/>
        </w:rPr>
        <w:tab/>
      </w:r>
      <w:r>
        <w:rPr>
          <w:rFonts w:hint="eastAsia"/>
        </w:rPr>
        <w:tab/>
        <w:t>++lian3;</w:t>
      </w:r>
    </w:p>
    <w:p w14:paraId="4AAF7ACE" w14:textId="77777777" w:rsidR="00DE1CEE" w:rsidRDefault="00DE1CEE" w:rsidP="00DE1CEE">
      <w:pPr>
        <w:rPr>
          <w:rFonts w:hint="eastAsia"/>
        </w:rPr>
      </w:pPr>
      <w:r>
        <w:rPr>
          <w:rFonts w:hint="eastAsia"/>
        </w:rPr>
        <w:tab/>
      </w:r>
      <w:r>
        <w:rPr>
          <w:rFonts w:hint="eastAsia"/>
        </w:rPr>
        <w:tab/>
        <w:t>if (count==4)</w:t>
      </w:r>
    </w:p>
    <w:p w14:paraId="490714B7" w14:textId="77777777" w:rsidR="00DE1CEE" w:rsidRDefault="00DE1CEE" w:rsidP="00DE1CEE">
      <w:pPr>
        <w:rPr>
          <w:rFonts w:hint="eastAsia"/>
        </w:rPr>
      </w:pPr>
      <w:r>
        <w:rPr>
          <w:rFonts w:hint="eastAsia"/>
        </w:rPr>
        <w:lastRenderedPageBreak/>
        <w:tab/>
      </w:r>
      <w:r>
        <w:rPr>
          <w:rFonts w:hint="eastAsia"/>
        </w:rPr>
        <w:tab/>
      </w:r>
      <w:r>
        <w:rPr>
          <w:rFonts w:hint="eastAsia"/>
        </w:rPr>
        <w:tab/>
        <w:t>++lian4;</w:t>
      </w:r>
    </w:p>
    <w:p w14:paraId="2FB28F31" w14:textId="77777777" w:rsidR="00DE1CEE" w:rsidRDefault="00DE1CEE" w:rsidP="00DE1CEE">
      <w:pPr>
        <w:rPr>
          <w:rFonts w:hint="eastAsia"/>
        </w:rPr>
      </w:pPr>
      <w:r>
        <w:rPr>
          <w:rFonts w:hint="eastAsia"/>
        </w:rPr>
        <w:tab/>
        <w:t>}</w:t>
      </w:r>
    </w:p>
    <w:p w14:paraId="702C150D" w14:textId="77777777" w:rsidR="00DE1CEE" w:rsidRDefault="00DE1CEE" w:rsidP="00DE1CEE">
      <w:pPr>
        <w:rPr>
          <w:rFonts w:hint="eastAsia"/>
        </w:rPr>
      </w:pPr>
    </w:p>
    <w:p w14:paraId="66309426" w14:textId="77777777" w:rsidR="00DE1CEE" w:rsidRDefault="00DE1CEE" w:rsidP="00DE1CEE">
      <w:pPr>
        <w:rPr>
          <w:rFonts w:hint="eastAsia"/>
        </w:rPr>
      </w:pPr>
      <w:r>
        <w:rPr>
          <w:rFonts w:hint="eastAsia"/>
        </w:rPr>
        <w:tab/>
        <w:t>count=1;</w:t>
      </w:r>
    </w:p>
    <w:p w14:paraId="70B05C87" w14:textId="77777777" w:rsidR="00DE1CEE" w:rsidRDefault="00DE1CEE" w:rsidP="00DE1CEE">
      <w:pPr>
        <w:rPr>
          <w:rFonts w:hint="eastAsia"/>
        </w:rPr>
      </w:pPr>
      <w:r>
        <w:rPr>
          <w:rFonts w:hint="eastAsia"/>
        </w:rPr>
        <w:tab/>
        <w:t>if(board_state[x_pos-1][y_pos]!=EMPTY&amp;&amp;board_state[x_pos+1][y_pos]!=EMPTY){</w:t>
      </w:r>
    </w:p>
    <w:p w14:paraId="38DAA85F" w14:textId="77777777" w:rsidR="00DE1CEE" w:rsidRDefault="00DE1CEE" w:rsidP="00DE1CEE">
      <w:pPr>
        <w:rPr>
          <w:rFonts w:hint="eastAsia"/>
        </w:rPr>
      </w:pPr>
      <w:r>
        <w:rPr>
          <w:rFonts w:hint="eastAsia"/>
        </w:rPr>
        <w:tab/>
      </w:r>
      <w:r>
        <w:rPr>
          <w:rFonts w:hint="eastAsia"/>
        </w:rPr>
        <w:tab/>
        <w:t>for (i=x_pos+1, j=y_pos; i&lt;15; i++) {</w:t>
      </w:r>
    </w:p>
    <w:p w14:paraId="377A0BC5" w14:textId="77777777" w:rsidR="00DE1CEE" w:rsidRDefault="00DE1CEE" w:rsidP="00DE1CEE">
      <w:pPr>
        <w:rPr>
          <w:rFonts w:hint="eastAsia"/>
        </w:rPr>
      </w:pPr>
      <w:r>
        <w:rPr>
          <w:rFonts w:hint="eastAsia"/>
        </w:rPr>
        <w:tab/>
      </w:r>
      <w:r>
        <w:rPr>
          <w:rFonts w:hint="eastAsia"/>
        </w:rPr>
        <w:tab/>
      </w:r>
      <w:r>
        <w:rPr>
          <w:rFonts w:hint="eastAsia"/>
        </w:rPr>
        <w:tab/>
        <w:t>if (board_state[i][j]==turn)</w:t>
      </w:r>
    </w:p>
    <w:p w14:paraId="60225470"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count++;</w:t>
      </w:r>
    </w:p>
    <w:p w14:paraId="200E3EA8" w14:textId="77777777" w:rsidR="00DE1CEE" w:rsidRDefault="00DE1CEE" w:rsidP="00DE1CEE">
      <w:pPr>
        <w:rPr>
          <w:rFonts w:hint="eastAsia"/>
        </w:rPr>
      </w:pPr>
      <w:r>
        <w:rPr>
          <w:rFonts w:hint="eastAsia"/>
        </w:rPr>
        <w:tab/>
      </w:r>
      <w:r>
        <w:rPr>
          <w:rFonts w:hint="eastAsia"/>
        </w:rPr>
        <w:tab/>
      </w:r>
      <w:r>
        <w:rPr>
          <w:rFonts w:hint="eastAsia"/>
        </w:rPr>
        <w:tab/>
        <w:t>else</w:t>
      </w:r>
    </w:p>
    <w:p w14:paraId="5D867112"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break;</w:t>
      </w:r>
    </w:p>
    <w:p w14:paraId="09ACA8AB" w14:textId="77777777" w:rsidR="00DE1CEE" w:rsidRDefault="00DE1CEE" w:rsidP="00DE1CEE">
      <w:pPr>
        <w:rPr>
          <w:rFonts w:hint="eastAsia"/>
        </w:rPr>
      </w:pPr>
      <w:r>
        <w:rPr>
          <w:rFonts w:hint="eastAsia"/>
        </w:rPr>
        <w:tab/>
      </w:r>
      <w:r>
        <w:rPr>
          <w:rFonts w:hint="eastAsia"/>
        </w:rPr>
        <w:tab/>
        <w:t>}</w:t>
      </w:r>
    </w:p>
    <w:p w14:paraId="3FCF5587" w14:textId="77777777" w:rsidR="00DE1CEE" w:rsidRDefault="00DE1CEE" w:rsidP="00DE1CEE">
      <w:pPr>
        <w:rPr>
          <w:rFonts w:hint="eastAsia"/>
        </w:rPr>
      </w:pPr>
      <w:r>
        <w:rPr>
          <w:rFonts w:hint="eastAsia"/>
        </w:rPr>
        <w:tab/>
      </w:r>
      <w:r>
        <w:rPr>
          <w:rFonts w:hint="eastAsia"/>
        </w:rPr>
        <w:tab/>
        <w:t>for (i=x_pos-1, j=y_pos; i&gt;=0; i--) {</w:t>
      </w:r>
    </w:p>
    <w:p w14:paraId="1010F8BC" w14:textId="77777777" w:rsidR="00DE1CEE" w:rsidRDefault="00DE1CEE" w:rsidP="00DE1CEE">
      <w:pPr>
        <w:rPr>
          <w:rFonts w:hint="eastAsia"/>
        </w:rPr>
      </w:pPr>
      <w:r>
        <w:rPr>
          <w:rFonts w:hint="eastAsia"/>
        </w:rPr>
        <w:tab/>
      </w:r>
      <w:r>
        <w:rPr>
          <w:rFonts w:hint="eastAsia"/>
        </w:rPr>
        <w:tab/>
      </w:r>
      <w:r>
        <w:rPr>
          <w:rFonts w:hint="eastAsia"/>
        </w:rPr>
        <w:tab/>
        <w:t>if (board_state[i][j]==turn)</w:t>
      </w:r>
    </w:p>
    <w:p w14:paraId="7622EBDB"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count++;</w:t>
      </w:r>
    </w:p>
    <w:p w14:paraId="34BF2D2A" w14:textId="77777777" w:rsidR="00DE1CEE" w:rsidRDefault="00DE1CEE" w:rsidP="00DE1CEE">
      <w:pPr>
        <w:rPr>
          <w:rFonts w:hint="eastAsia"/>
        </w:rPr>
      </w:pPr>
      <w:r>
        <w:rPr>
          <w:rFonts w:hint="eastAsia"/>
        </w:rPr>
        <w:tab/>
      </w:r>
      <w:r>
        <w:rPr>
          <w:rFonts w:hint="eastAsia"/>
        </w:rPr>
        <w:tab/>
      </w:r>
      <w:r>
        <w:rPr>
          <w:rFonts w:hint="eastAsia"/>
        </w:rPr>
        <w:tab/>
        <w:t>else</w:t>
      </w:r>
    </w:p>
    <w:p w14:paraId="253480CC"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break;</w:t>
      </w:r>
    </w:p>
    <w:p w14:paraId="6A3DD219" w14:textId="77777777" w:rsidR="00DE1CEE" w:rsidRDefault="00DE1CEE" w:rsidP="00DE1CEE">
      <w:pPr>
        <w:rPr>
          <w:rFonts w:hint="eastAsia"/>
        </w:rPr>
      </w:pPr>
      <w:r>
        <w:rPr>
          <w:rFonts w:hint="eastAsia"/>
        </w:rPr>
        <w:t xml:space="preserve">    </w:t>
      </w:r>
      <w:r>
        <w:rPr>
          <w:rFonts w:hint="eastAsia"/>
        </w:rPr>
        <w:tab/>
        <w:t>}</w:t>
      </w:r>
    </w:p>
    <w:p w14:paraId="60B1E791" w14:textId="77777777" w:rsidR="00DE1CEE" w:rsidRDefault="00DE1CEE" w:rsidP="00DE1CEE">
      <w:pPr>
        <w:rPr>
          <w:rFonts w:hint="eastAsia"/>
        </w:rPr>
      </w:pPr>
      <w:r>
        <w:rPr>
          <w:rFonts w:hint="eastAsia"/>
        </w:rPr>
        <w:tab/>
      </w:r>
      <w:r>
        <w:rPr>
          <w:rFonts w:hint="eastAsia"/>
        </w:rPr>
        <w:tab/>
        <w:t>if (count==3)</w:t>
      </w:r>
    </w:p>
    <w:p w14:paraId="240D8164" w14:textId="77777777" w:rsidR="00DE1CEE" w:rsidRDefault="00DE1CEE" w:rsidP="00DE1CEE">
      <w:pPr>
        <w:rPr>
          <w:rFonts w:hint="eastAsia"/>
        </w:rPr>
      </w:pPr>
      <w:r>
        <w:rPr>
          <w:rFonts w:hint="eastAsia"/>
        </w:rPr>
        <w:tab/>
      </w:r>
      <w:r>
        <w:rPr>
          <w:rFonts w:hint="eastAsia"/>
        </w:rPr>
        <w:tab/>
      </w:r>
      <w:r>
        <w:rPr>
          <w:rFonts w:hint="eastAsia"/>
        </w:rPr>
        <w:tab/>
        <w:t>++lian3;</w:t>
      </w:r>
    </w:p>
    <w:p w14:paraId="35299965" w14:textId="77777777" w:rsidR="00DE1CEE" w:rsidRDefault="00DE1CEE" w:rsidP="00DE1CEE">
      <w:pPr>
        <w:rPr>
          <w:rFonts w:hint="eastAsia"/>
        </w:rPr>
      </w:pPr>
      <w:r>
        <w:rPr>
          <w:rFonts w:hint="eastAsia"/>
        </w:rPr>
        <w:tab/>
      </w:r>
      <w:r>
        <w:rPr>
          <w:rFonts w:hint="eastAsia"/>
        </w:rPr>
        <w:tab/>
        <w:t>if (count==4)</w:t>
      </w:r>
    </w:p>
    <w:p w14:paraId="17EE76C9" w14:textId="77777777" w:rsidR="00DE1CEE" w:rsidRDefault="00DE1CEE" w:rsidP="00DE1CEE">
      <w:pPr>
        <w:rPr>
          <w:rFonts w:hint="eastAsia"/>
        </w:rPr>
      </w:pPr>
      <w:r>
        <w:rPr>
          <w:rFonts w:hint="eastAsia"/>
        </w:rPr>
        <w:tab/>
      </w:r>
      <w:r>
        <w:rPr>
          <w:rFonts w:hint="eastAsia"/>
        </w:rPr>
        <w:tab/>
      </w:r>
      <w:r>
        <w:rPr>
          <w:rFonts w:hint="eastAsia"/>
        </w:rPr>
        <w:tab/>
        <w:t>++lian4;</w:t>
      </w:r>
    </w:p>
    <w:p w14:paraId="324FAE40" w14:textId="77777777" w:rsidR="00DE1CEE" w:rsidRDefault="00DE1CEE" w:rsidP="00DE1CEE">
      <w:pPr>
        <w:rPr>
          <w:rFonts w:hint="eastAsia"/>
        </w:rPr>
      </w:pPr>
      <w:r>
        <w:rPr>
          <w:rFonts w:hint="eastAsia"/>
        </w:rPr>
        <w:tab/>
      </w:r>
      <w:r>
        <w:rPr>
          <w:rFonts w:hint="eastAsia"/>
        </w:rPr>
        <w:tab/>
        <w:t>if (count&gt;5)</w:t>
      </w:r>
    </w:p>
    <w:p w14:paraId="35DC8DB0" w14:textId="77777777" w:rsidR="00DE1CEE" w:rsidRDefault="00DE1CEE" w:rsidP="00DE1CEE">
      <w:pPr>
        <w:rPr>
          <w:rFonts w:hint="eastAsia"/>
        </w:rPr>
      </w:pPr>
      <w:r>
        <w:rPr>
          <w:rFonts w:hint="eastAsia"/>
        </w:rPr>
        <w:tab/>
      </w:r>
      <w:r>
        <w:rPr>
          <w:rFonts w:hint="eastAsia"/>
        </w:rPr>
        <w:tab/>
      </w:r>
      <w:r>
        <w:rPr>
          <w:rFonts w:hint="eastAsia"/>
        </w:rPr>
        <w:tab/>
        <w:t>++lian6;</w:t>
      </w:r>
    </w:p>
    <w:p w14:paraId="69347ADE" w14:textId="77777777" w:rsidR="00DE1CEE" w:rsidRDefault="00DE1CEE" w:rsidP="00DE1CEE">
      <w:pPr>
        <w:rPr>
          <w:rFonts w:hint="eastAsia"/>
        </w:rPr>
      </w:pPr>
      <w:r>
        <w:rPr>
          <w:rFonts w:hint="eastAsia"/>
        </w:rPr>
        <w:tab/>
        <w:t>}</w:t>
      </w:r>
    </w:p>
    <w:p w14:paraId="1D5A8000" w14:textId="77777777" w:rsidR="00DE1CEE" w:rsidRDefault="00DE1CEE" w:rsidP="00DE1CEE">
      <w:pPr>
        <w:rPr>
          <w:rFonts w:hint="eastAsia"/>
        </w:rPr>
      </w:pPr>
    </w:p>
    <w:p w14:paraId="33ED4250" w14:textId="77777777" w:rsidR="00DE1CEE" w:rsidRDefault="00DE1CEE" w:rsidP="00DE1CEE">
      <w:pPr>
        <w:rPr>
          <w:rFonts w:hint="eastAsia"/>
        </w:rPr>
      </w:pPr>
      <w:r>
        <w:rPr>
          <w:rFonts w:hint="eastAsia"/>
        </w:rPr>
        <w:tab/>
        <w:t>//</w:t>
      </w:r>
      <w:r>
        <w:rPr>
          <w:rFonts w:hint="eastAsia"/>
        </w:rPr>
        <w:t>垂直</w:t>
      </w:r>
    </w:p>
    <w:p w14:paraId="3015C763" w14:textId="77777777" w:rsidR="00DE1CEE" w:rsidRDefault="00DE1CEE" w:rsidP="00DE1CEE">
      <w:pPr>
        <w:rPr>
          <w:rFonts w:hint="eastAsia"/>
        </w:rPr>
      </w:pPr>
      <w:r>
        <w:rPr>
          <w:rFonts w:hint="eastAsia"/>
        </w:rPr>
        <w:tab/>
        <w:t>count=1;</w:t>
      </w:r>
    </w:p>
    <w:p w14:paraId="4E8EF003" w14:textId="77777777" w:rsidR="00DE1CEE" w:rsidRDefault="00DE1CEE" w:rsidP="00DE1CEE">
      <w:pPr>
        <w:rPr>
          <w:rFonts w:hint="eastAsia"/>
        </w:rPr>
      </w:pPr>
      <w:r>
        <w:rPr>
          <w:rFonts w:hint="eastAsia"/>
        </w:rPr>
        <w:tab/>
        <w:t>if(board_state[x_pos][y_pos+1]==EMPTY){</w:t>
      </w:r>
    </w:p>
    <w:p w14:paraId="5C9A9521" w14:textId="77777777" w:rsidR="00DE1CEE" w:rsidRDefault="00DE1CEE" w:rsidP="00DE1CEE">
      <w:pPr>
        <w:rPr>
          <w:rFonts w:hint="eastAsia"/>
        </w:rPr>
      </w:pPr>
      <w:r>
        <w:rPr>
          <w:rFonts w:hint="eastAsia"/>
        </w:rPr>
        <w:tab/>
      </w:r>
      <w:r>
        <w:rPr>
          <w:rFonts w:hint="eastAsia"/>
        </w:rPr>
        <w:tab/>
        <w:t>for (i=x_pos, j=y_pos+2; j&lt;15; j++) {</w:t>
      </w:r>
    </w:p>
    <w:p w14:paraId="3157FE5D" w14:textId="77777777" w:rsidR="00DE1CEE" w:rsidRDefault="00DE1CEE" w:rsidP="00DE1CEE">
      <w:pPr>
        <w:rPr>
          <w:rFonts w:hint="eastAsia"/>
        </w:rPr>
      </w:pPr>
      <w:r>
        <w:rPr>
          <w:rFonts w:hint="eastAsia"/>
        </w:rPr>
        <w:tab/>
      </w:r>
      <w:r>
        <w:rPr>
          <w:rFonts w:hint="eastAsia"/>
        </w:rPr>
        <w:tab/>
      </w:r>
      <w:r>
        <w:rPr>
          <w:rFonts w:hint="eastAsia"/>
        </w:rPr>
        <w:tab/>
        <w:t>if (board_state[i][j]==turn)</w:t>
      </w:r>
    </w:p>
    <w:p w14:paraId="17C5F46E" w14:textId="77777777" w:rsidR="00DE1CEE" w:rsidRDefault="00DE1CEE" w:rsidP="00DE1CEE">
      <w:pPr>
        <w:rPr>
          <w:rFonts w:hint="eastAsia"/>
        </w:rPr>
      </w:pPr>
      <w:r>
        <w:rPr>
          <w:rFonts w:hint="eastAsia"/>
        </w:rPr>
        <w:lastRenderedPageBreak/>
        <w:tab/>
      </w:r>
      <w:r>
        <w:rPr>
          <w:rFonts w:hint="eastAsia"/>
        </w:rPr>
        <w:tab/>
      </w:r>
      <w:r>
        <w:rPr>
          <w:rFonts w:hint="eastAsia"/>
        </w:rPr>
        <w:tab/>
      </w:r>
      <w:r>
        <w:rPr>
          <w:rFonts w:hint="eastAsia"/>
        </w:rPr>
        <w:tab/>
        <w:t>count++;</w:t>
      </w:r>
    </w:p>
    <w:p w14:paraId="203ECDBF" w14:textId="77777777" w:rsidR="00DE1CEE" w:rsidRDefault="00DE1CEE" w:rsidP="00DE1CEE">
      <w:pPr>
        <w:rPr>
          <w:rFonts w:hint="eastAsia"/>
        </w:rPr>
      </w:pPr>
      <w:r>
        <w:rPr>
          <w:rFonts w:hint="eastAsia"/>
        </w:rPr>
        <w:tab/>
      </w:r>
      <w:r>
        <w:rPr>
          <w:rFonts w:hint="eastAsia"/>
        </w:rPr>
        <w:tab/>
      </w:r>
      <w:r>
        <w:rPr>
          <w:rFonts w:hint="eastAsia"/>
        </w:rPr>
        <w:tab/>
        <w:t>else</w:t>
      </w:r>
    </w:p>
    <w:p w14:paraId="2467CB31"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break;</w:t>
      </w:r>
    </w:p>
    <w:p w14:paraId="3CEAD01F" w14:textId="77777777" w:rsidR="00DE1CEE" w:rsidRDefault="00DE1CEE" w:rsidP="00DE1CEE">
      <w:pPr>
        <w:rPr>
          <w:rFonts w:hint="eastAsia"/>
        </w:rPr>
      </w:pPr>
      <w:r>
        <w:rPr>
          <w:rFonts w:hint="eastAsia"/>
        </w:rPr>
        <w:tab/>
      </w:r>
      <w:r>
        <w:rPr>
          <w:rFonts w:hint="eastAsia"/>
        </w:rPr>
        <w:tab/>
        <w:t>}</w:t>
      </w:r>
    </w:p>
    <w:p w14:paraId="173F0D61" w14:textId="77777777" w:rsidR="00DE1CEE" w:rsidRDefault="00DE1CEE" w:rsidP="00DE1CEE">
      <w:pPr>
        <w:rPr>
          <w:rFonts w:hint="eastAsia"/>
        </w:rPr>
      </w:pPr>
      <w:r>
        <w:rPr>
          <w:rFonts w:hint="eastAsia"/>
        </w:rPr>
        <w:tab/>
      </w:r>
      <w:r>
        <w:rPr>
          <w:rFonts w:hint="eastAsia"/>
        </w:rPr>
        <w:tab/>
        <w:t>for (i=x_pos, j=y_pos-1; j&gt;=0; j--) {</w:t>
      </w:r>
    </w:p>
    <w:p w14:paraId="68F10D17" w14:textId="77777777" w:rsidR="00DE1CEE" w:rsidRDefault="00DE1CEE" w:rsidP="00DE1CEE">
      <w:pPr>
        <w:rPr>
          <w:rFonts w:hint="eastAsia"/>
        </w:rPr>
      </w:pPr>
      <w:r>
        <w:rPr>
          <w:rFonts w:hint="eastAsia"/>
        </w:rPr>
        <w:tab/>
      </w:r>
      <w:r>
        <w:rPr>
          <w:rFonts w:hint="eastAsia"/>
        </w:rPr>
        <w:tab/>
      </w:r>
      <w:r>
        <w:rPr>
          <w:rFonts w:hint="eastAsia"/>
        </w:rPr>
        <w:tab/>
        <w:t>if (board_state[i][j]==turn)</w:t>
      </w:r>
    </w:p>
    <w:p w14:paraId="029016CF"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count++;</w:t>
      </w:r>
    </w:p>
    <w:p w14:paraId="6CC7A271" w14:textId="77777777" w:rsidR="00DE1CEE" w:rsidRDefault="00DE1CEE" w:rsidP="00DE1CEE">
      <w:pPr>
        <w:rPr>
          <w:rFonts w:hint="eastAsia"/>
        </w:rPr>
      </w:pPr>
      <w:r>
        <w:rPr>
          <w:rFonts w:hint="eastAsia"/>
        </w:rPr>
        <w:tab/>
      </w:r>
      <w:r>
        <w:rPr>
          <w:rFonts w:hint="eastAsia"/>
        </w:rPr>
        <w:tab/>
      </w:r>
      <w:r>
        <w:rPr>
          <w:rFonts w:hint="eastAsia"/>
        </w:rPr>
        <w:tab/>
        <w:t>else</w:t>
      </w:r>
    </w:p>
    <w:p w14:paraId="41AFBF71"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break;</w:t>
      </w:r>
    </w:p>
    <w:p w14:paraId="0E501C4F" w14:textId="77777777" w:rsidR="00DE1CEE" w:rsidRDefault="00DE1CEE" w:rsidP="00DE1CEE">
      <w:pPr>
        <w:rPr>
          <w:rFonts w:hint="eastAsia"/>
        </w:rPr>
      </w:pPr>
      <w:r>
        <w:rPr>
          <w:rFonts w:hint="eastAsia"/>
        </w:rPr>
        <w:tab/>
        <w:t xml:space="preserve">    }</w:t>
      </w:r>
    </w:p>
    <w:p w14:paraId="325AB667" w14:textId="77777777" w:rsidR="00DE1CEE" w:rsidRDefault="00DE1CEE" w:rsidP="00DE1CEE">
      <w:pPr>
        <w:rPr>
          <w:rFonts w:hint="eastAsia"/>
        </w:rPr>
      </w:pPr>
      <w:r>
        <w:rPr>
          <w:rFonts w:hint="eastAsia"/>
        </w:rPr>
        <w:tab/>
      </w:r>
      <w:r>
        <w:rPr>
          <w:rFonts w:hint="eastAsia"/>
        </w:rPr>
        <w:tab/>
        <w:t>if (count==3)</w:t>
      </w:r>
    </w:p>
    <w:p w14:paraId="5D144DA1" w14:textId="77777777" w:rsidR="00DE1CEE" w:rsidRDefault="00DE1CEE" w:rsidP="00DE1CEE">
      <w:pPr>
        <w:rPr>
          <w:rFonts w:hint="eastAsia"/>
        </w:rPr>
      </w:pPr>
      <w:r>
        <w:rPr>
          <w:rFonts w:hint="eastAsia"/>
        </w:rPr>
        <w:tab/>
      </w:r>
      <w:r>
        <w:rPr>
          <w:rFonts w:hint="eastAsia"/>
        </w:rPr>
        <w:tab/>
      </w:r>
      <w:r>
        <w:rPr>
          <w:rFonts w:hint="eastAsia"/>
        </w:rPr>
        <w:tab/>
        <w:t>++lian3;</w:t>
      </w:r>
    </w:p>
    <w:p w14:paraId="6EF30CE0" w14:textId="77777777" w:rsidR="00DE1CEE" w:rsidRDefault="00DE1CEE" w:rsidP="00DE1CEE">
      <w:pPr>
        <w:rPr>
          <w:rFonts w:hint="eastAsia"/>
        </w:rPr>
      </w:pPr>
      <w:r>
        <w:rPr>
          <w:rFonts w:hint="eastAsia"/>
        </w:rPr>
        <w:tab/>
      </w:r>
      <w:r>
        <w:rPr>
          <w:rFonts w:hint="eastAsia"/>
        </w:rPr>
        <w:tab/>
        <w:t>if (count==4)</w:t>
      </w:r>
    </w:p>
    <w:p w14:paraId="7D41E315" w14:textId="77777777" w:rsidR="00DE1CEE" w:rsidRDefault="00DE1CEE" w:rsidP="00DE1CEE">
      <w:pPr>
        <w:rPr>
          <w:rFonts w:hint="eastAsia"/>
        </w:rPr>
      </w:pPr>
      <w:r>
        <w:rPr>
          <w:rFonts w:hint="eastAsia"/>
        </w:rPr>
        <w:tab/>
      </w:r>
      <w:r>
        <w:rPr>
          <w:rFonts w:hint="eastAsia"/>
        </w:rPr>
        <w:tab/>
      </w:r>
      <w:r>
        <w:rPr>
          <w:rFonts w:hint="eastAsia"/>
        </w:rPr>
        <w:tab/>
        <w:t>++lian4;</w:t>
      </w:r>
    </w:p>
    <w:p w14:paraId="63B1AA9E" w14:textId="77777777" w:rsidR="00DE1CEE" w:rsidRDefault="00DE1CEE" w:rsidP="00DE1CEE">
      <w:pPr>
        <w:rPr>
          <w:rFonts w:hint="eastAsia"/>
        </w:rPr>
      </w:pPr>
      <w:r>
        <w:rPr>
          <w:rFonts w:hint="eastAsia"/>
        </w:rPr>
        <w:tab/>
        <w:t>}</w:t>
      </w:r>
    </w:p>
    <w:p w14:paraId="31EB5155" w14:textId="77777777" w:rsidR="00DE1CEE" w:rsidRDefault="00DE1CEE" w:rsidP="00DE1CEE">
      <w:pPr>
        <w:rPr>
          <w:rFonts w:hint="eastAsia"/>
        </w:rPr>
      </w:pPr>
    </w:p>
    <w:p w14:paraId="2B9BECDE" w14:textId="77777777" w:rsidR="00DE1CEE" w:rsidRDefault="00DE1CEE" w:rsidP="00DE1CEE">
      <w:pPr>
        <w:rPr>
          <w:rFonts w:hint="eastAsia"/>
        </w:rPr>
      </w:pPr>
      <w:r>
        <w:rPr>
          <w:rFonts w:hint="eastAsia"/>
        </w:rPr>
        <w:tab/>
        <w:t>count=1;</w:t>
      </w:r>
    </w:p>
    <w:p w14:paraId="17DAC2F6" w14:textId="77777777" w:rsidR="00DE1CEE" w:rsidRDefault="00DE1CEE" w:rsidP="00DE1CEE">
      <w:pPr>
        <w:rPr>
          <w:rFonts w:hint="eastAsia"/>
        </w:rPr>
      </w:pPr>
      <w:r>
        <w:rPr>
          <w:rFonts w:hint="eastAsia"/>
        </w:rPr>
        <w:tab/>
        <w:t>if(board_state[x_pos][y_pos-1]==EMPTY){</w:t>
      </w:r>
    </w:p>
    <w:p w14:paraId="3E7627B1" w14:textId="77777777" w:rsidR="00DE1CEE" w:rsidRDefault="00DE1CEE" w:rsidP="00DE1CEE">
      <w:pPr>
        <w:rPr>
          <w:rFonts w:hint="eastAsia"/>
        </w:rPr>
      </w:pPr>
      <w:r>
        <w:rPr>
          <w:rFonts w:hint="eastAsia"/>
        </w:rPr>
        <w:tab/>
      </w:r>
      <w:r>
        <w:rPr>
          <w:rFonts w:hint="eastAsia"/>
        </w:rPr>
        <w:tab/>
        <w:t>for (i=x_pos, j=y_pos+1; j&lt;15; j++) {</w:t>
      </w:r>
    </w:p>
    <w:p w14:paraId="55DD8059" w14:textId="77777777" w:rsidR="00DE1CEE" w:rsidRDefault="00DE1CEE" w:rsidP="00DE1CEE">
      <w:pPr>
        <w:rPr>
          <w:rFonts w:hint="eastAsia"/>
        </w:rPr>
      </w:pPr>
      <w:r>
        <w:rPr>
          <w:rFonts w:hint="eastAsia"/>
        </w:rPr>
        <w:tab/>
      </w:r>
      <w:r>
        <w:rPr>
          <w:rFonts w:hint="eastAsia"/>
        </w:rPr>
        <w:tab/>
      </w:r>
      <w:r>
        <w:rPr>
          <w:rFonts w:hint="eastAsia"/>
        </w:rPr>
        <w:tab/>
        <w:t>if (board_state[i][j]==turn)</w:t>
      </w:r>
    </w:p>
    <w:p w14:paraId="2D91C860"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count++;</w:t>
      </w:r>
    </w:p>
    <w:p w14:paraId="4CC0CFE2" w14:textId="77777777" w:rsidR="00DE1CEE" w:rsidRDefault="00DE1CEE" w:rsidP="00DE1CEE">
      <w:pPr>
        <w:rPr>
          <w:rFonts w:hint="eastAsia"/>
        </w:rPr>
      </w:pPr>
      <w:r>
        <w:rPr>
          <w:rFonts w:hint="eastAsia"/>
        </w:rPr>
        <w:tab/>
      </w:r>
      <w:r>
        <w:rPr>
          <w:rFonts w:hint="eastAsia"/>
        </w:rPr>
        <w:tab/>
      </w:r>
      <w:r>
        <w:rPr>
          <w:rFonts w:hint="eastAsia"/>
        </w:rPr>
        <w:tab/>
        <w:t>else</w:t>
      </w:r>
    </w:p>
    <w:p w14:paraId="1BF3F61C"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break;</w:t>
      </w:r>
    </w:p>
    <w:p w14:paraId="79353DF3" w14:textId="77777777" w:rsidR="00DE1CEE" w:rsidRDefault="00DE1CEE" w:rsidP="00DE1CEE">
      <w:pPr>
        <w:rPr>
          <w:rFonts w:hint="eastAsia"/>
        </w:rPr>
      </w:pPr>
      <w:r>
        <w:rPr>
          <w:rFonts w:hint="eastAsia"/>
        </w:rPr>
        <w:tab/>
      </w:r>
      <w:r>
        <w:rPr>
          <w:rFonts w:hint="eastAsia"/>
        </w:rPr>
        <w:tab/>
        <w:t>}</w:t>
      </w:r>
    </w:p>
    <w:p w14:paraId="0A9692CF" w14:textId="77777777" w:rsidR="00DE1CEE" w:rsidRDefault="00DE1CEE" w:rsidP="00DE1CEE">
      <w:pPr>
        <w:rPr>
          <w:rFonts w:hint="eastAsia"/>
        </w:rPr>
      </w:pPr>
      <w:r>
        <w:rPr>
          <w:rFonts w:hint="eastAsia"/>
        </w:rPr>
        <w:tab/>
      </w:r>
      <w:r>
        <w:rPr>
          <w:rFonts w:hint="eastAsia"/>
        </w:rPr>
        <w:tab/>
        <w:t>for (i=x_pos, j=y_pos-2; j&gt;=0; j--) {</w:t>
      </w:r>
    </w:p>
    <w:p w14:paraId="4D8AC8AB" w14:textId="77777777" w:rsidR="00DE1CEE" w:rsidRDefault="00DE1CEE" w:rsidP="00DE1CEE">
      <w:pPr>
        <w:rPr>
          <w:rFonts w:hint="eastAsia"/>
        </w:rPr>
      </w:pPr>
      <w:r>
        <w:rPr>
          <w:rFonts w:hint="eastAsia"/>
        </w:rPr>
        <w:tab/>
      </w:r>
      <w:r>
        <w:rPr>
          <w:rFonts w:hint="eastAsia"/>
        </w:rPr>
        <w:tab/>
      </w:r>
      <w:r>
        <w:rPr>
          <w:rFonts w:hint="eastAsia"/>
        </w:rPr>
        <w:tab/>
        <w:t>if (board_state[i][j]==turn)</w:t>
      </w:r>
    </w:p>
    <w:p w14:paraId="60412E2C"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count++;</w:t>
      </w:r>
    </w:p>
    <w:p w14:paraId="3F9536F6" w14:textId="77777777" w:rsidR="00DE1CEE" w:rsidRDefault="00DE1CEE" w:rsidP="00DE1CEE">
      <w:pPr>
        <w:rPr>
          <w:rFonts w:hint="eastAsia"/>
        </w:rPr>
      </w:pPr>
      <w:r>
        <w:rPr>
          <w:rFonts w:hint="eastAsia"/>
        </w:rPr>
        <w:tab/>
      </w:r>
      <w:r>
        <w:rPr>
          <w:rFonts w:hint="eastAsia"/>
        </w:rPr>
        <w:tab/>
      </w:r>
      <w:r>
        <w:rPr>
          <w:rFonts w:hint="eastAsia"/>
        </w:rPr>
        <w:tab/>
        <w:t>else</w:t>
      </w:r>
    </w:p>
    <w:p w14:paraId="5A6A4133"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break;</w:t>
      </w:r>
    </w:p>
    <w:p w14:paraId="39542675" w14:textId="77777777" w:rsidR="00DE1CEE" w:rsidRDefault="00DE1CEE" w:rsidP="00DE1CEE">
      <w:pPr>
        <w:rPr>
          <w:rFonts w:hint="eastAsia"/>
        </w:rPr>
      </w:pPr>
      <w:r>
        <w:rPr>
          <w:rFonts w:hint="eastAsia"/>
        </w:rPr>
        <w:t xml:space="preserve">    </w:t>
      </w:r>
      <w:r>
        <w:rPr>
          <w:rFonts w:hint="eastAsia"/>
        </w:rPr>
        <w:tab/>
        <w:t>}</w:t>
      </w:r>
    </w:p>
    <w:p w14:paraId="6C5423AD" w14:textId="77777777" w:rsidR="00DE1CEE" w:rsidRDefault="00DE1CEE" w:rsidP="00DE1CEE">
      <w:pPr>
        <w:rPr>
          <w:rFonts w:hint="eastAsia"/>
        </w:rPr>
      </w:pPr>
      <w:r>
        <w:rPr>
          <w:rFonts w:hint="eastAsia"/>
        </w:rPr>
        <w:lastRenderedPageBreak/>
        <w:tab/>
      </w:r>
      <w:r>
        <w:rPr>
          <w:rFonts w:hint="eastAsia"/>
        </w:rPr>
        <w:tab/>
        <w:t>if (count==3)</w:t>
      </w:r>
    </w:p>
    <w:p w14:paraId="72E9A77E" w14:textId="77777777" w:rsidR="00DE1CEE" w:rsidRDefault="00DE1CEE" w:rsidP="00DE1CEE">
      <w:pPr>
        <w:rPr>
          <w:rFonts w:hint="eastAsia"/>
        </w:rPr>
      </w:pPr>
      <w:r>
        <w:rPr>
          <w:rFonts w:hint="eastAsia"/>
        </w:rPr>
        <w:tab/>
      </w:r>
      <w:r>
        <w:rPr>
          <w:rFonts w:hint="eastAsia"/>
        </w:rPr>
        <w:tab/>
      </w:r>
      <w:r>
        <w:rPr>
          <w:rFonts w:hint="eastAsia"/>
        </w:rPr>
        <w:tab/>
        <w:t>++lian3;</w:t>
      </w:r>
    </w:p>
    <w:p w14:paraId="08CB9286" w14:textId="77777777" w:rsidR="00DE1CEE" w:rsidRDefault="00DE1CEE" w:rsidP="00DE1CEE">
      <w:pPr>
        <w:rPr>
          <w:rFonts w:hint="eastAsia"/>
        </w:rPr>
      </w:pPr>
      <w:r>
        <w:rPr>
          <w:rFonts w:hint="eastAsia"/>
        </w:rPr>
        <w:tab/>
      </w:r>
      <w:r>
        <w:rPr>
          <w:rFonts w:hint="eastAsia"/>
        </w:rPr>
        <w:tab/>
        <w:t>if (count==4)</w:t>
      </w:r>
    </w:p>
    <w:p w14:paraId="04C0DB00" w14:textId="77777777" w:rsidR="00DE1CEE" w:rsidRDefault="00DE1CEE" w:rsidP="00DE1CEE">
      <w:pPr>
        <w:rPr>
          <w:rFonts w:hint="eastAsia"/>
        </w:rPr>
      </w:pPr>
      <w:r>
        <w:rPr>
          <w:rFonts w:hint="eastAsia"/>
        </w:rPr>
        <w:tab/>
      </w:r>
      <w:r>
        <w:rPr>
          <w:rFonts w:hint="eastAsia"/>
        </w:rPr>
        <w:tab/>
      </w:r>
      <w:r>
        <w:rPr>
          <w:rFonts w:hint="eastAsia"/>
        </w:rPr>
        <w:tab/>
        <w:t>++lian4;</w:t>
      </w:r>
    </w:p>
    <w:p w14:paraId="759E4AF1" w14:textId="77777777" w:rsidR="00DE1CEE" w:rsidRDefault="00DE1CEE" w:rsidP="00DE1CEE">
      <w:pPr>
        <w:rPr>
          <w:rFonts w:hint="eastAsia"/>
        </w:rPr>
      </w:pPr>
      <w:r>
        <w:rPr>
          <w:rFonts w:hint="eastAsia"/>
        </w:rPr>
        <w:tab/>
        <w:t>}</w:t>
      </w:r>
    </w:p>
    <w:p w14:paraId="54ADE561" w14:textId="77777777" w:rsidR="00DE1CEE" w:rsidRDefault="00DE1CEE" w:rsidP="00DE1CEE">
      <w:pPr>
        <w:rPr>
          <w:rFonts w:hint="eastAsia"/>
        </w:rPr>
      </w:pPr>
    </w:p>
    <w:p w14:paraId="2E458E62" w14:textId="77777777" w:rsidR="00DE1CEE" w:rsidRDefault="00DE1CEE" w:rsidP="00DE1CEE">
      <w:pPr>
        <w:rPr>
          <w:rFonts w:hint="eastAsia"/>
        </w:rPr>
      </w:pPr>
      <w:r>
        <w:rPr>
          <w:rFonts w:hint="eastAsia"/>
        </w:rPr>
        <w:tab/>
        <w:t>count=1;</w:t>
      </w:r>
    </w:p>
    <w:p w14:paraId="3D741EC4" w14:textId="77777777" w:rsidR="00DE1CEE" w:rsidRDefault="00DE1CEE" w:rsidP="00DE1CEE">
      <w:pPr>
        <w:rPr>
          <w:rFonts w:hint="eastAsia"/>
        </w:rPr>
      </w:pPr>
      <w:r>
        <w:rPr>
          <w:rFonts w:hint="eastAsia"/>
        </w:rPr>
        <w:tab/>
        <w:t>if(board_state[x_pos][y_pos+1]!=EMPTY&amp;&amp;board_state[x_pos][y_pos-1]!=EMPTY){</w:t>
      </w:r>
    </w:p>
    <w:p w14:paraId="2ACD24E3" w14:textId="77777777" w:rsidR="00DE1CEE" w:rsidRDefault="00DE1CEE" w:rsidP="00DE1CEE">
      <w:pPr>
        <w:rPr>
          <w:rFonts w:hint="eastAsia"/>
        </w:rPr>
      </w:pPr>
      <w:r>
        <w:rPr>
          <w:rFonts w:hint="eastAsia"/>
        </w:rPr>
        <w:tab/>
      </w:r>
      <w:r>
        <w:rPr>
          <w:rFonts w:hint="eastAsia"/>
        </w:rPr>
        <w:tab/>
        <w:t>for (i=x_pos, j=y_pos+1; j&lt;15; j++) {</w:t>
      </w:r>
    </w:p>
    <w:p w14:paraId="1B0CF095" w14:textId="77777777" w:rsidR="00DE1CEE" w:rsidRDefault="00DE1CEE" w:rsidP="00DE1CEE">
      <w:pPr>
        <w:rPr>
          <w:rFonts w:hint="eastAsia"/>
        </w:rPr>
      </w:pPr>
      <w:r>
        <w:rPr>
          <w:rFonts w:hint="eastAsia"/>
        </w:rPr>
        <w:tab/>
      </w:r>
      <w:r>
        <w:rPr>
          <w:rFonts w:hint="eastAsia"/>
        </w:rPr>
        <w:tab/>
      </w:r>
      <w:r>
        <w:rPr>
          <w:rFonts w:hint="eastAsia"/>
        </w:rPr>
        <w:tab/>
        <w:t>if (board_state[i][j]==turn)</w:t>
      </w:r>
    </w:p>
    <w:p w14:paraId="5A764EFB"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count++;</w:t>
      </w:r>
    </w:p>
    <w:p w14:paraId="07C0DEA2" w14:textId="77777777" w:rsidR="00DE1CEE" w:rsidRDefault="00DE1CEE" w:rsidP="00DE1CEE">
      <w:pPr>
        <w:rPr>
          <w:rFonts w:hint="eastAsia"/>
        </w:rPr>
      </w:pPr>
      <w:r>
        <w:rPr>
          <w:rFonts w:hint="eastAsia"/>
        </w:rPr>
        <w:tab/>
      </w:r>
      <w:r>
        <w:rPr>
          <w:rFonts w:hint="eastAsia"/>
        </w:rPr>
        <w:tab/>
      </w:r>
      <w:r>
        <w:rPr>
          <w:rFonts w:hint="eastAsia"/>
        </w:rPr>
        <w:tab/>
        <w:t>else</w:t>
      </w:r>
    </w:p>
    <w:p w14:paraId="0D29B277"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break;</w:t>
      </w:r>
    </w:p>
    <w:p w14:paraId="13B028E5" w14:textId="77777777" w:rsidR="00DE1CEE" w:rsidRDefault="00DE1CEE" w:rsidP="00DE1CEE">
      <w:pPr>
        <w:rPr>
          <w:rFonts w:hint="eastAsia"/>
        </w:rPr>
      </w:pPr>
      <w:r>
        <w:rPr>
          <w:rFonts w:hint="eastAsia"/>
        </w:rPr>
        <w:tab/>
      </w:r>
      <w:r>
        <w:rPr>
          <w:rFonts w:hint="eastAsia"/>
        </w:rPr>
        <w:tab/>
        <w:t>}</w:t>
      </w:r>
    </w:p>
    <w:p w14:paraId="681D8C5E" w14:textId="77777777" w:rsidR="00DE1CEE" w:rsidRDefault="00DE1CEE" w:rsidP="00DE1CEE">
      <w:pPr>
        <w:rPr>
          <w:rFonts w:hint="eastAsia"/>
        </w:rPr>
      </w:pPr>
      <w:r>
        <w:rPr>
          <w:rFonts w:hint="eastAsia"/>
        </w:rPr>
        <w:tab/>
      </w:r>
      <w:r>
        <w:rPr>
          <w:rFonts w:hint="eastAsia"/>
        </w:rPr>
        <w:tab/>
        <w:t>for (i=x_pos, j=y_pos-1; j&gt;=0; j--) {</w:t>
      </w:r>
    </w:p>
    <w:p w14:paraId="509ECE4F" w14:textId="77777777" w:rsidR="00DE1CEE" w:rsidRDefault="00DE1CEE" w:rsidP="00DE1CEE">
      <w:pPr>
        <w:rPr>
          <w:rFonts w:hint="eastAsia"/>
        </w:rPr>
      </w:pPr>
      <w:r>
        <w:rPr>
          <w:rFonts w:hint="eastAsia"/>
        </w:rPr>
        <w:tab/>
      </w:r>
      <w:r>
        <w:rPr>
          <w:rFonts w:hint="eastAsia"/>
        </w:rPr>
        <w:tab/>
      </w:r>
      <w:r>
        <w:rPr>
          <w:rFonts w:hint="eastAsia"/>
        </w:rPr>
        <w:tab/>
        <w:t>if (board_state[i][j]==turn)</w:t>
      </w:r>
    </w:p>
    <w:p w14:paraId="775D9692"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count++;</w:t>
      </w:r>
    </w:p>
    <w:p w14:paraId="5C665221" w14:textId="77777777" w:rsidR="00DE1CEE" w:rsidRDefault="00DE1CEE" w:rsidP="00DE1CEE">
      <w:pPr>
        <w:rPr>
          <w:rFonts w:hint="eastAsia"/>
        </w:rPr>
      </w:pPr>
      <w:r>
        <w:rPr>
          <w:rFonts w:hint="eastAsia"/>
        </w:rPr>
        <w:tab/>
      </w:r>
      <w:r>
        <w:rPr>
          <w:rFonts w:hint="eastAsia"/>
        </w:rPr>
        <w:tab/>
      </w:r>
      <w:r>
        <w:rPr>
          <w:rFonts w:hint="eastAsia"/>
        </w:rPr>
        <w:tab/>
        <w:t>else</w:t>
      </w:r>
    </w:p>
    <w:p w14:paraId="5C6995D3"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break;</w:t>
      </w:r>
    </w:p>
    <w:p w14:paraId="59A5B7B0" w14:textId="77777777" w:rsidR="00DE1CEE" w:rsidRDefault="00DE1CEE" w:rsidP="00DE1CEE">
      <w:pPr>
        <w:rPr>
          <w:rFonts w:hint="eastAsia"/>
        </w:rPr>
      </w:pPr>
      <w:r>
        <w:rPr>
          <w:rFonts w:hint="eastAsia"/>
        </w:rPr>
        <w:t xml:space="preserve">    </w:t>
      </w:r>
      <w:r>
        <w:rPr>
          <w:rFonts w:hint="eastAsia"/>
        </w:rPr>
        <w:tab/>
        <w:t>}</w:t>
      </w:r>
    </w:p>
    <w:p w14:paraId="4584B454" w14:textId="77777777" w:rsidR="00DE1CEE" w:rsidRDefault="00DE1CEE" w:rsidP="00DE1CEE">
      <w:pPr>
        <w:rPr>
          <w:rFonts w:hint="eastAsia"/>
        </w:rPr>
      </w:pPr>
      <w:r>
        <w:rPr>
          <w:rFonts w:hint="eastAsia"/>
        </w:rPr>
        <w:tab/>
      </w:r>
      <w:r>
        <w:rPr>
          <w:rFonts w:hint="eastAsia"/>
        </w:rPr>
        <w:tab/>
        <w:t>if (count==3)</w:t>
      </w:r>
    </w:p>
    <w:p w14:paraId="0F06C8BE" w14:textId="77777777" w:rsidR="00DE1CEE" w:rsidRDefault="00DE1CEE" w:rsidP="00DE1CEE">
      <w:pPr>
        <w:rPr>
          <w:rFonts w:hint="eastAsia"/>
        </w:rPr>
      </w:pPr>
      <w:r>
        <w:rPr>
          <w:rFonts w:hint="eastAsia"/>
        </w:rPr>
        <w:tab/>
      </w:r>
      <w:r>
        <w:rPr>
          <w:rFonts w:hint="eastAsia"/>
        </w:rPr>
        <w:tab/>
      </w:r>
      <w:r>
        <w:rPr>
          <w:rFonts w:hint="eastAsia"/>
        </w:rPr>
        <w:tab/>
        <w:t>++lian3;</w:t>
      </w:r>
    </w:p>
    <w:p w14:paraId="124FECC7" w14:textId="77777777" w:rsidR="00DE1CEE" w:rsidRDefault="00DE1CEE" w:rsidP="00DE1CEE">
      <w:pPr>
        <w:rPr>
          <w:rFonts w:hint="eastAsia"/>
        </w:rPr>
      </w:pPr>
      <w:r>
        <w:rPr>
          <w:rFonts w:hint="eastAsia"/>
        </w:rPr>
        <w:tab/>
      </w:r>
      <w:r>
        <w:rPr>
          <w:rFonts w:hint="eastAsia"/>
        </w:rPr>
        <w:tab/>
        <w:t>if (count==4)</w:t>
      </w:r>
    </w:p>
    <w:p w14:paraId="1F3B5A46" w14:textId="77777777" w:rsidR="00DE1CEE" w:rsidRDefault="00DE1CEE" w:rsidP="00DE1CEE">
      <w:pPr>
        <w:rPr>
          <w:rFonts w:hint="eastAsia"/>
        </w:rPr>
      </w:pPr>
      <w:r>
        <w:rPr>
          <w:rFonts w:hint="eastAsia"/>
        </w:rPr>
        <w:tab/>
      </w:r>
      <w:r>
        <w:rPr>
          <w:rFonts w:hint="eastAsia"/>
        </w:rPr>
        <w:tab/>
      </w:r>
      <w:r>
        <w:rPr>
          <w:rFonts w:hint="eastAsia"/>
        </w:rPr>
        <w:tab/>
        <w:t>++lian4;</w:t>
      </w:r>
    </w:p>
    <w:p w14:paraId="4302E9F3" w14:textId="77777777" w:rsidR="00DE1CEE" w:rsidRDefault="00DE1CEE" w:rsidP="00DE1CEE">
      <w:pPr>
        <w:rPr>
          <w:rFonts w:hint="eastAsia"/>
        </w:rPr>
      </w:pPr>
      <w:r>
        <w:rPr>
          <w:rFonts w:hint="eastAsia"/>
        </w:rPr>
        <w:tab/>
      </w:r>
      <w:r>
        <w:rPr>
          <w:rFonts w:hint="eastAsia"/>
        </w:rPr>
        <w:tab/>
        <w:t>if (count&gt;5)</w:t>
      </w:r>
    </w:p>
    <w:p w14:paraId="61D5E3CB" w14:textId="77777777" w:rsidR="00DE1CEE" w:rsidRDefault="00DE1CEE" w:rsidP="00DE1CEE">
      <w:pPr>
        <w:rPr>
          <w:rFonts w:hint="eastAsia"/>
        </w:rPr>
      </w:pPr>
      <w:r>
        <w:rPr>
          <w:rFonts w:hint="eastAsia"/>
        </w:rPr>
        <w:tab/>
      </w:r>
      <w:r>
        <w:rPr>
          <w:rFonts w:hint="eastAsia"/>
        </w:rPr>
        <w:tab/>
      </w:r>
      <w:r>
        <w:rPr>
          <w:rFonts w:hint="eastAsia"/>
        </w:rPr>
        <w:tab/>
        <w:t>++lian6;</w:t>
      </w:r>
    </w:p>
    <w:p w14:paraId="6590DEC0" w14:textId="77777777" w:rsidR="00DE1CEE" w:rsidRDefault="00DE1CEE" w:rsidP="00DE1CEE">
      <w:pPr>
        <w:rPr>
          <w:rFonts w:hint="eastAsia"/>
        </w:rPr>
      </w:pPr>
      <w:r>
        <w:rPr>
          <w:rFonts w:hint="eastAsia"/>
        </w:rPr>
        <w:tab/>
        <w:t>}</w:t>
      </w:r>
    </w:p>
    <w:p w14:paraId="01BE5D32" w14:textId="77777777" w:rsidR="00DE1CEE" w:rsidRDefault="00DE1CEE" w:rsidP="00DE1CEE">
      <w:pPr>
        <w:rPr>
          <w:rFonts w:hint="eastAsia"/>
        </w:rPr>
      </w:pPr>
    </w:p>
    <w:p w14:paraId="7F09FAC9" w14:textId="77777777" w:rsidR="00DE1CEE" w:rsidRDefault="00DE1CEE" w:rsidP="00DE1CEE">
      <w:pPr>
        <w:rPr>
          <w:rFonts w:hint="eastAsia"/>
        </w:rPr>
      </w:pPr>
      <w:r>
        <w:rPr>
          <w:rFonts w:hint="eastAsia"/>
        </w:rPr>
        <w:tab/>
        <w:t>//</w:t>
      </w:r>
      <w:r>
        <w:rPr>
          <w:rFonts w:hint="eastAsia"/>
        </w:rPr>
        <w:t>左上至右下</w:t>
      </w:r>
    </w:p>
    <w:p w14:paraId="3CE6F6FF" w14:textId="77777777" w:rsidR="00DE1CEE" w:rsidRDefault="00DE1CEE" w:rsidP="00DE1CEE">
      <w:pPr>
        <w:rPr>
          <w:rFonts w:hint="eastAsia"/>
        </w:rPr>
      </w:pPr>
      <w:r>
        <w:rPr>
          <w:rFonts w:hint="eastAsia"/>
        </w:rPr>
        <w:tab/>
        <w:t>count=1;</w:t>
      </w:r>
    </w:p>
    <w:p w14:paraId="039E5681" w14:textId="77777777" w:rsidR="00DE1CEE" w:rsidRDefault="00DE1CEE" w:rsidP="00DE1CEE">
      <w:pPr>
        <w:rPr>
          <w:rFonts w:hint="eastAsia"/>
        </w:rPr>
      </w:pPr>
      <w:r>
        <w:rPr>
          <w:rFonts w:hint="eastAsia"/>
        </w:rPr>
        <w:lastRenderedPageBreak/>
        <w:tab/>
        <w:t>if(board_state[x_pos+1][y_pos+1]==EMPTY){</w:t>
      </w:r>
    </w:p>
    <w:p w14:paraId="6C693960" w14:textId="77777777" w:rsidR="00DE1CEE" w:rsidRDefault="00DE1CEE" w:rsidP="00DE1CEE">
      <w:pPr>
        <w:rPr>
          <w:rFonts w:hint="eastAsia"/>
        </w:rPr>
      </w:pPr>
      <w:r>
        <w:rPr>
          <w:rFonts w:hint="eastAsia"/>
        </w:rPr>
        <w:tab/>
      </w:r>
      <w:r>
        <w:rPr>
          <w:rFonts w:hint="eastAsia"/>
        </w:rPr>
        <w:tab/>
        <w:t>for (i=x_pos+2,j=y_pos+2; i&lt;15 &amp;&amp; j&lt;15; i++,j++) {</w:t>
      </w:r>
    </w:p>
    <w:p w14:paraId="1BCAFFA7" w14:textId="77777777" w:rsidR="00DE1CEE" w:rsidRDefault="00DE1CEE" w:rsidP="00DE1CEE">
      <w:pPr>
        <w:rPr>
          <w:rFonts w:hint="eastAsia"/>
        </w:rPr>
      </w:pPr>
      <w:r>
        <w:rPr>
          <w:rFonts w:hint="eastAsia"/>
        </w:rPr>
        <w:tab/>
      </w:r>
      <w:r>
        <w:rPr>
          <w:rFonts w:hint="eastAsia"/>
        </w:rPr>
        <w:tab/>
      </w:r>
      <w:r>
        <w:rPr>
          <w:rFonts w:hint="eastAsia"/>
        </w:rPr>
        <w:tab/>
        <w:t>if (board_state[i][j]==turn)</w:t>
      </w:r>
    </w:p>
    <w:p w14:paraId="55BE732C"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count++;</w:t>
      </w:r>
    </w:p>
    <w:p w14:paraId="06554018" w14:textId="77777777" w:rsidR="00DE1CEE" w:rsidRDefault="00DE1CEE" w:rsidP="00DE1CEE">
      <w:pPr>
        <w:rPr>
          <w:rFonts w:hint="eastAsia"/>
        </w:rPr>
      </w:pPr>
      <w:r>
        <w:rPr>
          <w:rFonts w:hint="eastAsia"/>
        </w:rPr>
        <w:tab/>
      </w:r>
      <w:r>
        <w:rPr>
          <w:rFonts w:hint="eastAsia"/>
        </w:rPr>
        <w:tab/>
      </w:r>
      <w:r>
        <w:rPr>
          <w:rFonts w:hint="eastAsia"/>
        </w:rPr>
        <w:tab/>
        <w:t>else</w:t>
      </w:r>
    </w:p>
    <w:p w14:paraId="0F889BC8"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break;</w:t>
      </w:r>
    </w:p>
    <w:p w14:paraId="06CD10F1" w14:textId="77777777" w:rsidR="00DE1CEE" w:rsidRDefault="00DE1CEE" w:rsidP="00DE1CEE">
      <w:pPr>
        <w:rPr>
          <w:rFonts w:hint="eastAsia"/>
        </w:rPr>
      </w:pPr>
      <w:r>
        <w:rPr>
          <w:rFonts w:hint="eastAsia"/>
        </w:rPr>
        <w:tab/>
      </w:r>
      <w:r>
        <w:rPr>
          <w:rFonts w:hint="eastAsia"/>
        </w:rPr>
        <w:tab/>
        <w:t>}</w:t>
      </w:r>
    </w:p>
    <w:p w14:paraId="040F9365" w14:textId="77777777" w:rsidR="00DE1CEE" w:rsidRDefault="00DE1CEE" w:rsidP="00DE1CEE">
      <w:pPr>
        <w:rPr>
          <w:rFonts w:hint="eastAsia"/>
        </w:rPr>
      </w:pPr>
      <w:r>
        <w:rPr>
          <w:rFonts w:hint="eastAsia"/>
        </w:rPr>
        <w:tab/>
      </w:r>
      <w:r>
        <w:rPr>
          <w:rFonts w:hint="eastAsia"/>
        </w:rPr>
        <w:tab/>
        <w:t>for (i=x_pos-1,j=y_pos-1; i&gt;=0 &amp;&amp; j&gt;=0; i--,j--) {</w:t>
      </w:r>
    </w:p>
    <w:p w14:paraId="649632C0" w14:textId="77777777" w:rsidR="00DE1CEE" w:rsidRDefault="00DE1CEE" w:rsidP="00DE1CEE">
      <w:pPr>
        <w:rPr>
          <w:rFonts w:hint="eastAsia"/>
        </w:rPr>
      </w:pPr>
      <w:r>
        <w:rPr>
          <w:rFonts w:hint="eastAsia"/>
        </w:rPr>
        <w:tab/>
      </w:r>
      <w:r>
        <w:rPr>
          <w:rFonts w:hint="eastAsia"/>
        </w:rPr>
        <w:tab/>
      </w:r>
      <w:r>
        <w:rPr>
          <w:rFonts w:hint="eastAsia"/>
        </w:rPr>
        <w:tab/>
        <w:t>if (board_state[i][j]==turn)</w:t>
      </w:r>
    </w:p>
    <w:p w14:paraId="7125DE44"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count++;</w:t>
      </w:r>
    </w:p>
    <w:p w14:paraId="54CCD3D5" w14:textId="77777777" w:rsidR="00DE1CEE" w:rsidRDefault="00DE1CEE" w:rsidP="00DE1CEE">
      <w:pPr>
        <w:rPr>
          <w:rFonts w:hint="eastAsia"/>
        </w:rPr>
      </w:pPr>
      <w:r>
        <w:rPr>
          <w:rFonts w:hint="eastAsia"/>
        </w:rPr>
        <w:tab/>
      </w:r>
      <w:r>
        <w:rPr>
          <w:rFonts w:hint="eastAsia"/>
        </w:rPr>
        <w:tab/>
      </w:r>
      <w:r>
        <w:rPr>
          <w:rFonts w:hint="eastAsia"/>
        </w:rPr>
        <w:tab/>
        <w:t>else</w:t>
      </w:r>
    </w:p>
    <w:p w14:paraId="50E77968"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break;</w:t>
      </w:r>
    </w:p>
    <w:p w14:paraId="5B295B41" w14:textId="77777777" w:rsidR="00DE1CEE" w:rsidRDefault="00DE1CEE" w:rsidP="00DE1CEE">
      <w:pPr>
        <w:rPr>
          <w:rFonts w:hint="eastAsia"/>
        </w:rPr>
      </w:pPr>
      <w:r>
        <w:rPr>
          <w:rFonts w:hint="eastAsia"/>
        </w:rPr>
        <w:tab/>
        <w:t xml:space="preserve">    }</w:t>
      </w:r>
    </w:p>
    <w:p w14:paraId="5C9EA999" w14:textId="77777777" w:rsidR="00DE1CEE" w:rsidRDefault="00DE1CEE" w:rsidP="00DE1CEE">
      <w:pPr>
        <w:rPr>
          <w:rFonts w:hint="eastAsia"/>
        </w:rPr>
      </w:pPr>
      <w:r>
        <w:rPr>
          <w:rFonts w:hint="eastAsia"/>
        </w:rPr>
        <w:tab/>
      </w:r>
      <w:r>
        <w:rPr>
          <w:rFonts w:hint="eastAsia"/>
        </w:rPr>
        <w:tab/>
        <w:t>if (count==3)</w:t>
      </w:r>
    </w:p>
    <w:p w14:paraId="4DDD3C61" w14:textId="77777777" w:rsidR="00DE1CEE" w:rsidRDefault="00DE1CEE" w:rsidP="00DE1CEE">
      <w:pPr>
        <w:rPr>
          <w:rFonts w:hint="eastAsia"/>
        </w:rPr>
      </w:pPr>
      <w:r>
        <w:rPr>
          <w:rFonts w:hint="eastAsia"/>
        </w:rPr>
        <w:tab/>
      </w:r>
      <w:r>
        <w:rPr>
          <w:rFonts w:hint="eastAsia"/>
        </w:rPr>
        <w:tab/>
      </w:r>
      <w:r>
        <w:rPr>
          <w:rFonts w:hint="eastAsia"/>
        </w:rPr>
        <w:tab/>
        <w:t>++lian3;</w:t>
      </w:r>
    </w:p>
    <w:p w14:paraId="3B62415C" w14:textId="77777777" w:rsidR="00DE1CEE" w:rsidRDefault="00DE1CEE" w:rsidP="00DE1CEE">
      <w:pPr>
        <w:rPr>
          <w:rFonts w:hint="eastAsia"/>
        </w:rPr>
      </w:pPr>
      <w:r>
        <w:rPr>
          <w:rFonts w:hint="eastAsia"/>
        </w:rPr>
        <w:tab/>
      </w:r>
      <w:r>
        <w:rPr>
          <w:rFonts w:hint="eastAsia"/>
        </w:rPr>
        <w:tab/>
        <w:t>if (count==4)</w:t>
      </w:r>
    </w:p>
    <w:p w14:paraId="43724462" w14:textId="77777777" w:rsidR="00DE1CEE" w:rsidRDefault="00DE1CEE" w:rsidP="00DE1CEE">
      <w:pPr>
        <w:rPr>
          <w:rFonts w:hint="eastAsia"/>
        </w:rPr>
      </w:pPr>
      <w:r>
        <w:rPr>
          <w:rFonts w:hint="eastAsia"/>
        </w:rPr>
        <w:tab/>
      </w:r>
      <w:r>
        <w:rPr>
          <w:rFonts w:hint="eastAsia"/>
        </w:rPr>
        <w:tab/>
      </w:r>
      <w:r>
        <w:rPr>
          <w:rFonts w:hint="eastAsia"/>
        </w:rPr>
        <w:tab/>
        <w:t>++lian4;</w:t>
      </w:r>
    </w:p>
    <w:p w14:paraId="11B634E7" w14:textId="77777777" w:rsidR="00DE1CEE" w:rsidRDefault="00DE1CEE" w:rsidP="00DE1CEE">
      <w:pPr>
        <w:rPr>
          <w:rFonts w:hint="eastAsia"/>
        </w:rPr>
      </w:pPr>
      <w:r>
        <w:rPr>
          <w:rFonts w:hint="eastAsia"/>
        </w:rPr>
        <w:tab/>
        <w:t>}</w:t>
      </w:r>
    </w:p>
    <w:p w14:paraId="16183878" w14:textId="77777777" w:rsidR="00DE1CEE" w:rsidRDefault="00DE1CEE" w:rsidP="00DE1CEE">
      <w:pPr>
        <w:rPr>
          <w:rFonts w:hint="eastAsia"/>
        </w:rPr>
      </w:pPr>
    </w:p>
    <w:p w14:paraId="3A3B1010" w14:textId="77777777" w:rsidR="00DE1CEE" w:rsidRDefault="00DE1CEE" w:rsidP="00DE1CEE">
      <w:pPr>
        <w:rPr>
          <w:rFonts w:hint="eastAsia"/>
        </w:rPr>
      </w:pPr>
      <w:r>
        <w:rPr>
          <w:rFonts w:hint="eastAsia"/>
        </w:rPr>
        <w:tab/>
        <w:t>count=1;</w:t>
      </w:r>
    </w:p>
    <w:p w14:paraId="06E3FFB2" w14:textId="77777777" w:rsidR="00DE1CEE" w:rsidRDefault="00DE1CEE" w:rsidP="00DE1CEE">
      <w:pPr>
        <w:rPr>
          <w:rFonts w:hint="eastAsia"/>
        </w:rPr>
      </w:pPr>
      <w:r>
        <w:rPr>
          <w:rFonts w:hint="eastAsia"/>
        </w:rPr>
        <w:tab/>
        <w:t>if(board_state[x_pos-1][y_pos-1]==EMPTY){</w:t>
      </w:r>
    </w:p>
    <w:p w14:paraId="73D506E2" w14:textId="77777777" w:rsidR="00DE1CEE" w:rsidRDefault="00DE1CEE" w:rsidP="00DE1CEE">
      <w:pPr>
        <w:rPr>
          <w:rFonts w:hint="eastAsia"/>
        </w:rPr>
      </w:pPr>
      <w:r>
        <w:rPr>
          <w:rFonts w:hint="eastAsia"/>
        </w:rPr>
        <w:tab/>
      </w:r>
      <w:r>
        <w:rPr>
          <w:rFonts w:hint="eastAsia"/>
        </w:rPr>
        <w:tab/>
        <w:t>for (i=x_pos+1,j=y_pos+1; i&lt;15 &amp;&amp; j&lt;15; i++,j++) {</w:t>
      </w:r>
    </w:p>
    <w:p w14:paraId="4E760748" w14:textId="77777777" w:rsidR="00DE1CEE" w:rsidRDefault="00DE1CEE" w:rsidP="00DE1CEE">
      <w:pPr>
        <w:rPr>
          <w:rFonts w:hint="eastAsia"/>
        </w:rPr>
      </w:pPr>
      <w:r>
        <w:rPr>
          <w:rFonts w:hint="eastAsia"/>
        </w:rPr>
        <w:tab/>
      </w:r>
      <w:r>
        <w:rPr>
          <w:rFonts w:hint="eastAsia"/>
        </w:rPr>
        <w:tab/>
      </w:r>
      <w:r>
        <w:rPr>
          <w:rFonts w:hint="eastAsia"/>
        </w:rPr>
        <w:tab/>
        <w:t>if (board_state[i][j]==turn)</w:t>
      </w:r>
    </w:p>
    <w:p w14:paraId="210246AD"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count++;</w:t>
      </w:r>
    </w:p>
    <w:p w14:paraId="6F5E1570" w14:textId="77777777" w:rsidR="00DE1CEE" w:rsidRDefault="00DE1CEE" w:rsidP="00DE1CEE">
      <w:pPr>
        <w:rPr>
          <w:rFonts w:hint="eastAsia"/>
        </w:rPr>
      </w:pPr>
      <w:r>
        <w:rPr>
          <w:rFonts w:hint="eastAsia"/>
        </w:rPr>
        <w:tab/>
      </w:r>
      <w:r>
        <w:rPr>
          <w:rFonts w:hint="eastAsia"/>
        </w:rPr>
        <w:tab/>
      </w:r>
      <w:r>
        <w:rPr>
          <w:rFonts w:hint="eastAsia"/>
        </w:rPr>
        <w:tab/>
        <w:t>else</w:t>
      </w:r>
    </w:p>
    <w:p w14:paraId="07696B8B"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break;</w:t>
      </w:r>
    </w:p>
    <w:p w14:paraId="724F5EBA" w14:textId="77777777" w:rsidR="00DE1CEE" w:rsidRDefault="00DE1CEE" w:rsidP="00DE1CEE">
      <w:pPr>
        <w:rPr>
          <w:rFonts w:hint="eastAsia"/>
        </w:rPr>
      </w:pPr>
      <w:r>
        <w:rPr>
          <w:rFonts w:hint="eastAsia"/>
        </w:rPr>
        <w:tab/>
      </w:r>
      <w:r>
        <w:rPr>
          <w:rFonts w:hint="eastAsia"/>
        </w:rPr>
        <w:tab/>
        <w:t>}</w:t>
      </w:r>
    </w:p>
    <w:p w14:paraId="69F1FE5A" w14:textId="77777777" w:rsidR="00DE1CEE" w:rsidRDefault="00DE1CEE" w:rsidP="00DE1CEE">
      <w:pPr>
        <w:rPr>
          <w:rFonts w:hint="eastAsia"/>
        </w:rPr>
      </w:pPr>
      <w:r>
        <w:rPr>
          <w:rFonts w:hint="eastAsia"/>
        </w:rPr>
        <w:tab/>
      </w:r>
      <w:r>
        <w:rPr>
          <w:rFonts w:hint="eastAsia"/>
        </w:rPr>
        <w:tab/>
        <w:t>for (i=x_pos-2,j=y_pos-2; i&gt;=0 &amp;&amp; j&gt;=0; i--,j--) {</w:t>
      </w:r>
    </w:p>
    <w:p w14:paraId="03B7BB69" w14:textId="77777777" w:rsidR="00DE1CEE" w:rsidRDefault="00DE1CEE" w:rsidP="00DE1CEE">
      <w:pPr>
        <w:rPr>
          <w:rFonts w:hint="eastAsia"/>
        </w:rPr>
      </w:pPr>
      <w:r>
        <w:rPr>
          <w:rFonts w:hint="eastAsia"/>
        </w:rPr>
        <w:tab/>
      </w:r>
      <w:r>
        <w:rPr>
          <w:rFonts w:hint="eastAsia"/>
        </w:rPr>
        <w:tab/>
      </w:r>
      <w:r>
        <w:rPr>
          <w:rFonts w:hint="eastAsia"/>
        </w:rPr>
        <w:tab/>
        <w:t>if (board_state[i][j]==turn)</w:t>
      </w:r>
    </w:p>
    <w:p w14:paraId="3A9D5029"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count++;</w:t>
      </w:r>
    </w:p>
    <w:p w14:paraId="40190465" w14:textId="77777777" w:rsidR="00DE1CEE" w:rsidRDefault="00DE1CEE" w:rsidP="00DE1CEE">
      <w:pPr>
        <w:rPr>
          <w:rFonts w:hint="eastAsia"/>
        </w:rPr>
      </w:pPr>
      <w:r>
        <w:rPr>
          <w:rFonts w:hint="eastAsia"/>
        </w:rPr>
        <w:lastRenderedPageBreak/>
        <w:tab/>
      </w:r>
      <w:r>
        <w:rPr>
          <w:rFonts w:hint="eastAsia"/>
        </w:rPr>
        <w:tab/>
      </w:r>
      <w:r>
        <w:rPr>
          <w:rFonts w:hint="eastAsia"/>
        </w:rPr>
        <w:tab/>
        <w:t>else</w:t>
      </w:r>
    </w:p>
    <w:p w14:paraId="1ACA65D1"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break;</w:t>
      </w:r>
    </w:p>
    <w:p w14:paraId="61B0D592" w14:textId="77777777" w:rsidR="00DE1CEE" w:rsidRDefault="00DE1CEE" w:rsidP="00DE1CEE">
      <w:pPr>
        <w:rPr>
          <w:rFonts w:hint="eastAsia"/>
        </w:rPr>
      </w:pPr>
      <w:r>
        <w:rPr>
          <w:rFonts w:hint="eastAsia"/>
        </w:rPr>
        <w:t xml:space="preserve">    </w:t>
      </w:r>
      <w:r>
        <w:rPr>
          <w:rFonts w:hint="eastAsia"/>
        </w:rPr>
        <w:tab/>
        <w:t>}</w:t>
      </w:r>
    </w:p>
    <w:p w14:paraId="57FE294A" w14:textId="77777777" w:rsidR="00DE1CEE" w:rsidRDefault="00DE1CEE" w:rsidP="00DE1CEE">
      <w:pPr>
        <w:rPr>
          <w:rFonts w:hint="eastAsia"/>
        </w:rPr>
      </w:pPr>
      <w:r>
        <w:rPr>
          <w:rFonts w:hint="eastAsia"/>
        </w:rPr>
        <w:tab/>
      </w:r>
      <w:r>
        <w:rPr>
          <w:rFonts w:hint="eastAsia"/>
        </w:rPr>
        <w:tab/>
        <w:t>if (count==3)</w:t>
      </w:r>
    </w:p>
    <w:p w14:paraId="4C82E143" w14:textId="77777777" w:rsidR="00DE1CEE" w:rsidRDefault="00DE1CEE" w:rsidP="00DE1CEE">
      <w:pPr>
        <w:rPr>
          <w:rFonts w:hint="eastAsia"/>
        </w:rPr>
      </w:pPr>
      <w:r>
        <w:rPr>
          <w:rFonts w:hint="eastAsia"/>
        </w:rPr>
        <w:tab/>
      </w:r>
      <w:r>
        <w:rPr>
          <w:rFonts w:hint="eastAsia"/>
        </w:rPr>
        <w:tab/>
      </w:r>
      <w:r>
        <w:rPr>
          <w:rFonts w:hint="eastAsia"/>
        </w:rPr>
        <w:tab/>
        <w:t>++lian3;</w:t>
      </w:r>
    </w:p>
    <w:p w14:paraId="540897F6" w14:textId="77777777" w:rsidR="00DE1CEE" w:rsidRDefault="00DE1CEE" w:rsidP="00DE1CEE">
      <w:pPr>
        <w:rPr>
          <w:rFonts w:hint="eastAsia"/>
        </w:rPr>
      </w:pPr>
      <w:r>
        <w:rPr>
          <w:rFonts w:hint="eastAsia"/>
        </w:rPr>
        <w:tab/>
      </w:r>
      <w:r>
        <w:rPr>
          <w:rFonts w:hint="eastAsia"/>
        </w:rPr>
        <w:tab/>
        <w:t>if (count==4)</w:t>
      </w:r>
    </w:p>
    <w:p w14:paraId="68BAA34A" w14:textId="77777777" w:rsidR="00DE1CEE" w:rsidRDefault="00DE1CEE" w:rsidP="00DE1CEE">
      <w:pPr>
        <w:rPr>
          <w:rFonts w:hint="eastAsia"/>
        </w:rPr>
      </w:pPr>
      <w:r>
        <w:rPr>
          <w:rFonts w:hint="eastAsia"/>
        </w:rPr>
        <w:tab/>
      </w:r>
      <w:r>
        <w:rPr>
          <w:rFonts w:hint="eastAsia"/>
        </w:rPr>
        <w:tab/>
      </w:r>
      <w:r>
        <w:rPr>
          <w:rFonts w:hint="eastAsia"/>
        </w:rPr>
        <w:tab/>
        <w:t>++lian4;</w:t>
      </w:r>
    </w:p>
    <w:p w14:paraId="5B172F70" w14:textId="77777777" w:rsidR="00DE1CEE" w:rsidRDefault="00DE1CEE" w:rsidP="00DE1CEE">
      <w:pPr>
        <w:rPr>
          <w:rFonts w:hint="eastAsia"/>
        </w:rPr>
      </w:pPr>
      <w:r>
        <w:rPr>
          <w:rFonts w:hint="eastAsia"/>
        </w:rPr>
        <w:tab/>
        <w:t>}</w:t>
      </w:r>
    </w:p>
    <w:p w14:paraId="2383C88F" w14:textId="77777777" w:rsidR="00DE1CEE" w:rsidRDefault="00DE1CEE" w:rsidP="00DE1CEE">
      <w:pPr>
        <w:rPr>
          <w:rFonts w:hint="eastAsia"/>
        </w:rPr>
      </w:pPr>
    </w:p>
    <w:p w14:paraId="11B1ECDF" w14:textId="77777777" w:rsidR="00DE1CEE" w:rsidRDefault="00DE1CEE" w:rsidP="00DE1CEE">
      <w:pPr>
        <w:rPr>
          <w:rFonts w:hint="eastAsia"/>
        </w:rPr>
      </w:pPr>
      <w:r>
        <w:rPr>
          <w:rFonts w:hint="eastAsia"/>
        </w:rPr>
        <w:tab/>
        <w:t>count=1;</w:t>
      </w:r>
    </w:p>
    <w:p w14:paraId="71D8CF18" w14:textId="77777777" w:rsidR="00DE1CEE" w:rsidRDefault="00DE1CEE" w:rsidP="00DE1CEE">
      <w:pPr>
        <w:rPr>
          <w:rFonts w:hint="eastAsia"/>
        </w:rPr>
      </w:pPr>
      <w:r>
        <w:rPr>
          <w:rFonts w:hint="eastAsia"/>
        </w:rPr>
        <w:tab/>
        <w:t>if(board_state[x_pos+1][y_pos+1]!=EMPTY&amp;&amp;board_state[x_pos-1][y_pos-1]!=EMPTY){</w:t>
      </w:r>
    </w:p>
    <w:p w14:paraId="258DD2BE" w14:textId="77777777" w:rsidR="00DE1CEE" w:rsidRDefault="00DE1CEE" w:rsidP="00DE1CEE">
      <w:pPr>
        <w:rPr>
          <w:rFonts w:hint="eastAsia"/>
        </w:rPr>
      </w:pPr>
      <w:r>
        <w:rPr>
          <w:rFonts w:hint="eastAsia"/>
        </w:rPr>
        <w:tab/>
      </w:r>
      <w:r>
        <w:rPr>
          <w:rFonts w:hint="eastAsia"/>
        </w:rPr>
        <w:tab/>
        <w:t>for (i=x_pos+1,j=y_pos+1; i&lt;15 &amp;&amp; j&lt;15; i++,j++) {</w:t>
      </w:r>
    </w:p>
    <w:p w14:paraId="4CDA82C9" w14:textId="77777777" w:rsidR="00DE1CEE" w:rsidRDefault="00DE1CEE" w:rsidP="00DE1CEE">
      <w:pPr>
        <w:rPr>
          <w:rFonts w:hint="eastAsia"/>
        </w:rPr>
      </w:pPr>
      <w:r>
        <w:rPr>
          <w:rFonts w:hint="eastAsia"/>
        </w:rPr>
        <w:tab/>
      </w:r>
      <w:r>
        <w:rPr>
          <w:rFonts w:hint="eastAsia"/>
        </w:rPr>
        <w:tab/>
      </w:r>
      <w:r>
        <w:rPr>
          <w:rFonts w:hint="eastAsia"/>
        </w:rPr>
        <w:tab/>
        <w:t>if (board_state[i][j]==turn)</w:t>
      </w:r>
    </w:p>
    <w:p w14:paraId="75D848F6"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count++;</w:t>
      </w:r>
    </w:p>
    <w:p w14:paraId="0573ED72" w14:textId="77777777" w:rsidR="00DE1CEE" w:rsidRDefault="00DE1CEE" w:rsidP="00DE1CEE">
      <w:pPr>
        <w:rPr>
          <w:rFonts w:hint="eastAsia"/>
        </w:rPr>
      </w:pPr>
      <w:r>
        <w:rPr>
          <w:rFonts w:hint="eastAsia"/>
        </w:rPr>
        <w:tab/>
      </w:r>
      <w:r>
        <w:rPr>
          <w:rFonts w:hint="eastAsia"/>
        </w:rPr>
        <w:tab/>
      </w:r>
      <w:r>
        <w:rPr>
          <w:rFonts w:hint="eastAsia"/>
        </w:rPr>
        <w:tab/>
        <w:t>else</w:t>
      </w:r>
    </w:p>
    <w:p w14:paraId="4B68ED6E"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break;</w:t>
      </w:r>
    </w:p>
    <w:p w14:paraId="13696596" w14:textId="77777777" w:rsidR="00DE1CEE" w:rsidRDefault="00DE1CEE" w:rsidP="00DE1CEE">
      <w:pPr>
        <w:rPr>
          <w:rFonts w:hint="eastAsia"/>
        </w:rPr>
      </w:pPr>
      <w:r>
        <w:rPr>
          <w:rFonts w:hint="eastAsia"/>
        </w:rPr>
        <w:tab/>
      </w:r>
      <w:r>
        <w:rPr>
          <w:rFonts w:hint="eastAsia"/>
        </w:rPr>
        <w:tab/>
        <w:t>}</w:t>
      </w:r>
    </w:p>
    <w:p w14:paraId="4D6AF00D" w14:textId="77777777" w:rsidR="00DE1CEE" w:rsidRDefault="00DE1CEE" w:rsidP="00DE1CEE">
      <w:pPr>
        <w:rPr>
          <w:rFonts w:hint="eastAsia"/>
        </w:rPr>
      </w:pPr>
      <w:r>
        <w:rPr>
          <w:rFonts w:hint="eastAsia"/>
        </w:rPr>
        <w:tab/>
      </w:r>
      <w:r>
        <w:rPr>
          <w:rFonts w:hint="eastAsia"/>
        </w:rPr>
        <w:tab/>
        <w:t>for (i=x_pos-1,j=y_pos-1; i&gt;=0 &amp;&amp; j&gt;=0; i--,j--) {</w:t>
      </w:r>
    </w:p>
    <w:p w14:paraId="1A880448" w14:textId="77777777" w:rsidR="00DE1CEE" w:rsidRDefault="00DE1CEE" w:rsidP="00DE1CEE">
      <w:pPr>
        <w:rPr>
          <w:rFonts w:hint="eastAsia"/>
        </w:rPr>
      </w:pPr>
      <w:r>
        <w:rPr>
          <w:rFonts w:hint="eastAsia"/>
        </w:rPr>
        <w:tab/>
      </w:r>
      <w:r>
        <w:rPr>
          <w:rFonts w:hint="eastAsia"/>
        </w:rPr>
        <w:tab/>
      </w:r>
      <w:r>
        <w:rPr>
          <w:rFonts w:hint="eastAsia"/>
        </w:rPr>
        <w:tab/>
        <w:t>if (board_state[i][j]==turn)</w:t>
      </w:r>
    </w:p>
    <w:p w14:paraId="6F1904A9"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count++;</w:t>
      </w:r>
    </w:p>
    <w:p w14:paraId="2DD4C4AD" w14:textId="77777777" w:rsidR="00DE1CEE" w:rsidRDefault="00DE1CEE" w:rsidP="00DE1CEE">
      <w:pPr>
        <w:rPr>
          <w:rFonts w:hint="eastAsia"/>
        </w:rPr>
      </w:pPr>
      <w:r>
        <w:rPr>
          <w:rFonts w:hint="eastAsia"/>
        </w:rPr>
        <w:tab/>
      </w:r>
      <w:r>
        <w:rPr>
          <w:rFonts w:hint="eastAsia"/>
        </w:rPr>
        <w:tab/>
      </w:r>
      <w:r>
        <w:rPr>
          <w:rFonts w:hint="eastAsia"/>
        </w:rPr>
        <w:tab/>
        <w:t>else</w:t>
      </w:r>
    </w:p>
    <w:p w14:paraId="5689EF4C"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break;</w:t>
      </w:r>
    </w:p>
    <w:p w14:paraId="04AE1745" w14:textId="77777777" w:rsidR="00DE1CEE" w:rsidRDefault="00DE1CEE" w:rsidP="00DE1CEE">
      <w:pPr>
        <w:rPr>
          <w:rFonts w:hint="eastAsia"/>
        </w:rPr>
      </w:pPr>
      <w:r>
        <w:rPr>
          <w:rFonts w:hint="eastAsia"/>
        </w:rPr>
        <w:t xml:space="preserve">    </w:t>
      </w:r>
      <w:r>
        <w:rPr>
          <w:rFonts w:hint="eastAsia"/>
        </w:rPr>
        <w:tab/>
        <w:t>}</w:t>
      </w:r>
    </w:p>
    <w:p w14:paraId="25BF71AF" w14:textId="77777777" w:rsidR="00DE1CEE" w:rsidRDefault="00DE1CEE" w:rsidP="00DE1CEE">
      <w:pPr>
        <w:rPr>
          <w:rFonts w:hint="eastAsia"/>
        </w:rPr>
      </w:pPr>
      <w:r>
        <w:rPr>
          <w:rFonts w:hint="eastAsia"/>
        </w:rPr>
        <w:tab/>
      </w:r>
      <w:r>
        <w:rPr>
          <w:rFonts w:hint="eastAsia"/>
        </w:rPr>
        <w:tab/>
        <w:t>if (count==3)</w:t>
      </w:r>
    </w:p>
    <w:p w14:paraId="3C790238" w14:textId="77777777" w:rsidR="00DE1CEE" w:rsidRDefault="00DE1CEE" w:rsidP="00DE1CEE">
      <w:pPr>
        <w:rPr>
          <w:rFonts w:hint="eastAsia"/>
        </w:rPr>
      </w:pPr>
      <w:r>
        <w:rPr>
          <w:rFonts w:hint="eastAsia"/>
        </w:rPr>
        <w:tab/>
      </w:r>
      <w:r>
        <w:rPr>
          <w:rFonts w:hint="eastAsia"/>
        </w:rPr>
        <w:tab/>
      </w:r>
      <w:r>
        <w:rPr>
          <w:rFonts w:hint="eastAsia"/>
        </w:rPr>
        <w:tab/>
        <w:t>++lian3;</w:t>
      </w:r>
    </w:p>
    <w:p w14:paraId="0956E84D" w14:textId="77777777" w:rsidR="00DE1CEE" w:rsidRDefault="00DE1CEE" w:rsidP="00DE1CEE">
      <w:pPr>
        <w:rPr>
          <w:rFonts w:hint="eastAsia"/>
        </w:rPr>
      </w:pPr>
      <w:r>
        <w:rPr>
          <w:rFonts w:hint="eastAsia"/>
        </w:rPr>
        <w:tab/>
      </w:r>
      <w:r>
        <w:rPr>
          <w:rFonts w:hint="eastAsia"/>
        </w:rPr>
        <w:tab/>
        <w:t>if (count==4)</w:t>
      </w:r>
    </w:p>
    <w:p w14:paraId="661A9029" w14:textId="77777777" w:rsidR="00DE1CEE" w:rsidRDefault="00DE1CEE" w:rsidP="00DE1CEE">
      <w:pPr>
        <w:rPr>
          <w:rFonts w:hint="eastAsia"/>
        </w:rPr>
      </w:pPr>
      <w:r>
        <w:rPr>
          <w:rFonts w:hint="eastAsia"/>
        </w:rPr>
        <w:tab/>
      </w:r>
      <w:r>
        <w:rPr>
          <w:rFonts w:hint="eastAsia"/>
        </w:rPr>
        <w:tab/>
      </w:r>
      <w:r>
        <w:rPr>
          <w:rFonts w:hint="eastAsia"/>
        </w:rPr>
        <w:tab/>
        <w:t>++lian4;</w:t>
      </w:r>
    </w:p>
    <w:p w14:paraId="24196BF5" w14:textId="77777777" w:rsidR="00DE1CEE" w:rsidRDefault="00DE1CEE" w:rsidP="00DE1CEE">
      <w:pPr>
        <w:rPr>
          <w:rFonts w:hint="eastAsia"/>
        </w:rPr>
      </w:pPr>
      <w:r>
        <w:rPr>
          <w:rFonts w:hint="eastAsia"/>
        </w:rPr>
        <w:tab/>
      </w:r>
      <w:r>
        <w:rPr>
          <w:rFonts w:hint="eastAsia"/>
        </w:rPr>
        <w:tab/>
        <w:t>if (count&gt;5)</w:t>
      </w:r>
    </w:p>
    <w:p w14:paraId="7E4F6187" w14:textId="77777777" w:rsidR="00DE1CEE" w:rsidRDefault="00DE1CEE" w:rsidP="00DE1CEE">
      <w:pPr>
        <w:rPr>
          <w:rFonts w:hint="eastAsia"/>
        </w:rPr>
      </w:pPr>
      <w:r>
        <w:rPr>
          <w:rFonts w:hint="eastAsia"/>
        </w:rPr>
        <w:tab/>
      </w:r>
      <w:r>
        <w:rPr>
          <w:rFonts w:hint="eastAsia"/>
        </w:rPr>
        <w:tab/>
      </w:r>
      <w:r>
        <w:rPr>
          <w:rFonts w:hint="eastAsia"/>
        </w:rPr>
        <w:tab/>
        <w:t>++lian6;</w:t>
      </w:r>
    </w:p>
    <w:p w14:paraId="465D7BD7" w14:textId="77777777" w:rsidR="00DE1CEE" w:rsidRDefault="00DE1CEE" w:rsidP="00DE1CEE">
      <w:pPr>
        <w:rPr>
          <w:rFonts w:hint="eastAsia"/>
        </w:rPr>
      </w:pPr>
      <w:r>
        <w:rPr>
          <w:rFonts w:hint="eastAsia"/>
        </w:rPr>
        <w:lastRenderedPageBreak/>
        <w:tab/>
        <w:t>}</w:t>
      </w:r>
    </w:p>
    <w:p w14:paraId="0B64D46E" w14:textId="77777777" w:rsidR="00DE1CEE" w:rsidRDefault="00DE1CEE" w:rsidP="00DE1CEE">
      <w:pPr>
        <w:rPr>
          <w:rFonts w:hint="eastAsia"/>
        </w:rPr>
      </w:pPr>
    </w:p>
    <w:p w14:paraId="363633F6" w14:textId="77777777" w:rsidR="00DE1CEE" w:rsidRDefault="00DE1CEE" w:rsidP="00DE1CEE">
      <w:pPr>
        <w:rPr>
          <w:rFonts w:hint="eastAsia"/>
        </w:rPr>
      </w:pPr>
      <w:r>
        <w:rPr>
          <w:rFonts w:hint="eastAsia"/>
        </w:rPr>
        <w:tab/>
        <w:t>//</w:t>
      </w:r>
      <w:r>
        <w:rPr>
          <w:rFonts w:hint="eastAsia"/>
        </w:rPr>
        <w:t>左下至右上</w:t>
      </w:r>
    </w:p>
    <w:p w14:paraId="58744074" w14:textId="77777777" w:rsidR="00DE1CEE" w:rsidRDefault="00DE1CEE" w:rsidP="00DE1CEE">
      <w:pPr>
        <w:rPr>
          <w:rFonts w:hint="eastAsia"/>
        </w:rPr>
      </w:pPr>
      <w:r>
        <w:rPr>
          <w:rFonts w:hint="eastAsia"/>
        </w:rPr>
        <w:tab/>
        <w:t>count=1;</w:t>
      </w:r>
    </w:p>
    <w:p w14:paraId="7ED9850B" w14:textId="77777777" w:rsidR="00DE1CEE" w:rsidRDefault="00DE1CEE" w:rsidP="00DE1CEE">
      <w:pPr>
        <w:rPr>
          <w:rFonts w:hint="eastAsia"/>
        </w:rPr>
      </w:pPr>
      <w:r>
        <w:rPr>
          <w:rFonts w:hint="eastAsia"/>
        </w:rPr>
        <w:tab/>
        <w:t>if(board_state[x_pos+1][y_pos-1]==EMPTY){</w:t>
      </w:r>
    </w:p>
    <w:p w14:paraId="79D1EE34" w14:textId="77777777" w:rsidR="00DE1CEE" w:rsidRDefault="00DE1CEE" w:rsidP="00DE1CEE">
      <w:pPr>
        <w:rPr>
          <w:rFonts w:hint="eastAsia"/>
        </w:rPr>
      </w:pPr>
      <w:r>
        <w:rPr>
          <w:rFonts w:hint="eastAsia"/>
        </w:rPr>
        <w:tab/>
      </w:r>
      <w:r>
        <w:rPr>
          <w:rFonts w:hint="eastAsia"/>
        </w:rPr>
        <w:tab/>
        <w:t>for (i=x_pos+2,j=y_pos-2; i&lt;15 &amp;&amp; j&gt;=0; i++,j--) {</w:t>
      </w:r>
    </w:p>
    <w:p w14:paraId="05AC40CC" w14:textId="77777777" w:rsidR="00DE1CEE" w:rsidRDefault="00DE1CEE" w:rsidP="00DE1CEE">
      <w:pPr>
        <w:rPr>
          <w:rFonts w:hint="eastAsia"/>
        </w:rPr>
      </w:pPr>
      <w:r>
        <w:rPr>
          <w:rFonts w:hint="eastAsia"/>
        </w:rPr>
        <w:tab/>
      </w:r>
      <w:r>
        <w:rPr>
          <w:rFonts w:hint="eastAsia"/>
        </w:rPr>
        <w:tab/>
      </w:r>
      <w:r>
        <w:rPr>
          <w:rFonts w:hint="eastAsia"/>
        </w:rPr>
        <w:tab/>
        <w:t>if (board_state[i][j]==turn)</w:t>
      </w:r>
    </w:p>
    <w:p w14:paraId="3C3E87FC"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count++;</w:t>
      </w:r>
    </w:p>
    <w:p w14:paraId="45F39907" w14:textId="77777777" w:rsidR="00DE1CEE" w:rsidRDefault="00DE1CEE" w:rsidP="00DE1CEE">
      <w:pPr>
        <w:rPr>
          <w:rFonts w:hint="eastAsia"/>
        </w:rPr>
      </w:pPr>
      <w:r>
        <w:rPr>
          <w:rFonts w:hint="eastAsia"/>
        </w:rPr>
        <w:tab/>
      </w:r>
      <w:r>
        <w:rPr>
          <w:rFonts w:hint="eastAsia"/>
        </w:rPr>
        <w:tab/>
      </w:r>
      <w:r>
        <w:rPr>
          <w:rFonts w:hint="eastAsia"/>
        </w:rPr>
        <w:tab/>
        <w:t>else</w:t>
      </w:r>
    </w:p>
    <w:p w14:paraId="2D426A26"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break;</w:t>
      </w:r>
    </w:p>
    <w:p w14:paraId="67EF0E04" w14:textId="77777777" w:rsidR="00DE1CEE" w:rsidRDefault="00DE1CEE" w:rsidP="00DE1CEE">
      <w:pPr>
        <w:rPr>
          <w:rFonts w:hint="eastAsia"/>
        </w:rPr>
      </w:pPr>
      <w:r>
        <w:rPr>
          <w:rFonts w:hint="eastAsia"/>
        </w:rPr>
        <w:tab/>
      </w:r>
      <w:r>
        <w:rPr>
          <w:rFonts w:hint="eastAsia"/>
        </w:rPr>
        <w:tab/>
        <w:t>}</w:t>
      </w:r>
    </w:p>
    <w:p w14:paraId="58F9A3F7" w14:textId="77777777" w:rsidR="00DE1CEE" w:rsidRDefault="00DE1CEE" w:rsidP="00DE1CEE">
      <w:pPr>
        <w:rPr>
          <w:rFonts w:hint="eastAsia"/>
        </w:rPr>
      </w:pPr>
      <w:r>
        <w:rPr>
          <w:rFonts w:hint="eastAsia"/>
        </w:rPr>
        <w:tab/>
      </w:r>
      <w:r>
        <w:rPr>
          <w:rFonts w:hint="eastAsia"/>
        </w:rPr>
        <w:tab/>
        <w:t>for (i=x_pos-1,j=y_pos+1; i&gt;=0 &amp;&amp; j&lt;15; i--,j++) {</w:t>
      </w:r>
    </w:p>
    <w:p w14:paraId="7C1425E0" w14:textId="77777777" w:rsidR="00DE1CEE" w:rsidRDefault="00DE1CEE" w:rsidP="00DE1CEE">
      <w:pPr>
        <w:rPr>
          <w:rFonts w:hint="eastAsia"/>
        </w:rPr>
      </w:pPr>
      <w:r>
        <w:rPr>
          <w:rFonts w:hint="eastAsia"/>
        </w:rPr>
        <w:tab/>
      </w:r>
      <w:r>
        <w:rPr>
          <w:rFonts w:hint="eastAsia"/>
        </w:rPr>
        <w:tab/>
      </w:r>
      <w:r>
        <w:rPr>
          <w:rFonts w:hint="eastAsia"/>
        </w:rPr>
        <w:tab/>
        <w:t>if (board_state[i][j]==turn)</w:t>
      </w:r>
    </w:p>
    <w:p w14:paraId="2BFDF8D7"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count++;</w:t>
      </w:r>
    </w:p>
    <w:p w14:paraId="49400A53" w14:textId="77777777" w:rsidR="00DE1CEE" w:rsidRDefault="00DE1CEE" w:rsidP="00DE1CEE">
      <w:pPr>
        <w:rPr>
          <w:rFonts w:hint="eastAsia"/>
        </w:rPr>
      </w:pPr>
      <w:r>
        <w:rPr>
          <w:rFonts w:hint="eastAsia"/>
        </w:rPr>
        <w:tab/>
      </w:r>
      <w:r>
        <w:rPr>
          <w:rFonts w:hint="eastAsia"/>
        </w:rPr>
        <w:tab/>
      </w:r>
      <w:r>
        <w:rPr>
          <w:rFonts w:hint="eastAsia"/>
        </w:rPr>
        <w:tab/>
        <w:t>else</w:t>
      </w:r>
    </w:p>
    <w:p w14:paraId="38D8F12A"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break;</w:t>
      </w:r>
    </w:p>
    <w:p w14:paraId="75A89805" w14:textId="77777777" w:rsidR="00DE1CEE" w:rsidRDefault="00DE1CEE" w:rsidP="00DE1CEE">
      <w:pPr>
        <w:rPr>
          <w:rFonts w:hint="eastAsia"/>
        </w:rPr>
      </w:pPr>
      <w:r>
        <w:rPr>
          <w:rFonts w:hint="eastAsia"/>
        </w:rPr>
        <w:tab/>
        <w:t xml:space="preserve">    }</w:t>
      </w:r>
    </w:p>
    <w:p w14:paraId="5FDCE7C2" w14:textId="77777777" w:rsidR="00DE1CEE" w:rsidRDefault="00DE1CEE" w:rsidP="00DE1CEE">
      <w:pPr>
        <w:rPr>
          <w:rFonts w:hint="eastAsia"/>
        </w:rPr>
      </w:pPr>
      <w:r>
        <w:rPr>
          <w:rFonts w:hint="eastAsia"/>
        </w:rPr>
        <w:tab/>
      </w:r>
      <w:r>
        <w:rPr>
          <w:rFonts w:hint="eastAsia"/>
        </w:rPr>
        <w:tab/>
        <w:t>if (count==3)</w:t>
      </w:r>
    </w:p>
    <w:p w14:paraId="38B3E5B4" w14:textId="77777777" w:rsidR="00DE1CEE" w:rsidRDefault="00DE1CEE" w:rsidP="00DE1CEE">
      <w:pPr>
        <w:rPr>
          <w:rFonts w:hint="eastAsia"/>
        </w:rPr>
      </w:pPr>
      <w:r>
        <w:rPr>
          <w:rFonts w:hint="eastAsia"/>
        </w:rPr>
        <w:tab/>
      </w:r>
      <w:r>
        <w:rPr>
          <w:rFonts w:hint="eastAsia"/>
        </w:rPr>
        <w:tab/>
      </w:r>
      <w:r>
        <w:rPr>
          <w:rFonts w:hint="eastAsia"/>
        </w:rPr>
        <w:tab/>
        <w:t>++lian3;</w:t>
      </w:r>
    </w:p>
    <w:p w14:paraId="687FF744" w14:textId="77777777" w:rsidR="00DE1CEE" w:rsidRDefault="00DE1CEE" w:rsidP="00DE1CEE">
      <w:pPr>
        <w:rPr>
          <w:rFonts w:hint="eastAsia"/>
        </w:rPr>
      </w:pPr>
      <w:r>
        <w:rPr>
          <w:rFonts w:hint="eastAsia"/>
        </w:rPr>
        <w:tab/>
      </w:r>
      <w:r>
        <w:rPr>
          <w:rFonts w:hint="eastAsia"/>
        </w:rPr>
        <w:tab/>
        <w:t>if (count==4)</w:t>
      </w:r>
    </w:p>
    <w:p w14:paraId="103DD37B" w14:textId="77777777" w:rsidR="00DE1CEE" w:rsidRDefault="00DE1CEE" w:rsidP="00DE1CEE">
      <w:pPr>
        <w:rPr>
          <w:rFonts w:hint="eastAsia"/>
        </w:rPr>
      </w:pPr>
      <w:r>
        <w:rPr>
          <w:rFonts w:hint="eastAsia"/>
        </w:rPr>
        <w:tab/>
      </w:r>
      <w:r>
        <w:rPr>
          <w:rFonts w:hint="eastAsia"/>
        </w:rPr>
        <w:tab/>
      </w:r>
      <w:r>
        <w:rPr>
          <w:rFonts w:hint="eastAsia"/>
        </w:rPr>
        <w:tab/>
        <w:t>++lian4;</w:t>
      </w:r>
    </w:p>
    <w:p w14:paraId="2EE6DF1D" w14:textId="77777777" w:rsidR="00DE1CEE" w:rsidRDefault="00DE1CEE" w:rsidP="00DE1CEE">
      <w:pPr>
        <w:rPr>
          <w:rFonts w:hint="eastAsia"/>
        </w:rPr>
      </w:pPr>
      <w:r>
        <w:rPr>
          <w:rFonts w:hint="eastAsia"/>
        </w:rPr>
        <w:tab/>
        <w:t>}</w:t>
      </w:r>
    </w:p>
    <w:p w14:paraId="6A0A35AC" w14:textId="77777777" w:rsidR="00DE1CEE" w:rsidRDefault="00DE1CEE" w:rsidP="00DE1CEE">
      <w:pPr>
        <w:rPr>
          <w:rFonts w:hint="eastAsia"/>
        </w:rPr>
      </w:pPr>
    </w:p>
    <w:p w14:paraId="24B9F508" w14:textId="77777777" w:rsidR="00DE1CEE" w:rsidRDefault="00DE1CEE" w:rsidP="00DE1CEE">
      <w:pPr>
        <w:rPr>
          <w:rFonts w:hint="eastAsia"/>
        </w:rPr>
      </w:pPr>
      <w:r>
        <w:rPr>
          <w:rFonts w:hint="eastAsia"/>
        </w:rPr>
        <w:tab/>
        <w:t>count=1;</w:t>
      </w:r>
    </w:p>
    <w:p w14:paraId="0CF9FCD1" w14:textId="77777777" w:rsidR="00DE1CEE" w:rsidRDefault="00DE1CEE" w:rsidP="00DE1CEE">
      <w:pPr>
        <w:rPr>
          <w:rFonts w:hint="eastAsia"/>
        </w:rPr>
      </w:pPr>
      <w:r>
        <w:rPr>
          <w:rFonts w:hint="eastAsia"/>
        </w:rPr>
        <w:tab/>
        <w:t>if(board_state[x_pos-1][y_pos+1]==EMPTY){</w:t>
      </w:r>
    </w:p>
    <w:p w14:paraId="6D648749" w14:textId="77777777" w:rsidR="00DE1CEE" w:rsidRDefault="00DE1CEE" w:rsidP="00DE1CEE">
      <w:pPr>
        <w:rPr>
          <w:rFonts w:hint="eastAsia"/>
        </w:rPr>
      </w:pPr>
      <w:r>
        <w:rPr>
          <w:rFonts w:hint="eastAsia"/>
        </w:rPr>
        <w:tab/>
      </w:r>
      <w:r>
        <w:rPr>
          <w:rFonts w:hint="eastAsia"/>
        </w:rPr>
        <w:tab/>
        <w:t>for (i=x_pos+1,j=y_pos-1; i&lt;15 &amp;&amp; j&gt;=0; i++,j--) {</w:t>
      </w:r>
    </w:p>
    <w:p w14:paraId="44A6DF8D" w14:textId="77777777" w:rsidR="00DE1CEE" w:rsidRDefault="00DE1CEE" w:rsidP="00DE1CEE">
      <w:pPr>
        <w:rPr>
          <w:rFonts w:hint="eastAsia"/>
        </w:rPr>
      </w:pPr>
      <w:r>
        <w:rPr>
          <w:rFonts w:hint="eastAsia"/>
        </w:rPr>
        <w:tab/>
      </w:r>
      <w:r>
        <w:rPr>
          <w:rFonts w:hint="eastAsia"/>
        </w:rPr>
        <w:tab/>
      </w:r>
      <w:r>
        <w:rPr>
          <w:rFonts w:hint="eastAsia"/>
        </w:rPr>
        <w:tab/>
        <w:t>if (board_state[i][j]==turn)</w:t>
      </w:r>
    </w:p>
    <w:p w14:paraId="50DAEA94"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count++;</w:t>
      </w:r>
    </w:p>
    <w:p w14:paraId="79661F1B" w14:textId="77777777" w:rsidR="00DE1CEE" w:rsidRDefault="00DE1CEE" w:rsidP="00DE1CEE">
      <w:pPr>
        <w:rPr>
          <w:rFonts w:hint="eastAsia"/>
        </w:rPr>
      </w:pPr>
      <w:r>
        <w:rPr>
          <w:rFonts w:hint="eastAsia"/>
        </w:rPr>
        <w:tab/>
      </w:r>
      <w:r>
        <w:rPr>
          <w:rFonts w:hint="eastAsia"/>
        </w:rPr>
        <w:tab/>
      </w:r>
      <w:r>
        <w:rPr>
          <w:rFonts w:hint="eastAsia"/>
        </w:rPr>
        <w:tab/>
        <w:t>else</w:t>
      </w:r>
    </w:p>
    <w:p w14:paraId="5DC44BDD"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break;</w:t>
      </w:r>
    </w:p>
    <w:p w14:paraId="4E9F3D45" w14:textId="77777777" w:rsidR="00DE1CEE" w:rsidRDefault="00DE1CEE" w:rsidP="00DE1CEE">
      <w:pPr>
        <w:rPr>
          <w:rFonts w:hint="eastAsia"/>
        </w:rPr>
      </w:pPr>
      <w:r>
        <w:rPr>
          <w:rFonts w:hint="eastAsia"/>
        </w:rPr>
        <w:lastRenderedPageBreak/>
        <w:tab/>
      </w:r>
      <w:r>
        <w:rPr>
          <w:rFonts w:hint="eastAsia"/>
        </w:rPr>
        <w:tab/>
        <w:t>}</w:t>
      </w:r>
    </w:p>
    <w:p w14:paraId="4DFE4DB1" w14:textId="77777777" w:rsidR="00DE1CEE" w:rsidRDefault="00DE1CEE" w:rsidP="00DE1CEE">
      <w:pPr>
        <w:rPr>
          <w:rFonts w:hint="eastAsia"/>
        </w:rPr>
      </w:pPr>
      <w:r>
        <w:rPr>
          <w:rFonts w:hint="eastAsia"/>
        </w:rPr>
        <w:tab/>
      </w:r>
      <w:r>
        <w:rPr>
          <w:rFonts w:hint="eastAsia"/>
        </w:rPr>
        <w:tab/>
        <w:t>for (i=x_pos-2,j=y_pos+2; i&gt;=0 &amp;&amp; j&lt;15; i--,j++) {</w:t>
      </w:r>
    </w:p>
    <w:p w14:paraId="2FF76009" w14:textId="77777777" w:rsidR="00DE1CEE" w:rsidRDefault="00DE1CEE" w:rsidP="00DE1CEE">
      <w:pPr>
        <w:rPr>
          <w:rFonts w:hint="eastAsia"/>
        </w:rPr>
      </w:pPr>
      <w:r>
        <w:rPr>
          <w:rFonts w:hint="eastAsia"/>
        </w:rPr>
        <w:tab/>
      </w:r>
      <w:r>
        <w:rPr>
          <w:rFonts w:hint="eastAsia"/>
        </w:rPr>
        <w:tab/>
      </w:r>
      <w:r>
        <w:rPr>
          <w:rFonts w:hint="eastAsia"/>
        </w:rPr>
        <w:tab/>
        <w:t>if (board_state[i][j]==turn)</w:t>
      </w:r>
    </w:p>
    <w:p w14:paraId="402BFFDA"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count++;</w:t>
      </w:r>
    </w:p>
    <w:p w14:paraId="73032C14" w14:textId="77777777" w:rsidR="00DE1CEE" w:rsidRDefault="00DE1CEE" w:rsidP="00DE1CEE">
      <w:pPr>
        <w:rPr>
          <w:rFonts w:hint="eastAsia"/>
        </w:rPr>
      </w:pPr>
      <w:r>
        <w:rPr>
          <w:rFonts w:hint="eastAsia"/>
        </w:rPr>
        <w:tab/>
      </w:r>
      <w:r>
        <w:rPr>
          <w:rFonts w:hint="eastAsia"/>
        </w:rPr>
        <w:tab/>
      </w:r>
      <w:r>
        <w:rPr>
          <w:rFonts w:hint="eastAsia"/>
        </w:rPr>
        <w:tab/>
        <w:t>else</w:t>
      </w:r>
    </w:p>
    <w:p w14:paraId="5BBEEBF5"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break;</w:t>
      </w:r>
    </w:p>
    <w:p w14:paraId="466EF709" w14:textId="77777777" w:rsidR="00DE1CEE" w:rsidRDefault="00DE1CEE" w:rsidP="00DE1CEE">
      <w:pPr>
        <w:rPr>
          <w:rFonts w:hint="eastAsia"/>
        </w:rPr>
      </w:pPr>
      <w:r>
        <w:rPr>
          <w:rFonts w:hint="eastAsia"/>
        </w:rPr>
        <w:t xml:space="preserve">    </w:t>
      </w:r>
      <w:r>
        <w:rPr>
          <w:rFonts w:hint="eastAsia"/>
        </w:rPr>
        <w:tab/>
        <w:t>}</w:t>
      </w:r>
    </w:p>
    <w:p w14:paraId="2A07F6BA" w14:textId="77777777" w:rsidR="00DE1CEE" w:rsidRDefault="00DE1CEE" w:rsidP="00DE1CEE">
      <w:pPr>
        <w:rPr>
          <w:rFonts w:hint="eastAsia"/>
        </w:rPr>
      </w:pPr>
      <w:r>
        <w:rPr>
          <w:rFonts w:hint="eastAsia"/>
        </w:rPr>
        <w:tab/>
      </w:r>
      <w:r>
        <w:rPr>
          <w:rFonts w:hint="eastAsia"/>
        </w:rPr>
        <w:tab/>
        <w:t>if (count==3)</w:t>
      </w:r>
    </w:p>
    <w:p w14:paraId="0E910AF9" w14:textId="77777777" w:rsidR="00DE1CEE" w:rsidRDefault="00DE1CEE" w:rsidP="00DE1CEE">
      <w:pPr>
        <w:rPr>
          <w:rFonts w:hint="eastAsia"/>
        </w:rPr>
      </w:pPr>
      <w:r>
        <w:rPr>
          <w:rFonts w:hint="eastAsia"/>
        </w:rPr>
        <w:tab/>
      </w:r>
      <w:r>
        <w:rPr>
          <w:rFonts w:hint="eastAsia"/>
        </w:rPr>
        <w:tab/>
      </w:r>
      <w:r>
        <w:rPr>
          <w:rFonts w:hint="eastAsia"/>
        </w:rPr>
        <w:tab/>
        <w:t>++lian3;</w:t>
      </w:r>
    </w:p>
    <w:p w14:paraId="6D5EBE48" w14:textId="77777777" w:rsidR="00DE1CEE" w:rsidRDefault="00DE1CEE" w:rsidP="00DE1CEE">
      <w:pPr>
        <w:rPr>
          <w:rFonts w:hint="eastAsia"/>
        </w:rPr>
      </w:pPr>
      <w:r>
        <w:rPr>
          <w:rFonts w:hint="eastAsia"/>
        </w:rPr>
        <w:tab/>
      </w:r>
      <w:r>
        <w:rPr>
          <w:rFonts w:hint="eastAsia"/>
        </w:rPr>
        <w:tab/>
        <w:t>if (count==4)</w:t>
      </w:r>
    </w:p>
    <w:p w14:paraId="66B6C977" w14:textId="77777777" w:rsidR="00DE1CEE" w:rsidRDefault="00DE1CEE" w:rsidP="00DE1CEE">
      <w:pPr>
        <w:rPr>
          <w:rFonts w:hint="eastAsia"/>
        </w:rPr>
      </w:pPr>
      <w:r>
        <w:rPr>
          <w:rFonts w:hint="eastAsia"/>
        </w:rPr>
        <w:tab/>
      </w:r>
      <w:r>
        <w:rPr>
          <w:rFonts w:hint="eastAsia"/>
        </w:rPr>
        <w:tab/>
      </w:r>
      <w:r>
        <w:rPr>
          <w:rFonts w:hint="eastAsia"/>
        </w:rPr>
        <w:tab/>
        <w:t>++lian4;</w:t>
      </w:r>
    </w:p>
    <w:p w14:paraId="0D5BB712" w14:textId="77777777" w:rsidR="00DE1CEE" w:rsidRDefault="00DE1CEE" w:rsidP="00DE1CEE">
      <w:pPr>
        <w:rPr>
          <w:rFonts w:hint="eastAsia"/>
        </w:rPr>
      </w:pPr>
      <w:r>
        <w:rPr>
          <w:rFonts w:hint="eastAsia"/>
        </w:rPr>
        <w:tab/>
        <w:t>}</w:t>
      </w:r>
    </w:p>
    <w:p w14:paraId="128AE30A" w14:textId="77777777" w:rsidR="00DE1CEE" w:rsidRDefault="00DE1CEE" w:rsidP="00DE1CEE">
      <w:pPr>
        <w:rPr>
          <w:rFonts w:hint="eastAsia"/>
        </w:rPr>
      </w:pPr>
    </w:p>
    <w:p w14:paraId="7534C4A1" w14:textId="77777777" w:rsidR="00DE1CEE" w:rsidRDefault="00DE1CEE" w:rsidP="00DE1CEE">
      <w:pPr>
        <w:rPr>
          <w:rFonts w:hint="eastAsia"/>
        </w:rPr>
      </w:pPr>
      <w:r>
        <w:rPr>
          <w:rFonts w:hint="eastAsia"/>
        </w:rPr>
        <w:tab/>
        <w:t>count=1;</w:t>
      </w:r>
    </w:p>
    <w:p w14:paraId="04685811" w14:textId="77777777" w:rsidR="00DE1CEE" w:rsidRDefault="00DE1CEE" w:rsidP="00DE1CEE">
      <w:pPr>
        <w:rPr>
          <w:rFonts w:hint="eastAsia"/>
        </w:rPr>
      </w:pPr>
      <w:r>
        <w:rPr>
          <w:rFonts w:hint="eastAsia"/>
        </w:rPr>
        <w:tab/>
        <w:t>if(board_state[x_pos+1][y_pos-1]!=EMPTY&amp;&amp;board_state[x_pos-1][y_pos+1]!=EMPTY){</w:t>
      </w:r>
    </w:p>
    <w:p w14:paraId="32073627" w14:textId="77777777" w:rsidR="00DE1CEE" w:rsidRDefault="00DE1CEE" w:rsidP="00DE1CEE">
      <w:pPr>
        <w:rPr>
          <w:rFonts w:hint="eastAsia"/>
        </w:rPr>
      </w:pPr>
      <w:r>
        <w:rPr>
          <w:rFonts w:hint="eastAsia"/>
        </w:rPr>
        <w:tab/>
      </w:r>
      <w:r>
        <w:rPr>
          <w:rFonts w:hint="eastAsia"/>
        </w:rPr>
        <w:tab/>
        <w:t>for (i=x_pos+1,j=y_pos-1; i&lt;15 &amp;&amp; j&gt;=0; i++,j--) {</w:t>
      </w:r>
    </w:p>
    <w:p w14:paraId="59B555ED" w14:textId="77777777" w:rsidR="00DE1CEE" w:rsidRDefault="00DE1CEE" w:rsidP="00DE1CEE">
      <w:pPr>
        <w:rPr>
          <w:rFonts w:hint="eastAsia"/>
        </w:rPr>
      </w:pPr>
      <w:r>
        <w:rPr>
          <w:rFonts w:hint="eastAsia"/>
        </w:rPr>
        <w:tab/>
      </w:r>
      <w:r>
        <w:rPr>
          <w:rFonts w:hint="eastAsia"/>
        </w:rPr>
        <w:tab/>
      </w:r>
      <w:r>
        <w:rPr>
          <w:rFonts w:hint="eastAsia"/>
        </w:rPr>
        <w:tab/>
        <w:t>if (board_state[i][j]==turn)</w:t>
      </w:r>
    </w:p>
    <w:p w14:paraId="1CAE442F"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count++;</w:t>
      </w:r>
    </w:p>
    <w:p w14:paraId="647A85CE" w14:textId="77777777" w:rsidR="00DE1CEE" w:rsidRDefault="00DE1CEE" w:rsidP="00DE1CEE">
      <w:pPr>
        <w:rPr>
          <w:rFonts w:hint="eastAsia"/>
        </w:rPr>
      </w:pPr>
      <w:r>
        <w:rPr>
          <w:rFonts w:hint="eastAsia"/>
        </w:rPr>
        <w:tab/>
      </w:r>
      <w:r>
        <w:rPr>
          <w:rFonts w:hint="eastAsia"/>
        </w:rPr>
        <w:tab/>
      </w:r>
      <w:r>
        <w:rPr>
          <w:rFonts w:hint="eastAsia"/>
        </w:rPr>
        <w:tab/>
        <w:t>else</w:t>
      </w:r>
    </w:p>
    <w:p w14:paraId="4B6C1BA8"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break;</w:t>
      </w:r>
    </w:p>
    <w:p w14:paraId="0D6DE47C" w14:textId="77777777" w:rsidR="00DE1CEE" w:rsidRDefault="00DE1CEE" w:rsidP="00DE1CEE">
      <w:pPr>
        <w:rPr>
          <w:rFonts w:hint="eastAsia"/>
        </w:rPr>
      </w:pPr>
      <w:r>
        <w:rPr>
          <w:rFonts w:hint="eastAsia"/>
        </w:rPr>
        <w:tab/>
      </w:r>
      <w:r>
        <w:rPr>
          <w:rFonts w:hint="eastAsia"/>
        </w:rPr>
        <w:tab/>
        <w:t>}</w:t>
      </w:r>
    </w:p>
    <w:p w14:paraId="4BE32477" w14:textId="77777777" w:rsidR="00DE1CEE" w:rsidRDefault="00DE1CEE" w:rsidP="00DE1CEE">
      <w:pPr>
        <w:rPr>
          <w:rFonts w:hint="eastAsia"/>
        </w:rPr>
      </w:pPr>
      <w:r>
        <w:rPr>
          <w:rFonts w:hint="eastAsia"/>
        </w:rPr>
        <w:tab/>
      </w:r>
      <w:r>
        <w:rPr>
          <w:rFonts w:hint="eastAsia"/>
        </w:rPr>
        <w:tab/>
        <w:t>for (i=x_pos-1,j=y_pos+1; i&gt;=0 &amp;&amp; j&lt;15; i--,j++) {</w:t>
      </w:r>
    </w:p>
    <w:p w14:paraId="63FAC4A4" w14:textId="77777777" w:rsidR="00DE1CEE" w:rsidRDefault="00DE1CEE" w:rsidP="00DE1CEE">
      <w:pPr>
        <w:rPr>
          <w:rFonts w:hint="eastAsia"/>
        </w:rPr>
      </w:pPr>
      <w:r>
        <w:rPr>
          <w:rFonts w:hint="eastAsia"/>
        </w:rPr>
        <w:tab/>
      </w:r>
      <w:r>
        <w:rPr>
          <w:rFonts w:hint="eastAsia"/>
        </w:rPr>
        <w:tab/>
      </w:r>
      <w:r>
        <w:rPr>
          <w:rFonts w:hint="eastAsia"/>
        </w:rPr>
        <w:tab/>
        <w:t>if (board_state[i][j]==turn)</w:t>
      </w:r>
    </w:p>
    <w:p w14:paraId="2656B87F"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count++;</w:t>
      </w:r>
    </w:p>
    <w:p w14:paraId="67F0AFB5" w14:textId="77777777" w:rsidR="00DE1CEE" w:rsidRDefault="00DE1CEE" w:rsidP="00DE1CEE">
      <w:pPr>
        <w:rPr>
          <w:rFonts w:hint="eastAsia"/>
        </w:rPr>
      </w:pPr>
      <w:r>
        <w:rPr>
          <w:rFonts w:hint="eastAsia"/>
        </w:rPr>
        <w:tab/>
      </w:r>
      <w:r>
        <w:rPr>
          <w:rFonts w:hint="eastAsia"/>
        </w:rPr>
        <w:tab/>
      </w:r>
      <w:r>
        <w:rPr>
          <w:rFonts w:hint="eastAsia"/>
        </w:rPr>
        <w:tab/>
        <w:t>else</w:t>
      </w:r>
    </w:p>
    <w:p w14:paraId="1791AF36"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break;</w:t>
      </w:r>
    </w:p>
    <w:p w14:paraId="4AFB7924" w14:textId="77777777" w:rsidR="00DE1CEE" w:rsidRDefault="00DE1CEE" w:rsidP="00DE1CEE">
      <w:pPr>
        <w:rPr>
          <w:rFonts w:hint="eastAsia"/>
        </w:rPr>
      </w:pPr>
      <w:r>
        <w:rPr>
          <w:rFonts w:hint="eastAsia"/>
        </w:rPr>
        <w:t xml:space="preserve">    </w:t>
      </w:r>
      <w:r>
        <w:rPr>
          <w:rFonts w:hint="eastAsia"/>
        </w:rPr>
        <w:tab/>
        <w:t>}</w:t>
      </w:r>
    </w:p>
    <w:p w14:paraId="2C6341B5" w14:textId="77777777" w:rsidR="00DE1CEE" w:rsidRDefault="00DE1CEE" w:rsidP="00DE1CEE">
      <w:pPr>
        <w:rPr>
          <w:rFonts w:hint="eastAsia"/>
        </w:rPr>
      </w:pPr>
      <w:r>
        <w:rPr>
          <w:rFonts w:hint="eastAsia"/>
        </w:rPr>
        <w:tab/>
      </w:r>
      <w:r>
        <w:rPr>
          <w:rFonts w:hint="eastAsia"/>
        </w:rPr>
        <w:tab/>
        <w:t>if (count==3)</w:t>
      </w:r>
    </w:p>
    <w:p w14:paraId="76DC783E" w14:textId="77777777" w:rsidR="00DE1CEE" w:rsidRDefault="00DE1CEE" w:rsidP="00DE1CEE">
      <w:pPr>
        <w:rPr>
          <w:rFonts w:hint="eastAsia"/>
        </w:rPr>
      </w:pPr>
      <w:r>
        <w:rPr>
          <w:rFonts w:hint="eastAsia"/>
        </w:rPr>
        <w:tab/>
      </w:r>
      <w:r>
        <w:rPr>
          <w:rFonts w:hint="eastAsia"/>
        </w:rPr>
        <w:tab/>
      </w:r>
      <w:r>
        <w:rPr>
          <w:rFonts w:hint="eastAsia"/>
        </w:rPr>
        <w:tab/>
        <w:t>++lian3;</w:t>
      </w:r>
    </w:p>
    <w:p w14:paraId="02FDEB46" w14:textId="77777777" w:rsidR="00DE1CEE" w:rsidRDefault="00DE1CEE" w:rsidP="00DE1CEE">
      <w:pPr>
        <w:rPr>
          <w:rFonts w:hint="eastAsia"/>
        </w:rPr>
      </w:pPr>
      <w:r>
        <w:rPr>
          <w:rFonts w:hint="eastAsia"/>
        </w:rPr>
        <w:lastRenderedPageBreak/>
        <w:tab/>
      </w:r>
      <w:r>
        <w:rPr>
          <w:rFonts w:hint="eastAsia"/>
        </w:rPr>
        <w:tab/>
        <w:t>if (count==4)</w:t>
      </w:r>
    </w:p>
    <w:p w14:paraId="62377C92" w14:textId="77777777" w:rsidR="00DE1CEE" w:rsidRDefault="00DE1CEE" w:rsidP="00DE1CEE">
      <w:pPr>
        <w:rPr>
          <w:rFonts w:hint="eastAsia"/>
        </w:rPr>
      </w:pPr>
      <w:r>
        <w:rPr>
          <w:rFonts w:hint="eastAsia"/>
        </w:rPr>
        <w:tab/>
      </w:r>
      <w:r>
        <w:rPr>
          <w:rFonts w:hint="eastAsia"/>
        </w:rPr>
        <w:tab/>
      </w:r>
      <w:r>
        <w:rPr>
          <w:rFonts w:hint="eastAsia"/>
        </w:rPr>
        <w:tab/>
        <w:t>++lian4;</w:t>
      </w:r>
    </w:p>
    <w:p w14:paraId="05B2EA53" w14:textId="77777777" w:rsidR="00DE1CEE" w:rsidRDefault="00DE1CEE" w:rsidP="00DE1CEE">
      <w:pPr>
        <w:rPr>
          <w:rFonts w:hint="eastAsia"/>
        </w:rPr>
      </w:pPr>
      <w:r>
        <w:rPr>
          <w:rFonts w:hint="eastAsia"/>
        </w:rPr>
        <w:tab/>
      </w:r>
      <w:r>
        <w:rPr>
          <w:rFonts w:hint="eastAsia"/>
        </w:rPr>
        <w:tab/>
        <w:t>if (count&gt;5)</w:t>
      </w:r>
    </w:p>
    <w:p w14:paraId="3BD4313E" w14:textId="77777777" w:rsidR="00DE1CEE" w:rsidRDefault="00DE1CEE" w:rsidP="00DE1CEE">
      <w:pPr>
        <w:rPr>
          <w:rFonts w:hint="eastAsia"/>
        </w:rPr>
      </w:pPr>
      <w:r>
        <w:rPr>
          <w:rFonts w:hint="eastAsia"/>
        </w:rPr>
        <w:tab/>
      </w:r>
      <w:r>
        <w:rPr>
          <w:rFonts w:hint="eastAsia"/>
        </w:rPr>
        <w:tab/>
      </w:r>
      <w:r>
        <w:rPr>
          <w:rFonts w:hint="eastAsia"/>
        </w:rPr>
        <w:tab/>
        <w:t>++lian6;</w:t>
      </w:r>
    </w:p>
    <w:p w14:paraId="5671EF1D" w14:textId="77777777" w:rsidR="00DE1CEE" w:rsidRDefault="00DE1CEE" w:rsidP="00DE1CEE">
      <w:pPr>
        <w:rPr>
          <w:rFonts w:hint="eastAsia"/>
        </w:rPr>
      </w:pPr>
      <w:r>
        <w:rPr>
          <w:rFonts w:hint="eastAsia"/>
        </w:rPr>
        <w:tab/>
        <w:t>}</w:t>
      </w:r>
    </w:p>
    <w:p w14:paraId="6BEF1256" w14:textId="77777777" w:rsidR="00DE1CEE" w:rsidRDefault="00DE1CEE" w:rsidP="00DE1CEE">
      <w:pPr>
        <w:rPr>
          <w:rFonts w:hint="eastAsia"/>
        </w:rPr>
      </w:pPr>
    </w:p>
    <w:p w14:paraId="4D9F4F2C" w14:textId="77777777" w:rsidR="00DE1CEE" w:rsidRDefault="00DE1CEE" w:rsidP="00DE1CEE">
      <w:pPr>
        <w:rPr>
          <w:rFonts w:hint="eastAsia"/>
        </w:rPr>
      </w:pPr>
      <w:r>
        <w:rPr>
          <w:rFonts w:hint="eastAsia"/>
        </w:rPr>
        <w:tab/>
        <w:t>if (lian3&gt;1) return 1;</w:t>
      </w:r>
    </w:p>
    <w:p w14:paraId="73AD3468" w14:textId="77777777" w:rsidR="00DE1CEE" w:rsidRDefault="00DE1CEE" w:rsidP="00DE1CEE">
      <w:pPr>
        <w:rPr>
          <w:rFonts w:hint="eastAsia"/>
        </w:rPr>
      </w:pPr>
      <w:r>
        <w:rPr>
          <w:rFonts w:hint="eastAsia"/>
        </w:rPr>
        <w:tab/>
        <w:t>if (lian4&gt;1) return 1;</w:t>
      </w:r>
    </w:p>
    <w:p w14:paraId="56C0696C" w14:textId="77777777" w:rsidR="00DE1CEE" w:rsidRDefault="00DE1CEE" w:rsidP="00DE1CEE">
      <w:pPr>
        <w:rPr>
          <w:rFonts w:hint="eastAsia"/>
        </w:rPr>
      </w:pPr>
      <w:r>
        <w:rPr>
          <w:rFonts w:hint="eastAsia"/>
        </w:rPr>
        <w:tab/>
        <w:t>if (lian6&gt;0) return 1;</w:t>
      </w:r>
    </w:p>
    <w:p w14:paraId="2E9946F3" w14:textId="77777777" w:rsidR="00DE1CEE" w:rsidRDefault="00DE1CEE" w:rsidP="00DE1CEE">
      <w:pPr>
        <w:rPr>
          <w:rFonts w:hint="eastAsia"/>
        </w:rPr>
      </w:pPr>
    </w:p>
    <w:p w14:paraId="4943B5A3" w14:textId="77777777" w:rsidR="00DE1CEE" w:rsidRDefault="00DE1CEE" w:rsidP="00DE1CEE">
      <w:pPr>
        <w:rPr>
          <w:rFonts w:hint="eastAsia"/>
        </w:rPr>
      </w:pPr>
      <w:r>
        <w:rPr>
          <w:rFonts w:hint="eastAsia"/>
        </w:rPr>
        <w:tab/>
        <w:t>return 0;</w:t>
      </w:r>
    </w:p>
    <w:p w14:paraId="459C147E" w14:textId="77777777" w:rsidR="00DE1CEE" w:rsidRDefault="00DE1CEE" w:rsidP="00DE1CEE">
      <w:pPr>
        <w:rPr>
          <w:rFonts w:hint="eastAsia"/>
        </w:rPr>
      </w:pPr>
      <w:r>
        <w:rPr>
          <w:rFonts w:hint="eastAsia"/>
        </w:rPr>
        <w:t>}</w:t>
      </w:r>
    </w:p>
    <w:p w14:paraId="0FCAFD4B" w14:textId="77777777" w:rsidR="00DE1CEE" w:rsidRDefault="00DE1CEE" w:rsidP="00DE1CEE">
      <w:pPr>
        <w:rPr>
          <w:rFonts w:hint="eastAsia"/>
        </w:rPr>
      </w:pPr>
    </w:p>
    <w:p w14:paraId="7963DFB7" w14:textId="77777777" w:rsidR="00DE1CEE" w:rsidRDefault="00DE1CEE" w:rsidP="00DE1CEE">
      <w:pPr>
        <w:rPr>
          <w:rFonts w:hint="eastAsia"/>
        </w:rPr>
      </w:pPr>
      <w:r>
        <w:rPr>
          <w:rFonts w:hint="eastAsia"/>
        </w:rPr>
        <w:t>void timer_int_handler(void * baseaddr_p) {</w:t>
      </w:r>
    </w:p>
    <w:p w14:paraId="078A5589" w14:textId="77777777" w:rsidR="00DE1CEE" w:rsidRDefault="00DE1CEE" w:rsidP="00DE1CEE">
      <w:pPr>
        <w:rPr>
          <w:rFonts w:hint="eastAsia"/>
        </w:rPr>
      </w:pPr>
      <w:r>
        <w:rPr>
          <w:rFonts w:hint="eastAsia"/>
        </w:rPr>
        <w:tab/>
        <w:t>unsigned int csr;</w:t>
      </w:r>
    </w:p>
    <w:p w14:paraId="61002B87" w14:textId="77777777" w:rsidR="00DE1CEE" w:rsidRDefault="00DE1CEE" w:rsidP="00DE1CEE">
      <w:pPr>
        <w:rPr>
          <w:rFonts w:hint="eastAsia"/>
        </w:rPr>
      </w:pPr>
      <w:r>
        <w:rPr>
          <w:rFonts w:hint="eastAsia"/>
        </w:rPr>
        <w:tab/>
        <w:t>int num;</w:t>
      </w:r>
    </w:p>
    <w:p w14:paraId="5E92D42D" w14:textId="77777777" w:rsidR="00DE1CEE" w:rsidRDefault="00DE1CEE" w:rsidP="00DE1CEE">
      <w:pPr>
        <w:rPr>
          <w:rFonts w:hint="eastAsia"/>
        </w:rPr>
      </w:pPr>
      <w:r>
        <w:rPr>
          <w:rFonts w:hint="eastAsia"/>
        </w:rPr>
        <w:t xml:space="preserve">    unsigned int MskAnodes;</w:t>
      </w:r>
    </w:p>
    <w:p w14:paraId="41E29F09" w14:textId="77777777" w:rsidR="00DE1CEE" w:rsidRDefault="00DE1CEE" w:rsidP="00DE1CEE">
      <w:pPr>
        <w:rPr>
          <w:rFonts w:hint="eastAsia"/>
        </w:rPr>
      </w:pPr>
    </w:p>
    <w:p w14:paraId="2DFBEA32" w14:textId="77777777" w:rsidR="00DE1CEE" w:rsidRDefault="00DE1CEE" w:rsidP="00DE1CEE">
      <w:pPr>
        <w:rPr>
          <w:rFonts w:hint="eastAsia"/>
        </w:rPr>
      </w:pPr>
      <w:r>
        <w:rPr>
          <w:rFonts w:hint="eastAsia"/>
        </w:rPr>
        <w:tab/>
        <w:t>csr = XTmrCtr_GetControlStatusReg(XPAR_XPS_TIMER_0_BASEADDR, 0);</w:t>
      </w:r>
    </w:p>
    <w:p w14:paraId="34545668" w14:textId="77777777" w:rsidR="00DE1CEE" w:rsidRDefault="00DE1CEE" w:rsidP="00DE1CEE">
      <w:pPr>
        <w:rPr>
          <w:rFonts w:hint="eastAsia"/>
        </w:rPr>
      </w:pPr>
      <w:r>
        <w:rPr>
          <w:rFonts w:hint="eastAsia"/>
        </w:rPr>
        <w:t xml:space="preserve">    if (csr &amp; XTC_CSR_INT_OCCURED_MASK &amp;&amp; win_flag==0) {</w:t>
      </w:r>
    </w:p>
    <w:p w14:paraId="2283B03F" w14:textId="77777777" w:rsidR="00DE1CEE" w:rsidRDefault="00DE1CEE" w:rsidP="00DE1CEE">
      <w:pPr>
        <w:rPr>
          <w:rFonts w:hint="eastAsia"/>
        </w:rPr>
      </w:pPr>
      <w:r>
        <w:rPr>
          <w:rFonts w:hint="eastAsia"/>
        </w:rPr>
        <w:tab/>
        <w:t xml:space="preserve">    count++;</w:t>
      </w:r>
    </w:p>
    <w:p w14:paraId="310D19E9" w14:textId="77777777" w:rsidR="00DE1CEE" w:rsidRDefault="00DE1CEE" w:rsidP="00DE1CEE">
      <w:pPr>
        <w:rPr>
          <w:rFonts w:hint="eastAsia"/>
        </w:rPr>
      </w:pPr>
      <w:r>
        <w:rPr>
          <w:rFonts w:hint="eastAsia"/>
        </w:rPr>
        <w:tab/>
        <w:t xml:space="preserve">    if (count%2==0) {</w:t>
      </w:r>
    </w:p>
    <w:p w14:paraId="5EA7BBE3" w14:textId="77777777" w:rsidR="00DE1CEE" w:rsidRDefault="00DE1CEE" w:rsidP="00DE1CEE">
      <w:pPr>
        <w:rPr>
          <w:rFonts w:hint="eastAsia"/>
        </w:rPr>
      </w:pPr>
      <w:r>
        <w:rPr>
          <w:rFonts w:hint="eastAsia"/>
        </w:rPr>
        <w:tab/>
        <w:t xml:space="preserve">    </w:t>
      </w:r>
      <w:r>
        <w:rPr>
          <w:rFonts w:hint="eastAsia"/>
        </w:rPr>
        <w:tab/>
        <w:t>MskAnodes=0x00000D00;</w:t>
      </w:r>
    </w:p>
    <w:p w14:paraId="63DFCECD" w14:textId="77777777" w:rsidR="00DE1CEE" w:rsidRDefault="00DE1CEE" w:rsidP="00DE1CEE">
      <w:pPr>
        <w:rPr>
          <w:rFonts w:hint="eastAsia"/>
        </w:rPr>
      </w:pPr>
      <w:r>
        <w:rPr>
          <w:rFonts w:hint="eastAsia"/>
        </w:rPr>
        <w:tab/>
        <w:t xml:space="preserve">    </w:t>
      </w:r>
      <w:r>
        <w:rPr>
          <w:rFonts w:hint="eastAsia"/>
        </w:rPr>
        <w:tab/>
        <w:t>num=(TIME_LIMIT-time0)/10;</w:t>
      </w:r>
    </w:p>
    <w:p w14:paraId="1C0D786C" w14:textId="77777777" w:rsidR="00DE1CEE" w:rsidRDefault="00DE1CEE" w:rsidP="00DE1CEE">
      <w:pPr>
        <w:rPr>
          <w:rFonts w:hint="eastAsia"/>
        </w:rPr>
      </w:pPr>
      <w:r>
        <w:rPr>
          <w:rFonts w:hint="eastAsia"/>
        </w:rPr>
        <w:tab/>
        <w:t xml:space="preserve">    }</w:t>
      </w:r>
    </w:p>
    <w:p w14:paraId="4BD19AEE" w14:textId="77777777" w:rsidR="00DE1CEE" w:rsidRDefault="00DE1CEE" w:rsidP="00DE1CEE">
      <w:pPr>
        <w:rPr>
          <w:rFonts w:hint="eastAsia"/>
        </w:rPr>
      </w:pPr>
      <w:r>
        <w:rPr>
          <w:rFonts w:hint="eastAsia"/>
        </w:rPr>
        <w:tab/>
        <w:t xml:space="preserve">    else {</w:t>
      </w:r>
    </w:p>
    <w:p w14:paraId="4331722E" w14:textId="77777777" w:rsidR="00DE1CEE" w:rsidRDefault="00DE1CEE" w:rsidP="00DE1CEE">
      <w:pPr>
        <w:rPr>
          <w:rFonts w:hint="eastAsia"/>
        </w:rPr>
      </w:pPr>
      <w:r>
        <w:rPr>
          <w:rFonts w:hint="eastAsia"/>
        </w:rPr>
        <w:tab/>
        <w:t xml:space="preserve">    </w:t>
      </w:r>
      <w:r>
        <w:rPr>
          <w:rFonts w:hint="eastAsia"/>
        </w:rPr>
        <w:tab/>
        <w:t>MskAnodes=0x00000E00;</w:t>
      </w:r>
    </w:p>
    <w:p w14:paraId="5AF620C2" w14:textId="77777777" w:rsidR="00DE1CEE" w:rsidRDefault="00DE1CEE" w:rsidP="00DE1CEE">
      <w:pPr>
        <w:rPr>
          <w:rFonts w:hint="eastAsia"/>
        </w:rPr>
      </w:pPr>
      <w:r>
        <w:rPr>
          <w:rFonts w:hint="eastAsia"/>
        </w:rPr>
        <w:tab/>
        <w:t xml:space="preserve">    </w:t>
      </w:r>
      <w:r>
        <w:rPr>
          <w:rFonts w:hint="eastAsia"/>
        </w:rPr>
        <w:tab/>
        <w:t>num=(TIME_LIMIT-time0)%10;</w:t>
      </w:r>
    </w:p>
    <w:p w14:paraId="2F538859" w14:textId="77777777" w:rsidR="00DE1CEE" w:rsidRDefault="00DE1CEE" w:rsidP="00DE1CEE">
      <w:pPr>
        <w:rPr>
          <w:rFonts w:hint="eastAsia"/>
        </w:rPr>
      </w:pPr>
      <w:r>
        <w:rPr>
          <w:rFonts w:hint="eastAsia"/>
        </w:rPr>
        <w:tab/>
        <w:t xml:space="preserve">    }</w:t>
      </w:r>
    </w:p>
    <w:p w14:paraId="32A277F4" w14:textId="77777777" w:rsidR="00DE1CEE" w:rsidRDefault="00DE1CEE" w:rsidP="00DE1CEE">
      <w:pPr>
        <w:rPr>
          <w:rFonts w:hint="eastAsia"/>
        </w:rPr>
      </w:pPr>
      <w:r>
        <w:rPr>
          <w:rFonts w:hint="eastAsia"/>
        </w:rPr>
        <w:t xml:space="preserve">    </w:t>
      </w:r>
      <w:r>
        <w:rPr>
          <w:rFonts w:hint="eastAsia"/>
        </w:rPr>
        <w:tab/>
        <w:t>ssBuf = MskAnodes | rgfsNumMap[num];</w:t>
      </w:r>
    </w:p>
    <w:p w14:paraId="1DE09945" w14:textId="77777777" w:rsidR="00DE1CEE" w:rsidRDefault="00DE1CEE" w:rsidP="00DE1CEE">
      <w:pPr>
        <w:rPr>
          <w:rFonts w:hint="eastAsia"/>
        </w:rPr>
      </w:pPr>
      <w:r>
        <w:rPr>
          <w:rFonts w:hint="eastAsia"/>
        </w:rPr>
        <w:lastRenderedPageBreak/>
        <w:t xml:space="preserve">        Xil_Out32(XPAR_SEVSEG_DISP_12BITS_BASEADDR, ssBuf);</w:t>
      </w:r>
    </w:p>
    <w:p w14:paraId="4C64A66F" w14:textId="77777777" w:rsidR="00DE1CEE" w:rsidRDefault="00DE1CEE" w:rsidP="00DE1CEE">
      <w:pPr>
        <w:rPr>
          <w:rFonts w:hint="eastAsia"/>
        </w:rPr>
      </w:pPr>
      <w:r>
        <w:rPr>
          <w:rFonts w:hint="eastAsia"/>
        </w:rPr>
        <w:t xml:space="preserve">    }</w:t>
      </w:r>
    </w:p>
    <w:p w14:paraId="4C51DD45" w14:textId="77777777" w:rsidR="00DE1CEE" w:rsidRDefault="00DE1CEE" w:rsidP="00DE1CEE">
      <w:pPr>
        <w:rPr>
          <w:rFonts w:hint="eastAsia"/>
        </w:rPr>
      </w:pPr>
      <w:r>
        <w:rPr>
          <w:rFonts w:hint="eastAsia"/>
        </w:rPr>
        <w:t xml:space="preserve">    if (count==200) {</w:t>
      </w:r>
    </w:p>
    <w:p w14:paraId="7BA27DF3" w14:textId="77777777" w:rsidR="00DE1CEE" w:rsidRDefault="00DE1CEE" w:rsidP="00DE1CEE">
      <w:pPr>
        <w:rPr>
          <w:rFonts w:hint="eastAsia"/>
        </w:rPr>
      </w:pPr>
      <w:r>
        <w:rPr>
          <w:rFonts w:hint="eastAsia"/>
        </w:rPr>
        <w:t xml:space="preserve">    </w:t>
      </w:r>
      <w:r>
        <w:rPr>
          <w:rFonts w:hint="eastAsia"/>
        </w:rPr>
        <w:tab/>
        <w:t>count=0;</w:t>
      </w:r>
    </w:p>
    <w:p w14:paraId="23C6C3F9" w14:textId="77777777" w:rsidR="00DE1CEE" w:rsidRDefault="00DE1CEE" w:rsidP="00DE1CEE">
      <w:pPr>
        <w:rPr>
          <w:rFonts w:hint="eastAsia"/>
        </w:rPr>
      </w:pPr>
      <w:r>
        <w:rPr>
          <w:rFonts w:hint="eastAsia"/>
        </w:rPr>
        <w:t xml:space="preserve">    </w:t>
      </w:r>
      <w:r>
        <w:rPr>
          <w:rFonts w:hint="eastAsia"/>
        </w:rPr>
        <w:tab/>
        <w:t>time0++;</w:t>
      </w:r>
    </w:p>
    <w:p w14:paraId="1B58E221" w14:textId="77777777" w:rsidR="00DE1CEE" w:rsidRDefault="00DE1CEE" w:rsidP="00DE1CEE">
      <w:pPr>
        <w:rPr>
          <w:rFonts w:hint="eastAsia"/>
        </w:rPr>
      </w:pPr>
      <w:r>
        <w:rPr>
          <w:rFonts w:hint="eastAsia"/>
        </w:rPr>
        <w:t xml:space="preserve">    </w:t>
      </w:r>
      <w:r>
        <w:rPr>
          <w:rFonts w:hint="eastAsia"/>
        </w:rPr>
        <w:tab/>
        <w:t>DrawBack(3,9,EMPTY);</w:t>
      </w:r>
    </w:p>
    <w:p w14:paraId="3BE7C815" w14:textId="77777777" w:rsidR="00DE1CEE" w:rsidRDefault="00DE1CEE" w:rsidP="00DE1CEE">
      <w:pPr>
        <w:rPr>
          <w:rFonts w:hint="eastAsia"/>
        </w:rPr>
      </w:pPr>
      <w:r>
        <w:rPr>
          <w:rFonts w:hint="eastAsia"/>
        </w:rPr>
        <w:t xml:space="preserve">    </w:t>
      </w:r>
      <w:r>
        <w:rPr>
          <w:rFonts w:hint="eastAsia"/>
        </w:rPr>
        <w:tab/>
        <w:t>DrawTime(88, EMPTY);</w:t>
      </w:r>
    </w:p>
    <w:p w14:paraId="45F39B08" w14:textId="77777777" w:rsidR="00DE1CEE" w:rsidRDefault="00DE1CEE" w:rsidP="00DE1CEE">
      <w:pPr>
        <w:rPr>
          <w:rFonts w:hint="eastAsia"/>
        </w:rPr>
      </w:pPr>
      <w:r>
        <w:rPr>
          <w:rFonts w:hint="eastAsia"/>
        </w:rPr>
        <w:t xml:space="preserve">        if (time0&gt;20)</w:t>
      </w:r>
    </w:p>
    <w:p w14:paraId="2D8F4DBC" w14:textId="77777777" w:rsidR="00DE1CEE" w:rsidRDefault="00DE1CEE" w:rsidP="00DE1CEE">
      <w:pPr>
        <w:rPr>
          <w:rFonts w:hint="eastAsia"/>
        </w:rPr>
      </w:pPr>
      <w:r>
        <w:rPr>
          <w:rFonts w:hint="eastAsia"/>
        </w:rPr>
        <w:t xml:space="preserve">    </w:t>
      </w:r>
      <w:r>
        <w:rPr>
          <w:rFonts w:hint="eastAsia"/>
        </w:rPr>
        <w:tab/>
        <w:t xml:space="preserve">    DrawTime(TIME_LIMIT-time0, CURSOR);</w:t>
      </w:r>
    </w:p>
    <w:p w14:paraId="6DA5F83D" w14:textId="77777777" w:rsidR="00DE1CEE" w:rsidRDefault="00DE1CEE" w:rsidP="00DE1CEE">
      <w:pPr>
        <w:rPr>
          <w:rFonts w:hint="eastAsia"/>
        </w:rPr>
      </w:pPr>
      <w:r>
        <w:rPr>
          <w:rFonts w:hint="eastAsia"/>
        </w:rPr>
        <w:t xml:space="preserve">    </w:t>
      </w:r>
      <w:r>
        <w:rPr>
          <w:rFonts w:hint="eastAsia"/>
        </w:rPr>
        <w:tab/>
        <w:t>else</w:t>
      </w:r>
    </w:p>
    <w:p w14:paraId="13313F4A" w14:textId="77777777" w:rsidR="00DE1CEE" w:rsidRDefault="00DE1CEE" w:rsidP="00DE1CEE">
      <w:pPr>
        <w:rPr>
          <w:rFonts w:hint="eastAsia"/>
        </w:rPr>
      </w:pPr>
      <w:r>
        <w:rPr>
          <w:rFonts w:hint="eastAsia"/>
        </w:rPr>
        <w:t xml:space="preserve">    </w:t>
      </w:r>
      <w:r>
        <w:rPr>
          <w:rFonts w:hint="eastAsia"/>
        </w:rPr>
        <w:tab/>
      </w:r>
      <w:r>
        <w:rPr>
          <w:rFonts w:hint="eastAsia"/>
        </w:rPr>
        <w:tab/>
        <w:t>DrawTime(TIME_LIMIT-time0, turn);</w:t>
      </w:r>
    </w:p>
    <w:p w14:paraId="6355A890" w14:textId="77777777" w:rsidR="00DE1CEE" w:rsidRDefault="00DE1CEE" w:rsidP="00DE1CEE">
      <w:pPr>
        <w:rPr>
          <w:rFonts w:hint="eastAsia"/>
        </w:rPr>
      </w:pPr>
      <w:r>
        <w:rPr>
          <w:rFonts w:hint="eastAsia"/>
        </w:rPr>
        <w:t xml:space="preserve">    }</w:t>
      </w:r>
    </w:p>
    <w:p w14:paraId="68307C5E" w14:textId="77777777" w:rsidR="00DE1CEE" w:rsidRDefault="00DE1CEE" w:rsidP="00DE1CEE">
      <w:pPr>
        <w:rPr>
          <w:rFonts w:hint="eastAsia"/>
        </w:rPr>
      </w:pPr>
      <w:r>
        <w:rPr>
          <w:rFonts w:hint="eastAsia"/>
        </w:rPr>
        <w:t xml:space="preserve">    if (time0&gt;TIME_LIMIT) {</w:t>
      </w:r>
    </w:p>
    <w:p w14:paraId="27201D1C" w14:textId="77777777" w:rsidR="00DE1CEE" w:rsidRDefault="00DE1CEE" w:rsidP="00DE1CEE">
      <w:pPr>
        <w:rPr>
          <w:rFonts w:hint="eastAsia"/>
        </w:rPr>
      </w:pPr>
      <w:r>
        <w:rPr>
          <w:rFonts w:hint="eastAsia"/>
        </w:rPr>
        <w:t xml:space="preserve">    </w:t>
      </w:r>
      <w:r>
        <w:rPr>
          <w:rFonts w:hint="eastAsia"/>
        </w:rPr>
        <w:tab/>
        <w:t>time0=0;</w:t>
      </w:r>
    </w:p>
    <w:p w14:paraId="1609716C" w14:textId="77777777" w:rsidR="00DE1CEE" w:rsidRDefault="00DE1CEE" w:rsidP="00DE1CEE">
      <w:pPr>
        <w:rPr>
          <w:rFonts w:hint="eastAsia"/>
        </w:rPr>
      </w:pPr>
      <w:r>
        <w:rPr>
          <w:rFonts w:hint="eastAsia"/>
        </w:rPr>
        <w:t xml:space="preserve">    </w:t>
      </w:r>
      <w:r>
        <w:rPr>
          <w:rFonts w:hint="eastAsia"/>
        </w:rPr>
        <w:tab/>
        <w:t>if (turn==HUMAN_PLAYER) {</w:t>
      </w:r>
    </w:p>
    <w:p w14:paraId="03510332" w14:textId="77777777" w:rsidR="00DE1CEE" w:rsidRDefault="00DE1CEE" w:rsidP="00DE1CEE">
      <w:pPr>
        <w:rPr>
          <w:rFonts w:hint="eastAsia"/>
        </w:rPr>
      </w:pPr>
      <w:r>
        <w:rPr>
          <w:rFonts w:hint="eastAsia"/>
        </w:rPr>
        <w:t xml:space="preserve">    </w:t>
      </w:r>
      <w:r>
        <w:rPr>
          <w:rFonts w:hint="eastAsia"/>
        </w:rPr>
        <w:tab/>
      </w:r>
      <w:r>
        <w:rPr>
          <w:rFonts w:hint="eastAsia"/>
        </w:rPr>
        <w:tab/>
        <w:t>turn=COMPUTER_PLAYER;</w:t>
      </w:r>
    </w:p>
    <w:p w14:paraId="55F4492A" w14:textId="77777777" w:rsidR="00DE1CEE" w:rsidRDefault="00DE1CEE" w:rsidP="00DE1CEE">
      <w:pPr>
        <w:rPr>
          <w:rFonts w:hint="eastAsia"/>
        </w:rPr>
      </w:pPr>
      <w:r>
        <w:rPr>
          <w:rFonts w:hint="eastAsia"/>
        </w:rPr>
        <w:t xml:space="preserve">    </w:t>
      </w:r>
      <w:r>
        <w:rPr>
          <w:rFonts w:hint="eastAsia"/>
        </w:rPr>
        <w:tab/>
      </w:r>
      <w:r>
        <w:rPr>
          <w:rFonts w:hint="eastAsia"/>
        </w:rPr>
        <w:tab/>
        <w:t>xil_printf("\r\nComputer Player's turn!\r\n");</w:t>
      </w:r>
    </w:p>
    <w:p w14:paraId="17A7AC5A" w14:textId="77777777" w:rsidR="00DE1CEE" w:rsidRDefault="00DE1CEE" w:rsidP="00DE1CEE">
      <w:pPr>
        <w:rPr>
          <w:rFonts w:hint="eastAsia"/>
        </w:rPr>
      </w:pPr>
      <w:r>
        <w:rPr>
          <w:rFonts w:hint="eastAsia"/>
        </w:rPr>
        <w:t xml:space="preserve">    </w:t>
      </w:r>
      <w:r>
        <w:rPr>
          <w:rFonts w:hint="eastAsia"/>
        </w:rPr>
        <w:tab/>
        <w:t>}</w:t>
      </w:r>
    </w:p>
    <w:p w14:paraId="168BA5E1" w14:textId="77777777" w:rsidR="00DE1CEE" w:rsidRDefault="00DE1CEE" w:rsidP="00DE1CEE">
      <w:pPr>
        <w:rPr>
          <w:rFonts w:hint="eastAsia"/>
        </w:rPr>
      </w:pPr>
      <w:r>
        <w:rPr>
          <w:rFonts w:hint="eastAsia"/>
        </w:rPr>
        <w:t xml:space="preserve">    </w:t>
      </w:r>
      <w:r>
        <w:rPr>
          <w:rFonts w:hint="eastAsia"/>
        </w:rPr>
        <w:tab/>
        <w:t>else {</w:t>
      </w:r>
    </w:p>
    <w:p w14:paraId="06677086" w14:textId="77777777" w:rsidR="00DE1CEE" w:rsidRDefault="00DE1CEE" w:rsidP="00DE1CEE">
      <w:pPr>
        <w:rPr>
          <w:rFonts w:hint="eastAsia"/>
        </w:rPr>
      </w:pPr>
      <w:r>
        <w:rPr>
          <w:rFonts w:hint="eastAsia"/>
        </w:rPr>
        <w:t xml:space="preserve">    </w:t>
      </w:r>
      <w:r>
        <w:rPr>
          <w:rFonts w:hint="eastAsia"/>
        </w:rPr>
        <w:tab/>
        <w:t xml:space="preserve">    turn=HUMAN_PLAYER;</w:t>
      </w:r>
    </w:p>
    <w:p w14:paraId="4954789B" w14:textId="77777777" w:rsidR="00DE1CEE" w:rsidRDefault="00DE1CEE" w:rsidP="00DE1CEE">
      <w:pPr>
        <w:rPr>
          <w:rFonts w:hint="eastAsia"/>
        </w:rPr>
      </w:pPr>
      <w:r>
        <w:rPr>
          <w:rFonts w:hint="eastAsia"/>
        </w:rPr>
        <w:t xml:space="preserve">    </w:t>
      </w:r>
      <w:r>
        <w:rPr>
          <w:rFonts w:hint="eastAsia"/>
        </w:rPr>
        <w:tab/>
        <w:t xml:space="preserve">    xil_printf("\r\nHuman Player's turn!\r\n");</w:t>
      </w:r>
    </w:p>
    <w:p w14:paraId="48A3A76D" w14:textId="77777777" w:rsidR="00DE1CEE" w:rsidRDefault="00DE1CEE" w:rsidP="00DE1CEE">
      <w:pPr>
        <w:rPr>
          <w:rFonts w:hint="eastAsia"/>
        </w:rPr>
      </w:pPr>
      <w:r>
        <w:rPr>
          <w:rFonts w:hint="eastAsia"/>
        </w:rPr>
        <w:t xml:space="preserve">    </w:t>
      </w:r>
      <w:r>
        <w:rPr>
          <w:rFonts w:hint="eastAsia"/>
        </w:rPr>
        <w:tab/>
        <w:t>}</w:t>
      </w:r>
    </w:p>
    <w:p w14:paraId="495AE7A0" w14:textId="77777777" w:rsidR="00DE1CEE" w:rsidRDefault="00DE1CEE" w:rsidP="00DE1CEE">
      <w:pPr>
        <w:rPr>
          <w:rFonts w:hint="eastAsia"/>
        </w:rPr>
      </w:pPr>
      <w:r>
        <w:rPr>
          <w:rFonts w:hint="eastAsia"/>
        </w:rPr>
        <w:t xml:space="preserve">    }</w:t>
      </w:r>
    </w:p>
    <w:p w14:paraId="3F74B599" w14:textId="77777777" w:rsidR="00DE1CEE" w:rsidRDefault="00DE1CEE" w:rsidP="00DE1CEE">
      <w:pPr>
        <w:rPr>
          <w:rFonts w:hint="eastAsia"/>
        </w:rPr>
      </w:pPr>
      <w:r>
        <w:rPr>
          <w:rFonts w:hint="eastAsia"/>
        </w:rPr>
        <w:t xml:space="preserve">    XTmrCtr_SetControlStatusReg(XPAR_XPS_TIMER_0_BASEADDR, 0, csr);</w:t>
      </w:r>
    </w:p>
    <w:p w14:paraId="7B678B91" w14:textId="77777777" w:rsidR="00DE1CEE" w:rsidRDefault="00DE1CEE" w:rsidP="00DE1CEE">
      <w:pPr>
        <w:rPr>
          <w:rFonts w:hint="eastAsia"/>
        </w:rPr>
      </w:pPr>
      <w:r>
        <w:rPr>
          <w:rFonts w:hint="eastAsia"/>
        </w:rPr>
        <w:t>}</w:t>
      </w:r>
    </w:p>
    <w:p w14:paraId="4E622379" w14:textId="77777777" w:rsidR="00DE1CEE" w:rsidRDefault="00DE1CEE" w:rsidP="00DE1CEE">
      <w:pPr>
        <w:rPr>
          <w:rFonts w:hint="eastAsia"/>
        </w:rPr>
      </w:pPr>
    </w:p>
    <w:p w14:paraId="25F7C515" w14:textId="77777777" w:rsidR="00DE1CEE" w:rsidRDefault="00DE1CEE" w:rsidP="00DE1CEE">
      <w:pPr>
        <w:rPr>
          <w:rFonts w:hint="eastAsia"/>
        </w:rPr>
      </w:pPr>
      <w:r>
        <w:rPr>
          <w:rFonts w:hint="eastAsia"/>
        </w:rPr>
        <w:t>void InitializeGame(int x_cur, int y_cur)</w:t>
      </w:r>
    </w:p>
    <w:p w14:paraId="2D506E3A" w14:textId="77777777" w:rsidR="00DE1CEE" w:rsidRDefault="00DE1CEE" w:rsidP="00DE1CEE">
      <w:pPr>
        <w:rPr>
          <w:rFonts w:hint="eastAsia"/>
        </w:rPr>
      </w:pPr>
      <w:r>
        <w:rPr>
          <w:rFonts w:hint="eastAsia"/>
        </w:rPr>
        <w:t>{</w:t>
      </w:r>
    </w:p>
    <w:p w14:paraId="01A1785F" w14:textId="77777777" w:rsidR="00DE1CEE" w:rsidRDefault="00DE1CEE" w:rsidP="00DE1CEE">
      <w:pPr>
        <w:rPr>
          <w:rFonts w:hint="eastAsia"/>
        </w:rPr>
      </w:pPr>
      <w:r>
        <w:rPr>
          <w:rFonts w:hint="eastAsia"/>
        </w:rPr>
        <w:tab/>
        <w:t>int i,j;</w:t>
      </w:r>
    </w:p>
    <w:p w14:paraId="2A938B10" w14:textId="77777777" w:rsidR="00DE1CEE" w:rsidRDefault="00DE1CEE" w:rsidP="00DE1CEE">
      <w:pPr>
        <w:rPr>
          <w:rFonts w:hint="eastAsia"/>
        </w:rPr>
      </w:pPr>
      <w:r>
        <w:rPr>
          <w:rFonts w:hint="eastAsia"/>
        </w:rPr>
        <w:tab/>
        <w:t>for (i=0; i&lt;15; i++) {</w:t>
      </w:r>
    </w:p>
    <w:p w14:paraId="794AA147" w14:textId="77777777" w:rsidR="00DE1CEE" w:rsidRDefault="00DE1CEE" w:rsidP="00DE1CEE">
      <w:pPr>
        <w:rPr>
          <w:rFonts w:hint="eastAsia"/>
        </w:rPr>
      </w:pPr>
      <w:r>
        <w:rPr>
          <w:rFonts w:hint="eastAsia"/>
        </w:rPr>
        <w:lastRenderedPageBreak/>
        <w:tab/>
      </w:r>
      <w:r>
        <w:rPr>
          <w:rFonts w:hint="eastAsia"/>
        </w:rPr>
        <w:tab/>
        <w:t>for (j=0; j&lt;15; j++) {</w:t>
      </w:r>
    </w:p>
    <w:p w14:paraId="3F1A1C8A" w14:textId="77777777" w:rsidR="00DE1CEE" w:rsidRDefault="00DE1CEE" w:rsidP="00DE1CEE">
      <w:pPr>
        <w:rPr>
          <w:rFonts w:hint="eastAsia"/>
        </w:rPr>
      </w:pPr>
      <w:r>
        <w:rPr>
          <w:rFonts w:hint="eastAsia"/>
        </w:rPr>
        <w:tab/>
      </w:r>
      <w:r>
        <w:rPr>
          <w:rFonts w:hint="eastAsia"/>
        </w:rPr>
        <w:tab/>
        <w:t xml:space="preserve">    board_state[i][j]=EMPTY;</w:t>
      </w:r>
    </w:p>
    <w:p w14:paraId="67C5A00A" w14:textId="77777777" w:rsidR="00DE1CEE" w:rsidRDefault="00DE1CEE" w:rsidP="00DE1CEE">
      <w:pPr>
        <w:rPr>
          <w:rFonts w:hint="eastAsia"/>
        </w:rPr>
      </w:pPr>
      <w:r>
        <w:rPr>
          <w:rFonts w:hint="eastAsia"/>
        </w:rPr>
        <w:tab/>
      </w:r>
      <w:r>
        <w:rPr>
          <w:rFonts w:hint="eastAsia"/>
        </w:rPr>
        <w:tab/>
        <w:t>}</w:t>
      </w:r>
    </w:p>
    <w:p w14:paraId="23998B88" w14:textId="77777777" w:rsidR="00DE1CEE" w:rsidRDefault="00DE1CEE" w:rsidP="00DE1CEE">
      <w:pPr>
        <w:rPr>
          <w:rFonts w:hint="eastAsia"/>
        </w:rPr>
      </w:pPr>
      <w:r>
        <w:rPr>
          <w:rFonts w:hint="eastAsia"/>
        </w:rPr>
        <w:tab/>
        <w:t>}</w:t>
      </w:r>
    </w:p>
    <w:p w14:paraId="548AA976" w14:textId="77777777" w:rsidR="00DE1CEE" w:rsidRDefault="00DE1CEE" w:rsidP="00DE1CEE">
      <w:pPr>
        <w:rPr>
          <w:rFonts w:hint="eastAsia"/>
        </w:rPr>
      </w:pPr>
      <w:r>
        <w:rPr>
          <w:rFonts w:hint="eastAsia"/>
        </w:rPr>
        <w:tab/>
        <w:t>DrawNumber(level,6,18,EMPTY);</w:t>
      </w:r>
    </w:p>
    <w:p w14:paraId="6693F187" w14:textId="77777777" w:rsidR="00DE1CEE" w:rsidRDefault="00DE1CEE" w:rsidP="00DE1CEE">
      <w:pPr>
        <w:rPr>
          <w:rFonts w:hint="eastAsia"/>
        </w:rPr>
      </w:pPr>
      <w:r>
        <w:rPr>
          <w:rFonts w:hint="eastAsia"/>
        </w:rPr>
        <w:tab/>
        <w:t>DrawWinning(0,1, EMPTY);</w:t>
      </w:r>
    </w:p>
    <w:p w14:paraId="54A5A3D4" w14:textId="77777777" w:rsidR="00DE1CEE" w:rsidRDefault="00DE1CEE" w:rsidP="00DE1CEE">
      <w:pPr>
        <w:rPr>
          <w:rFonts w:hint="eastAsia"/>
        </w:rPr>
      </w:pPr>
      <w:r>
        <w:rPr>
          <w:rFonts w:hint="eastAsia"/>
        </w:rPr>
        <w:tab/>
        <w:t>DrawStatus(0, 18, EMPTY,PVP);</w:t>
      </w:r>
    </w:p>
    <w:p w14:paraId="718AE969" w14:textId="77777777" w:rsidR="00DE1CEE" w:rsidRDefault="00DE1CEE" w:rsidP="00DE1CEE">
      <w:pPr>
        <w:rPr>
          <w:rFonts w:hint="eastAsia"/>
        </w:rPr>
      </w:pPr>
      <w:r>
        <w:rPr>
          <w:rFonts w:hint="eastAsia"/>
        </w:rPr>
        <w:tab/>
        <w:t>DrawBack(3,9,EMPTY);</w:t>
      </w:r>
    </w:p>
    <w:p w14:paraId="79294279" w14:textId="77777777" w:rsidR="00DE1CEE" w:rsidRDefault="00DE1CEE" w:rsidP="00DE1CEE">
      <w:pPr>
        <w:rPr>
          <w:rFonts w:hint="eastAsia"/>
        </w:rPr>
      </w:pPr>
      <w:r>
        <w:rPr>
          <w:rFonts w:hint="eastAsia"/>
        </w:rPr>
        <w:tab/>
        <w:t>count=0;</w:t>
      </w:r>
    </w:p>
    <w:p w14:paraId="3EE81A5D" w14:textId="77777777" w:rsidR="00DE1CEE" w:rsidRDefault="00DE1CEE" w:rsidP="00DE1CEE">
      <w:pPr>
        <w:rPr>
          <w:rFonts w:hint="eastAsia"/>
        </w:rPr>
      </w:pPr>
      <w:r>
        <w:rPr>
          <w:rFonts w:hint="eastAsia"/>
        </w:rPr>
        <w:tab/>
        <w:t>time0=0;</w:t>
      </w:r>
    </w:p>
    <w:p w14:paraId="694825BE" w14:textId="77777777" w:rsidR="00DE1CEE" w:rsidRDefault="00DE1CEE" w:rsidP="00DE1CEE">
      <w:pPr>
        <w:rPr>
          <w:rFonts w:hint="eastAsia"/>
        </w:rPr>
      </w:pPr>
      <w:r>
        <w:rPr>
          <w:rFonts w:hint="eastAsia"/>
        </w:rPr>
        <w:tab/>
        <w:t>turn=HUMAN_PLAYER;</w:t>
      </w:r>
    </w:p>
    <w:p w14:paraId="0FDCE090" w14:textId="77777777" w:rsidR="00DE1CEE" w:rsidRDefault="00DE1CEE" w:rsidP="00DE1CEE">
      <w:pPr>
        <w:rPr>
          <w:rFonts w:hint="eastAsia"/>
        </w:rPr>
      </w:pPr>
      <w:r>
        <w:rPr>
          <w:rFonts w:hint="eastAsia"/>
        </w:rPr>
        <w:tab/>
        <w:t>step_flag=0;</w:t>
      </w:r>
    </w:p>
    <w:p w14:paraId="279FB56D" w14:textId="77777777" w:rsidR="00DE1CEE" w:rsidRDefault="00DE1CEE" w:rsidP="00DE1CEE">
      <w:pPr>
        <w:rPr>
          <w:rFonts w:hint="eastAsia"/>
        </w:rPr>
      </w:pPr>
      <w:r>
        <w:rPr>
          <w:rFonts w:hint="eastAsia"/>
        </w:rPr>
        <w:tab/>
        <w:t>win_flag=0;</w:t>
      </w:r>
    </w:p>
    <w:p w14:paraId="34FFEA85" w14:textId="77777777" w:rsidR="00DE1CEE" w:rsidRDefault="00DE1CEE" w:rsidP="00DE1CEE">
      <w:pPr>
        <w:rPr>
          <w:rFonts w:hint="eastAsia"/>
        </w:rPr>
      </w:pPr>
    </w:p>
    <w:p w14:paraId="58D4B493" w14:textId="77777777" w:rsidR="00DE1CEE" w:rsidRDefault="00DE1CEE" w:rsidP="00DE1CEE">
      <w:pPr>
        <w:rPr>
          <w:rFonts w:hint="eastAsia"/>
        </w:rPr>
      </w:pPr>
      <w:r>
        <w:rPr>
          <w:rFonts w:hint="eastAsia"/>
        </w:rPr>
        <w:tab/>
        <w:t>DrawBoard();</w:t>
      </w:r>
    </w:p>
    <w:p w14:paraId="73205772" w14:textId="77777777" w:rsidR="00DE1CEE" w:rsidRDefault="00DE1CEE" w:rsidP="00DE1CEE">
      <w:pPr>
        <w:rPr>
          <w:rFonts w:hint="eastAsia"/>
        </w:rPr>
      </w:pPr>
      <w:r>
        <w:rPr>
          <w:rFonts w:hint="eastAsia"/>
        </w:rPr>
        <w:tab/>
        <w:t>DrawChess(x_cur, y_cur, CURSOR);</w:t>
      </w:r>
    </w:p>
    <w:p w14:paraId="3AC7ADC5" w14:textId="77777777" w:rsidR="00DE1CEE" w:rsidRDefault="00DE1CEE" w:rsidP="00DE1CEE">
      <w:pPr>
        <w:rPr>
          <w:rFonts w:hint="eastAsia"/>
        </w:rPr>
      </w:pPr>
      <w:r>
        <w:rPr>
          <w:rFonts w:hint="eastAsia"/>
        </w:rPr>
        <w:tab/>
        <w:t>DrawTime(88, EMPTY);</w:t>
      </w:r>
    </w:p>
    <w:p w14:paraId="19623410" w14:textId="77777777" w:rsidR="00DE1CEE" w:rsidRDefault="00DE1CEE" w:rsidP="00DE1CEE">
      <w:pPr>
        <w:rPr>
          <w:rFonts w:hint="eastAsia"/>
        </w:rPr>
      </w:pPr>
      <w:r>
        <w:rPr>
          <w:rFonts w:hint="eastAsia"/>
        </w:rPr>
        <w:tab/>
        <w:t>DrawTime(30, turn);</w:t>
      </w:r>
    </w:p>
    <w:p w14:paraId="677406F4" w14:textId="77777777" w:rsidR="00DE1CEE" w:rsidRDefault="00DE1CEE" w:rsidP="00DE1CEE">
      <w:pPr>
        <w:rPr>
          <w:rFonts w:hint="eastAsia"/>
        </w:rPr>
      </w:pPr>
      <w:r>
        <w:rPr>
          <w:rFonts w:hint="eastAsia"/>
        </w:rPr>
        <w:tab/>
        <w:t>DrawStatus(0, 18, COMPUTER_PLAYER,PVP);</w:t>
      </w:r>
    </w:p>
    <w:p w14:paraId="693BA0DF" w14:textId="77777777" w:rsidR="00DE1CEE" w:rsidRDefault="00DE1CEE" w:rsidP="00DE1CEE">
      <w:pPr>
        <w:rPr>
          <w:rFonts w:hint="eastAsia"/>
        </w:rPr>
      </w:pPr>
      <w:r>
        <w:rPr>
          <w:rFonts w:hint="eastAsia"/>
        </w:rPr>
        <w:tab/>
        <w:t>xil_printf("\r\nGame Start!\r\n");</w:t>
      </w:r>
    </w:p>
    <w:p w14:paraId="2F9769DF" w14:textId="77777777" w:rsidR="00DE1CEE" w:rsidRDefault="00DE1CEE" w:rsidP="00DE1CEE">
      <w:pPr>
        <w:rPr>
          <w:rFonts w:hint="eastAsia"/>
        </w:rPr>
      </w:pPr>
    </w:p>
    <w:p w14:paraId="5EC56833" w14:textId="77777777" w:rsidR="00DE1CEE" w:rsidRDefault="00DE1CEE" w:rsidP="00DE1CEE">
      <w:pPr>
        <w:rPr>
          <w:rFonts w:hint="eastAsia"/>
        </w:rPr>
      </w:pPr>
      <w:r>
        <w:rPr>
          <w:rFonts w:hint="eastAsia"/>
        </w:rPr>
        <w:t>}</w:t>
      </w:r>
    </w:p>
    <w:p w14:paraId="563B64B6" w14:textId="77777777" w:rsidR="00DE1CEE" w:rsidRDefault="00DE1CEE" w:rsidP="00DE1CEE">
      <w:pPr>
        <w:rPr>
          <w:rFonts w:hint="eastAsia"/>
        </w:rPr>
      </w:pPr>
    </w:p>
    <w:p w14:paraId="3F938172" w14:textId="77777777" w:rsidR="00DE1CEE" w:rsidRDefault="00DE1CEE" w:rsidP="00DE1CEE">
      <w:pPr>
        <w:rPr>
          <w:rFonts w:hint="eastAsia"/>
        </w:rPr>
      </w:pPr>
      <w:r>
        <w:rPr>
          <w:rFonts w:hint="eastAsia"/>
        </w:rPr>
        <w:t>int main (void)</w:t>
      </w:r>
    </w:p>
    <w:p w14:paraId="18D9B866" w14:textId="77777777" w:rsidR="00DE1CEE" w:rsidRDefault="00DE1CEE" w:rsidP="00DE1CEE">
      <w:pPr>
        <w:rPr>
          <w:rFonts w:hint="eastAsia"/>
        </w:rPr>
      </w:pPr>
      <w:r>
        <w:rPr>
          <w:rFonts w:hint="eastAsia"/>
        </w:rPr>
        <w:t>{</w:t>
      </w:r>
    </w:p>
    <w:p w14:paraId="7383ED8E" w14:textId="77777777" w:rsidR="00DE1CEE" w:rsidRDefault="00DE1CEE" w:rsidP="00DE1CEE">
      <w:pPr>
        <w:rPr>
          <w:rFonts w:hint="eastAsia"/>
        </w:rPr>
      </w:pPr>
      <w:r>
        <w:rPr>
          <w:rFonts w:hint="eastAsia"/>
        </w:rPr>
        <w:t xml:space="preserve">   XGpio dip;</w:t>
      </w:r>
    </w:p>
    <w:p w14:paraId="273D4BE3" w14:textId="77777777" w:rsidR="00DE1CEE" w:rsidRDefault="00DE1CEE" w:rsidP="00DE1CEE">
      <w:pPr>
        <w:rPr>
          <w:rFonts w:hint="eastAsia"/>
        </w:rPr>
      </w:pPr>
      <w:r>
        <w:rPr>
          <w:rFonts w:hint="eastAsia"/>
        </w:rPr>
        <w:t xml:space="preserve">   int dip_check;</w:t>
      </w:r>
    </w:p>
    <w:p w14:paraId="7594FB22" w14:textId="77777777" w:rsidR="00DE1CEE" w:rsidRDefault="00DE1CEE" w:rsidP="00DE1CEE">
      <w:pPr>
        <w:rPr>
          <w:rFonts w:hint="eastAsia"/>
        </w:rPr>
      </w:pPr>
    </w:p>
    <w:p w14:paraId="6F7345FA" w14:textId="77777777" w:rsidR="00DE1CEE" w:rsidRDefault="00DE1CEE" w:rsidP="00DE1CEE">
      <w:pPr>
        <w:rPr>
          <w:rFonts w:hint="eastAsia"/>
        </w:rPr>
      </w:pPr>
    </w:p>
    <w:p w14:paraId="34508720" w14:textId="77777777" w:rsidR="00DE1CEE" w:rsidRDefault="00DE1CEE" w:rsidP="00DE1CEE">
      <w:pPr>
        <w:rPr>
          <w:rFonts w:hint="eastAsia"/>
        </w:rPr>
      </w:pPr>
      <w:r>
        <w:rPr>
          <w:rFonts w:hint="eastAsia"/>
        </w:rPr>
        <w:t xml:space="preserve">   static XPs2 Ps2Inst;</w:t>
      </w:r>
    </w:p>
    <w:p w14:paraId="105CA17B" w14:textId="77777777" w:rsidR="00DE1CEE" w:rsidRDefault="00DE1CEE" w:rsidP="00DE1CEE">
      <w:pPr>
        <w:rPr>
          <w:rFonts w:hint="eastAsia"/>
        </w:rPr>
      </w:pPr>
      <w:r>
        <w:rPr>
          <w:rFonts w:hint="eastAsia"/>
        </w:rPr>
        <w:lastRenderedPageBreak/>
        <w:t xml:space="preserve">   XPs2_Config *ConfigPtr;</w:t>
      </w:r>
    </w:p>
    <w:p w14:paraId="4CABB0C4" w14:textId="77777777" w:rsidR="00DE1CEE" w:rsidRDefault="00DE1CEE" w:rsidP="00DE1CEE">
      <w:pPr>
        <w:rPr>
          <w:rFonts w:hint="eastAsia"/>
        </w:rPr>
      </w:pPr>
      <w:r>
        <w:rPr>
          <w:rFonts w:hint="eastAsia"/>
        </w:rPr>
        <w:t xml:space="preserve">   u32 StatusReg;</w:t>
      </w:r>
    </w:p>
    <w:p w14:paraId="71A93B2C" w14:textId="77777777" w:rsidR="00DE1CEE" w:rsidRDefault="00DE1CEE" w:rsidP="00DE1CEE">
      <w:pPr>
        <w:rPr>
          <w:rFonts w:hint="eastAsia"/>
        </w:rPr>
      </w:pPr>
      <w:r>
        <w:rPr>
          <w:rFonts w:hint="eastAsia"/>
        </w:rPr>
        <w:t xml:space="preserve">   u32 BytesReceived;</w:t>
      </w:r>
    </w:p>
    <w:p w14:paraId="044FFD60" w14:textId="77777777" w:rsidR="00DE1CEE" w:rsidRDefault="00DE1CEE" w:rsidP="00DE1CEE">
      <w:pPr>
        <w:rPr>
          <w:rFonts w:hint="eastAsia"/>
        </w:rPr>
      </w:pPr>
      <w:r>
        <w:rPr>
          <w:rFonts w:hint="eastAsia"/>
        </w:rPr>
        <w:t xml:space="preserve">   u8 RxBuffer;</w:t>
      </w:r>
    </w:p>
    <w:p w14:paraId="0BB7FF0E" w14:textId="77777777" w:rsidR="00DE1CEE" w:rsidRDefault="00DE1CEE" w:rsidP="00DE1CEE">
      <w:pPr>
        <w:rPr>
          <w:rFonts w:hint="eastAsia"/>
        </w:rPr>
      </w:pPr>
      <w:r>
        <w:rPr>
          <w:rFonts w:hint="eastAsia"/>
        </w:rPr>
        <w:t xml:space="preserve">   int key_count=0;</w:t>
      </w:r>
    </w:p>
    <w:p w14:paraId="2CC071E3" w14:textId="77777777" w:rsidR="00DE1CEE" w:rsidRDefault="00DE1CEE" w:rsidP="00DE1CEE">
      <w:pPr>
        <w:rPr>
          <w:rFonts w:hint="eastAsia"/>
        </w:rPr>
      </w:pPr>
      <w:r>
        <w:rPr>
          <w:rFonts w:hint="eastAsia"/>
        </w:rPr>
        <w:t xml:space="preserve">   int i;</w:t>
      </w:r>
    </w:p>
    <w:p w14:paraId="6DDDD4F9" w14:textId="77777777" w:rsidR="00DE1CEE" w:rsidRDefault="00DE1CEE" w:rsidP="00DE1CEE">
      <w:pPr>
        <w:rPr>
          <w:rFonts w:hint="eastAsia"/>
        </w:rPr>
      </w:pPr>
    </w:p>
    <w:p w14:paraId="7240478B" w14:textId="77777777" w:rsidR="00DE1CEE" w:rsidRDefault="00DE1CEE" w:rsidP="00DE1CEE">
      <w:pPr>
        <w:rPr>
          <w:rFonts w:hint="eastAsia"/>
        </w:rPr>
      </w:pPr>
      <w:r>
        <w:rPr>
          <w:rFonts w:hint="eastAsia"/>
        </w:rPr>
        <w:t xml:space="preserve">   status=PVP;</w:t>
      </w:r>
    </w:p>
    <w:p w14:paraId="27059FB3" w14:textId="77777777" w:rsidR="00DE1CEE" w:rsidRDefault="00DE1CEE" w:rsidP="00DE1CEE">
      <w:pPr>
        <w:rPr>
          <w:rFonts w:hint="eastAsia"/>
        </w:rPr>
      </w:pPr>
      <w:r>
        <w:rPr>
          <w:rFonts w:hint="eastAsia"/>
        </w:rPr>
        <w:t xml:space="preserve">   int x_cur=7, y_cur=7, x_pos=0, y_pos=0;</w:t>
      </w:r>
    </w:p>
    <w:p w14:paraId="1DCC67C7" w14:textId="77777777" w:rsidR="00DE1CEE" w:rsidRDefault="00DE1CEE" w:rsidP="00DE1CEE">
      <w:pPr>
        <w:rPr>
          <w:rFonts w:hint="eastAsia"/>
        </w:rPr>
      </w:pPr>
    </w:p>
    <w:p w14:paraId="45B5F74A" w14:textId="77777777" w:rsidR="00DE1CEE" w:rsidRDefault="00DE1CEE" w:rsidP="00DE1CEE">
      <w:pPr>
        <w:rPr>
          <w:rFonts w:hint="eastAsia"/>
        </w:rPr>
      </w:pPr>
      <w:r>
        <w:rPr>
          <w:rFonts w:hint="eastAsia"/>
        </w:rPr>
        <w:t xml:space="preserve">   XGpio_Initialize(&amp;dip, XPAR_DIP_SWITCHES_8BITS_DEVICE_ID);</w:t>
      </w:r>
    </w:p>
    <w:p w14:paraId="70DC9BFC" w14:textId="77777777" w:rsidR="00DE1CEE" w:rsidRDefault="00DE1CEE" w:rsidP="00DE1CEE">
      <w:pPr>
        <w:rPr>
          <w:rFonts w:hint="eastAsia"/>
        </w:rPr>
      </w:pPr>
      <w:r>
        <w:rPr>
          <w:rFonts w:hint="eastAsia"/>
        </w:rPr>
        <w:t xml:space="preserve">   XGpio_SetDataDirection(&amp;dip, 1, 0xffffffff);</w:t>
      </w:r>
    </w:p>
    <w:p w14:paraId="5A590509" w14:textId="77777777" w:rsidR="00DE1CEE" w:rsidRDefault="00DE1CEE" w:rsidP="00DE1CEE">
      <w:pPr>
        <w:rPr>
          <w:rFonts w:hint="eastAsia"/>
        </w:rPr>
      </w:pPr>
    </w:p>
    <w:p w14:paraId="24231917" w14:textId="77777777" w:rsidR="00DE1CEE" w:rsidRDefault="00DE1CEE" w:rsidP="00DE1CEE">
      <w:pPr>
        <w:rPr>
          <w:rFonts w:hint="eastAsia"/>
        </w:rPr>
      </w:pPr>
      <w:r>
        <w:rPr>
          <w:rFonts w:hint="eastAsia"/>
        </w:rPr>
        <w:t xml:space="preserve">   ConfigPtr = XPs2_LookupConfig(XPAR_XPS_PS2_0_0_DEVICE_ID);</w:t>
      </w:r>
    </w:p>
    <w:p w14:paraId="718653A1" w14:textId="77777777" w:rsidR="00DE1CEE" w:rsidRDefault="00DE1CEE" w:rsidP="00DE1CEE">
      <w:pPr>
        <w:rPr>
          <w:rFonts w:hint="eastAsia"/>
        </w:rPr>
      </w:pPr>
      <w:r>
        <w:rPr>
          <w:rFonts w:hint="eastAsia"/>
        </w:rPr>
        <w:t xml:space="preserve">   XPs2_CfgInitialize(&amp;Ps2Inst, ConfigPtr, ConfigPtr-&gt;BaseAddress);</w:t>
      </w:r>
    </w:p>
    <w:p w14:paraId="4943443E" w14:textId="77777777" w:rsidR="00DE1CEE" w:rsidRDefault="00DE1CEE" w:rsidP="00DE1CEE">
      <w:pPr>
        <w:rPr>
          <w:rFonts w:hint="eastAsia"/>
        </w:rPr>
      </w:pPr>
    </w:p>
    <w:p w14:paraId="349DE8FF" w14:textId="77777777" w:rsidR="00DE1CEE" w:rsidRDefault="00DE1CEE" w:rsidP="00DE1CEE">
      <w:pPr>
        <w:rPr>
          <w:rFonts w:hint="eastAsia"/>
        </w:rPr>
      </w:pPr>
      <w:r>
        <w:rPr>
          <w:rFonts w:hint="eastAsia"/>
        </w:rPr>
        <w:t xml:space="preserve">   XIntc_RegisterHandler(XPAR_XPS_INTC_0_BASEADDR,</w:t>
      </w:r>
    </w:p>
    <w:p w14:paraId="29005CC0" w14:textId="77777777" w:rsidR="00DE1CEE" w:rsidRDefault="00DE1CEE" w:rsidP="00DE1CEE">
      <w:pPr>
        <w:rPr>
          <w:rFonts w:hint="eastAsia"/>
        </w:rPr>
      </w:pPr>
      <w:r>
        <w:rPr>
          <w:rFonts w:hint="eastAsia"/>
        </w:rPr>
        <w:t xml:space="preserve">   </w:t>
      </w:r>
      <w:r>
        <w:rPr>
          <w:rFonts w:hint="eastAsia"/>
        </w:rPr>
        <w:tab/>
      </w:r>
      <w:r>
        <w:rPr>
          <w:rFonts w:hint="eastAsia"/>
        </w:rPr>
        <w:tab/>
        <w:t xml:space="preserve">                 XPAR_XPS_INTC_0_XPS_TIMER_0_INTERRUPT_INTR,</w:t>
      </w:r>
    </w:p>
    <w:p w14:paraId="0DF2EAA0" w14:textId="77777777" w:rsidR="00DE1CEE" w:rsidRDefault="00DE1CEE" w:rsidP="00DE1CEE">
      <w:pPr>
        <w:rPr>
          <w:rFonts w:hint="eastAsia"/>
        </w:rPr>
      </w:pPr>
      <w:r>
        <w:rPr>
          <w:rFonts w:hint="eastAsia"/>
        </w:rPr>
        <w:t xml:space="preserve">                         (XInterruptHandler) timer_int_handler,</w:t>
      </w:r>
    </w:p>
    <w:p w14:paraId="3B1FAA6E" w14:textId="77777777" w:rsidR="00DE1CEE" w:rsidRDefault="00DE1CEE" w:rsidP="00DE1CEE">
      <w:pPr>
        <w:rPr>
          <w:rFonts w:hint="eastAsia"/>
        </w:rPr>
      </w:pPr>
      <w:r>
        <w:rPr>
          <w:rFonts w:hint="eastAsia"/>
        </w:rPr>
        <w:t xml:space="preserve">                         (void *)XPAR_XPS_TIMER_0_BASEADDR);</w:t>
      </w:r>
    </w:p>
    <w:p w14:paraId="48DA218A" w14:textId="77777777" w:rsidR="00DE1CEE" w:rsidRDefault="00DE1CEE" w:rsidP="00DE1CEE">
      <w:pPr>
        <w:rPr>
          <w:rFonts w:hint="eastAsia"/>
        </w:rPr>
      </w:pPr>
    </w:p>
    <w:p w14:paraId="73459454" w14:textId="77777777" w:rsidR="00DE1CEE" w:rsidRDefault="00DE1CEE" w:rsidP="00DE1CEE">
      <w:pPr>
        <w:rPr>
          <w:rFonts w:hint="eastAsia"/>
        </w:rPr>
      </w:pPr>
      <w:r>
        <w:rPr>
          <w:rFonts w:hint="eastAsia"/>
        </w:rPr>
        <w:t xml:space="preserve">   XIntc_MasterEnable(XPAR_XPS_INTC_0_BASEADDR);</w:t>
      </w:r>
    </w:p>
    <w:p w14:paraId="4F585B9E" w14:textId="77777777" w:rsidR="00DE1CEE" w:rsidRDefault="00DE1CEE" w:rsidP="00DE1CEE">
      <w:pPr>
        <w:rPr>
          <w:rFonts w:hint="eastAsia"/>
        </w:rPr>
      </w:pPr>
      <w:r>
        <w:rPr>
          <w:rFonts w:hint="eastAsia"/>
        </w:rPr>
        <w:t xml:space="preserve">   XIntc_EnableIntr(XPAR_XPS_INTC_0_BASEADDR, 0x1);</w:t>
      </w:r>
    </w:p>
    <w:p w14:paraId="0BBF950B" w14:textId="77777777" w:rsidR="00DE1CEE" w:rsidRDefault="00DE1CEE" w:rsidP="00DE1CEE">
      <w:pPr>
        <w:rPr>
          <w:rFonts w:hint="eastAsia"/>
        </w:rPr>
      </w:pPr>
    </w:p>
    <w:p w14:paraId="4FC575E7" w14:textId="77777777" w:rsidR="00DE1CEE" w:rsidRDefault="00DE1CEE" w:rsidP="00DE1CEE">
      <w:pPr>
        <w:rPr>
          <w:rFonts w:hint="eastAsia"/>
        </w:rPr>
      </w:pPr>
      <w:r>
        <w:rPr>
          <w:rFonts w:hint="eastAsia"/>
        </w:rPr>
        <w:t xml:space="preserve">   XTmrCtr_SetLoadReg(XPAR_XPS_TIMER_0_BASEADDR, 0, 333333);</w:t>
      </w:r>
    </w:p>
    <w:p w14:paraId="6548ED84" w14:textId="77777777" w:rsidR="00DE1CEE" w:rsidRDefault="00DE1CEE" w:rsidP="00DE1CEE">
      <w:pPr>
        <w:rPr>
          <w:rFonts w:hint="eastAsia"/>
        </w:rPr>
      </w:pPr>
    </w:p>
    <w:p w14:paraId="39CCCF8C" w14:textId="77777777" w:rsidR="00DE1CEE" w:rsidRDefault="00DE1CEE" w:rsidP="00DE1CEE">
      <w:pPr>
        <w:rPr>
          <w:rFonts w:hint="eastAsia"/>
        </w:rPr>
      </w:pPr>
      <w:r>
        <w:rPr>
          <w:rFonts w:hint="eastAsia"/>
        </w:rPr>
        <w:t xml:space="preserve">   XTmrCtr_SetControlStatusReg(XPAR_XPS_TIMER_0_BASEADDR, 0, XTC_CSR_INT_OCCURED_MASK | XTC_CSR_LOAD_MASK );</w:t>
      </w:r>
    </w:p>
    <w:p w14:paraId="01430B99" w14:textId="77777777" w:rsidR="00DE1CEE" w:rsidRDefault="00DE1CEE" w:rsidP="00DE1CEE">
      <w:pPr>
        <w:rPr>
          <w:rFonts w:hint="eastAsia"/>
        </w:rPr>
      </w:pPr>
    </w:p>
    <w:p w14:paraId="0420A8FA" w14:textId="77777777" w:rsidR="00DE1CEE" w:rsidRDefault="00DE1CEE" w:rsidP="00DE1CEE">
      <w:pPr>
        <w:rPr>
          <w:rFonts w:hint="eastAsia"/>
        </w:rPr>
      </w:pPr>
      <w:r>
        <w:rPr>
          <w:rFonts w:hint="eastAsia"/>
        </w:rPr>
        <w:lastRenderedPageBreak/>
        <w:t xml:space="preserve">   XIntc_EnableIntr(XPAR_XPS_TIMER_0_BASEADDR, XPAR_XPS_TIMER_0_INTERRUPT_MASK);</w:t>
      </w:r>
    </w:p>
    <w:p w14:paraId="73FF41BB" w14:textId="77777777" w:rsidR="00DE1CEE" w:rsidRDefault="00DE1CEE" w:rsidP="00DE1CEE">
      <w:pPr>
        <w:rPr>
          <w:rFonts w:hint="eastAsia"/>
        </w:rPr>
      </w:pPr>
    </w:p>
    <w:p w14:paraId="22899024" w14:textId="77777777" w:rsidR="00DE1CEE" w:rsidRDefault="00DE1CEE" w:rsidP="00DE1CEE">
      <w:pPr>
        <w:rPr>
          <w:rFonts w:hint="eastAsia"/>
        </w:rPr>
      </w:pPr>
      <w:r>
        <w:rPr>
          <w:rFonts w:hint="eastAsia"/>
        </w:rPr>
        <w:t xml:space="preserve">   XTmrCtr_SetControlStatusReg(XPAR_XPS_TIMER_0_BASEADDR, 0, XTC_CSR_ENABLE_TMR_MASK | XTC_CSR_ENABLE_INT_MASK |</w:t>
      </w:r>
    </w:p>
    <w:p w14:paraId="126B6A35" w14:textId="77777777" w:rsidR="00DE1CEE" w:rsidRDefault="00DE1CEE" w:rsidP="00DE1CEE">
      <w:pPr>
        <w:rPr>
          <w:rFonts w:hint="eastAsia"/>
        </w:rPr>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t>XTC_CSR_AUTO_RELOAD_MASK | XTC_CSR_DOWN_COUNT_MASK);</w:t>
      </w:r>
    </w:p>
    <w:p w14:paraId="3DD61E6A" w14:textId="77777777" w:rsidR="00DE1CEE" w:rsidRDefault="00DE1CEE" w:rsidP="00DE1CEE">
      <w:pPr>
        <w:rPr>
          <w:rFonts w:hint="eastAsia"/>
        </w:rPr>
      </w:pPr>
    </w:p>
    <w:p w14:paraId="5A5993F6" w14:textId="77777777" w:rsidR="00DE1CEE" w:rsidRDefault="00DE1CEE" w:rsidP="00DE1CEE">
      <w:pPr>
        <w:rPr>
          <w:rFonts w:hint="eastAsia"/>
        </w:rPr>
      </w:pPr>
      <w:r>
        <w:rPr>
          <w:rFonts w:hint="eastAsia"/>
        </w:rPr>
        <w:t xml:space="preserve">   microblaze_enable_interrupts();</w:t>
      </w:r>
    </w:p>
    <w:p w14:paraId="398E1AD6" w14:textId="77777777" w:rsidR="00DE1CEE" w:rsidRDefault="00DE1CEE" w:rsidP="00DE1CEE">
      <w:pPr>
        <w:rPr>
          <w:rFonts w:hint="eastAsia"/>
        </w:rPr>
      </w:pPr>
    </w:p>
    <w:p w14:paraId="1BA84EBF" w14:textId="77777777" w:rsidR="00DE1CEE" w:rsidRDefault="00DE1CEE" w:rsidP="00DE1CEE">
      <w:pPr>
        <w:rPr>
          <w:rFonts w:hint="eastAsia"/>
        </w:rPr>
      </w:pPr>
      <w:r>
        <w:rPr>
          <w:rFonts w:hint="eastAsia"/>
        </w:rPr>
        <w:t xml:space="preserve">   InitializeGame(x_cur, y_cur);status=PVP;</w:t>
      </w:r>
    </w:p>
    <w:p w14:paraId="22E1C869" w14:textId="77777777" w:rsidR="00DE1CEE" w:rsidRDefault="00DE1CEE" w:rsidP="00DE1CEE">
      <w:pPr>
        <w:rPr>
          <w:rFonts w:hint="eastAsia"/>
        </w:rPr>
      </w:pPr>
    </w:p>
    <w:p w14:paraId="4AD22183" w14:textId="77777777" w:rsidR="00DE1CEE" w:rsidRDefault="00DE1CEE" w:rsidP="00DE1CEE">
      <w:pPr>
        <w:rPr>
          <w:rFonts w:hint="eastAsia"/>
        </w:rPr>
      </w:pPr>
      <w:r>
        <w:rPr>
          <w:rFonts w:hint="eastAsia"/>
        </w:rPr>
        <w:t xml:space="preserve">   xil_printf("-- Game Starts! --\r\n");</w:t>
      </w:r>
    </w:p>
    <w:p w14:paraId="7A5C6F5C" w14:textId="77777777" w:rsidR="00DE1CEE" w:rsidRDefault="00DE1CEE" w:rsidP="00DE1CEE">
      <w:pPr>
        <w:rPr>
          <w:rFonts w:hint="eastAsia"/>
        </w:rPr>
      </w:pPr>
      <w:r>
        <w:rPr>
          <w:rFonts w:hint="eastAsia"/>
        </w:rPr>
        <w:t xml:space="preserve">   xil_printf("\r\nHuman Player's turn!\r\n");</w:t>
      </w:r>
    </w:p>
    <w:p w14:paraId="47291548" w14:textId="77777777" w:rsidR="00DE1CEE" w:rsidRDefault="00DE1CEE" w:rsidP="00DE1CEE">
      <w:pPr>
        <w:rPr>
          <w:rFonts w:hint="eastAsia"/>
        </w:rPr>
      </w:pPr>
    </w:p>
    <w:p w14:paraId="0E22448D" w14:textId="77777777" w:rsidR="00DE1CEE" w:rsidRDefault="00DE1CEE" w:rsidP="00DE1CEE">
      <w:pPr>
        <w:rPr>
          <w:rFonts w:hint="eastAsia"/>
        </w:rPr>
      </w:pPr>
      <w:r>
        <w:rPr>
          <w:rFonts w:hint="eastAsia"/>
        </w:rPr>
        <w:t xml:space="preserve">   int vga_input;</w:t>
      </w:r>
    </w:p>
    <w:p w14:paraId="53AC7D15" w14:textId="77777777" w:rsidR="00DE1CEE" w:rsidRDefault="00DE1CEE" w:rsidP="00DE1CEE">
      <w:pPr>
        <w:rPr>
          <w:rFonts w:hint="eastAsia"/>
        </w:rPr>
      </w:pPr>
      <w:r>
        <w:rPr>
          <w:rFonts w:hint="eastAsia"/>
        </w:rPr>
        <w:t xml:space="preserve">   vga_input=(0&lt;&lt;24)+(0&lt;&lt;16)+(1&lt;&lt;8)+3;</w:t>
      </w:r>
    </w:p>
    <w:p w14:paraId="1B4780BF" w14:textId="77777777" w:rsidR="00DE1CEE" w:rsidRDefault="00DE1CEE" w:rsidP="00DE1CEE">
      <w:pPr>
        <w:rPr>
          <w:rFonts w:hint="eastAsia"/>
        </w:rPr>
      </w:pPr>
      <w:r>
        <w:rPr>
          <w:rFonts w:hint="eastAsia"/>
        </w:rPr>
        <w:t xml:space="preserve">   VGA_IP_mWriteReg(XPAR_VGA_IP_0_BASEADDR, 0, vga_input);</w:t>
      </w:r>
    </w:p>
    <w:p w14:paraId="2122EB5E" w14:textId="77777777" w:rsidR="00DE1CEE" w:rsidRDefault="00DE1CEE" w:rsidP="00DE1CEE">
      <w:pPr>
        <w:rPr>
          <w:rFonts w:hint="eastAsia"/>
        </w:rPr>
      </w:pPr>
      <w:r>
        <w:rPr>
          <w:rFonts w:hint="eastAsia"/>
        </w:rPr>
        <w:t xml:space="preserve">   vga_input=(1&lt;&lt;24)+(0&lt;&lt;16)+(1&lt;&lt;8)+3;</w:t>
      </w:r>
    </w:p>
    <w:p w14:paraId="53AC2FAB" w14:textId="77777777" w:rsidR="00DE1CEE" w:rsidRDefault="00DE1CEE" w:rsidP="00DE1CEE">
      <w:pPr>
        <w:rPr>
          <w:rFonts w:hint="eastAsia"/>
        </w:rPr>
      </w:pPr>
      <w:r>
        <w:rPr>
          <w:rFonts w:hint="eastAsia"/>
        </w:rPr>
        <w:t xml:space="preserve">   VGA_IP_mWriteReg(XPAR_VGA_IP_0_BASEADDR, 0, vga_input);</w:t>
      </w:r>
    </w:p>
    <w:p w14:paraId="0FAD87A5" w14:textId="77777777" w:rsidR="00DE1CEE" w:rsidRDefault="00DE1CEE" w:rsidP="00DE1CEE">
      <w:pPr>
        <w:rPr>
          <w:rFonts w:hint="eastAsia"/>
        </w:rPr>
      </w:pPr>
      <w:r>
        <w:rPr>
          <w:rFonts w:hint="eastAsia"/>
        </w:rPr>
        <w:t xml:space="preserve">   vga_input=(2&lt;&lt;24)+(0&lt;&lt;16)+(1&lt;&lt;8)+3;</w:t>
      </w:r>
    </w:p>
    <w:p w14:paraId="0F397439" w14:textId="77777777" w:rsidR="00DE1CEE" w:rsidRDefault="00DE1CEE" w:rsidP="00DE1CEE">
      <w:pPr>
        <w:rPr>
          <w:rFonts w:hint="eastAsia"/>
        </w:rPr>
      </w:pPr>
      <w:r>
        <w:rPr>
          <w:rFonts w:hint="eastAsia"/>
        </w:rPr>
        <w:t xml:space="preserve">   VGA_IP_mWriteReg(XPAR_VGA_IP_0_BASEADDR, 0, vga_input);</w:t>
      </w:r>
    </w:p>
    <w:p w14:paraId="2A2C79C9" w14:textId="77777777" w:rsidR="00DE1CEE" w:rsidRDefault="00DE1CEE" w:rsidP="00DE1CEE">
      <w:pPr>
        <w:rPr>
          <w:rFonts w:hint="eastAsia"/>
        </w:rPr>
      </w:pPr>
      <w:r>
        <w:rPr>
          <w:rFonts w:hint="eastAsia"/>
        </w:rPr>
        <w:t xml:space="preserve">   vga_input=(3&lt;&lt;24)+(0&lt;&lt;16)+(1&lt;&lt;8)+3;</w:t>
      </w:r>
    </w:p>
    <w:p w14:paraId="0748EE03" w14:textId="77777777" w:rsidR="00DE1CEE" w:rsidRDefault="00DE1CEE" w:rsidP="00DE1CEE">
      <w:pPr>
        <w:rPr>
          <w:rFonts w:hint="eastAsia"/>
        </w:rPr>
      </w:pPr>
      <w:r>
        <w:rPr>
          <w:rFonts w:hint="eastAsia"/>
        </w:rPr>
        <w:t xml:space="preserve">   VGA_IP_mWriteReg(XPAR_VGA_IP_0_BASEADDR, 0, vga_input);</w:t>
      </w:r>
    </w:p>
    <w:p w14:paraId="13DFA257" w14:textId="77777777" w:rsidR="00DE1CEE" w:rsidRDefault="00DE1CEE" w:rsidP="00DE1CEE">
      <w:pPr>
        <w:rPr>
          <w:rFonts w:hint="eastAsia"/>
        </w:rPr>
      </w:pPr>
      <w:r>
        <w:rPr>
          <w:rFonts w:hint="eastAsia"/>
        </w:rPr>
        <w:t xml:space="preserve">   vga_input=(4&lt;&lt;24)+(0&lt;&lt;16)+(1&lt;&lt;8)+3;</w:t>
      </w:r>
    </w:p>
    <w:p w14:paraId="05638E65" w14:textId="77777777" w:rsidR="00DE1CEE" w:rsidRDefault="00DE1CEE" w:rsidP="00DE1CEE">
      <w:pPr>
        <w:rPr>
          <w:rFonts w:hint="eastAsia"/>
        </w:rPr>
      </w:pPr>
      <w:r>
        <w:rPr>
          <w:rFonts w:hint="eastAsia"/>
        </w:rPr>
        <w:t xml:space="preserve">   VGA_IP_mWriteReg(XPAR_VGA_IP_0_BASEADDR, 0, vga_input);</w:t>
      </w:r>
    </w:p>
    <w:p w14:paraId="575A614D" w14:textId="77777777" w:rsidR="00DE1CEE" w:rsidRDefault="00DE1CEE" w:rsidP="00DE1CEE">
      <w:pPr>
        <w:rPr>
          <w:rFonts w:hint="eastAsia"/>
        </w:rPr>
      </w:pPr>
      <w:r>
        <w:rPr>
          <w:rFonts w:hint="eastAsia"/>
        </w:rPr>
        <w:t xml:space="preserve">   vga_input=(5&lt;&lt;24)+(0&lt;&lt;16)+(1&lt;&lt;8)+3;</w:t>
      </w:r>
    </w:p>
    <w:p w14:paraId="4153B20C" w14:textId="77777777" w:rsidR="00DE1CEE" w:rsidRDefault="00DE1CEE" w:rsidP="00DE1CEE">
      <w:pPr>
        <w:rPr>
          <w:rFonts w:hint="eastAsia"/>
        </w:rPr>
      </w:pPr>
      <w:r>
        <w:rPr>
          <w:rFonts w:hint="eastAsia"/>
        </w:rPr>
        <w:t xml:space="preserve">   VGA_IP_mWriteReg(XPAR_VGA_IP_0_BASEADDR, 0, vga_input);</w:t>
      </w:r>
    </w:p>
    <w:p w14:paraId="42E23F7D" w14:textId="77777777" w:rsidR="00DE1CEE" w:rsidRDefault="00DE1CEE" w:rsidP="00DE1CEE">
      <w:pPr>
        <w:rPr>
          <w:rFonts w:hint="eastAsia"/>
        </w:rPr>
      </w:pPr>
      <w:r>
        <w:rPr>
          <w:rFonts w:hint="eastAsia"/>
        </w:rPr>
        <w:t xml:space="preserve">   vga_input=(6&lt;&lt;24)+(0&lt;&lt;16)+(1&lt;&lt;8)+3;</w:t>
      </w:r>
    </w:p>
    <w:p w14:paraId="7CAA8309" w14:textId="77777777" w:rsidR="00DE1CEE" w:rsidRDefault="00DE1CEE" w:rsidP="00DE1CEE">
      <w:pPr>
        <w:rPr>
          <w:rFonts w:hint="eastAsia"/>
        </w:rPr>
      </w:pPr>
      <w:r>
        <w:rPr>
          <w:rFonts w:hint="eastAsia"/>
        </w:rPr>
        <w:t xml:space="preserve">   VGA_IP_mWriteReg(XPAR_VGA_IP_0_BASEADDR, 0, vga_input);</w:t>
      </w:r>
    </w:p>
    <w:p w14:paraId="3471EE4D" w14:textId="77777777" w:rsidR="00DE1CEE" w:rsidRDefault="00DE1CEE" w:rsidP="00DE1CEE">
      <w:pPr>
        <w:rPr>
          <w:rFonts w:hint="eastAsia"/>
        </w:rPr>
      </w:pPr>
      <w:r>
        <w:rPr>
          <w:rFonts w:hint="eastAsia"/>
        </w:rPr>
        <w:lastRenderedPageBreak/>
        <w:t xml:space="preserve">   vga_input=(7&lt;&lt;24)+(0&lt;&lt;16)+(1&lt;&lt;8)+3;</w:t>
      </w:r>
    </w:p>
    <w:p w14:paraId="11CFC788" w14:textId="77777777" w:rsidR="00DE1CEE" w:rsidRDefault="00DE1CEE" w:rsidP="00DE1CEE">
      <w:pPr>
        <w:rPr>
          <w:rFonts w:hint="eastAsia"/>
        </w:rPr>
      </w:pPr>
      <w:r>
        <w:rPr>
          <w:rFonts w:hint="eastAsia"/>
        </w:rPr>
        <w:t xml:space="preserve">   VGA_IP_mWriteReg(XPAR_VGA_IP_0_BASEADDR, 0, vga_input);</w:t>
      </w:r>
    </w:p>
    <w:p w14:paraId="6B2671CA" w14:textId="77777777" w:rsidR="00DE1CEE" w:rsidRDefault="00DE1CEE" w:rsidP="00DE1CEE">
      <w:pPr>
        <w:rPr>
          <w:rFonts w:hint="eastAsia"/>
        </w:rPr>
      </w:pPr>
      <w:r>
        <w:rPr>
          <w:rFonts w:hint="eastAsia"/>
        </w:rPr>
        <w:t xml:space="preserve">   vga_input=(8&lt;&lt;24)+(0&lt;&lt;16)+(1&lt;&lt;8)+3;</w:t>
      </w:r>
    </w:p>
    <w:p w14:paraId="3CE833DD" w14:textId="77777777" w:rsidR="00DE1CEE" w:rsidRDefault="00DE1CEE" w:rsidP="00DE1CEE">
      <w:pPr>
        <w:rPr>
          <w:rFonts w:hint="eastAsia"/>
        </w:rPr>
      </w:pPr>
      <w:r>
        <w:rPr>
          <w:rFonts w:hint="eastAsia"/>
        </w:rPr>
        <w:t xml:space="preserve">   VGA_IP_mWriteReg(XPAR_VGA_IP_0_BASEADDR, 0, vga_input);</w:t>
      </w:r>
    </w:p>
    <w:p w14:paraId="331A8B44" w14:textId="77777777" w:rsidR="00DE1CEE" w:rsidRDefault="00DE1CEE" w:rsidP="00DE1CEE">
      <w:pPr>
        <w:rPr>
          <w:rFonts w:hint="eastAsia"/>
        </w:rPr>
      </w:pPr>
      <w:r>
        <w:rPr>
          <w:rFonts w:hint="eastAsia"/>
        </w:rPr>
        <w:t xml:space="preserve">   vga_input=(9&lt;&lt;24)+(0&lt;&lt;16)+(1&lt;&lt;8)+3;</w:t>
      </w:r>
    </w:p>
    <w:p w14:paraId="1C5D6B59" w14:textId="77777777" w:rsidR="00DE1CEE" w:rsidRDefault="00DE1CEE" w:rsidP="00DE1CEE">
      <w:pPr>
        <w:rPr>
          <w:rFonts w:hint="eastAsia"/>
        </w:rPr>
      </w:pPr>
      <w:r>
        <w:rPr>
          <w:rFonts w:hint="eastAsia"/>
        </w:rPr>
        <w:t xml:space="preserve">   VGA_IP_mWriteReg(XPAR_VGA_IP_0_BASEADDR, 0, vga_input);</w:t>
      </w:r>
    </w:p>
    <w:p w14:paraId="46EBFF49" w14:textId="77777777" w:rsidR="00DE1CEE" w:rsidRDefault="00DE1CEE" w:rsidP="00DE1CEE">
      <w:pPr>
        <w:rPr>
          <w:rFonts w:hint="eastAsia"/>
        </w:rPr>
      </w:pPr>
    </w:p>
    <w:p w14:paraId="66AD7812" w14:textId="77777777" w:rsidR="00DE1CEE" w:rsidRDefault="00DE1CEE" w:rsidP="00DE1CEE">
      <w:pPr>
        <w:rPr>
          <w:rFonts w:hint="eastAsia"/>
        </w:rPr>
      </w:pPr>
      <w:r>
        <w:rPr>
          <w:rFonts w:hint="eastAsia"/>
        </w:rPr>
        <w:t xml:space="preserve">   vga_input=(0&lt;&lt;24)+(17&lt;&lt;16)+(1&lt;&lt;8)+3;</w:t>
      </w:r>
    </w:p>
    <w:p w14:paraId="27E4419A" w14:textId="77777777" w:rsidR="00DE1CEE" w:rsidRDefault="00DE1CEE" w:rsidP="00DE1CEE">
      <w:pPr>
        <w:rPr>
          <w:rFonts w:hint="eastAsia"/>
        </w:rPr>
      </w:pPr>
      <w:r>
        <w:rPr>
          <w:rFonts w:hint="eastAsia"/>
        </w:rPr>
        <w:t xml:space="preserve">   VGA_IP_mWriteReg(XPAR_VGA_IP_0_BASEADDR, 0, vga_input);</w:t>
      </w:r>
    </w:p>
    <w:p w14:paraId="7AB57C78" w14:textId="77777777" w:rsidR="00DE1CEE" w:rsidRDefault="00DE1CEE" w:rsidP="00DE1CEE">
      <w:pPr>
        <w:rPr>
          <w:rFonts w:hint="eastAsia"/>
        </w:rPr>
      </w:pPr>
      <w:r>
        <w:rPr>
          <w:rFonts w:hint="eastAsia"/>
        </w:rPr>
        <w:t xml:space="preserve">   vga_input=(1&lt;&lt;24)+(17&lt;&lt;16)+(1&lt;&lt;8)+3;</w:t>
      </w:r>
    </w:p>
    <w:p w14:paraId="1F750B65" w14:textId="77777777" w:rsidR="00DE1CEE" w:rsidRDefault="00DE1CEE" w:rsidP="00DE1CEE">
      <w:pPr>
        <w:rPr>
          <w:rFonts w:hint="eastAsia"/>
        </w:rPr>
      </w:pPr>
      <w:r>
        <w:rPr>
          <w:rFonts w:hint="eastAsia"/>
        </w:rPr>
        <w:t xml:space="preserve">   VGA_IP_mWriteReg(XPAR_VGA_IP_0_BASEADDR, 0, vga_input);</w:t>
      </w:r>
    </w:p>
    <w:p w14:paraId="6842E8A5" w14:textId="77777777" w:rsidR="00DE1CEE" w:rsidRDefault="00DE1CEE" w:rsidP="00DE1CEE">
      <w:pPr>
        <w:rPr>
          <w:rFonts w:hint="eastAsia"/>
        </w:rPr>
      </w:pPr>
      <w:r>
        <w:rPr>
          <w:rFonts w:hint="eastAsia"/>
        </w:rPr>
        <w:t xml:space="preserve">   vga_input=(2&lt;&lt;24)+(17&lt;&lt;16)+(1&lt;&lt;8)+3;</w:t>
      </w:r>
    </w:p>
    <w:p w14:paraId="69E402AA" w14:textId="77777777" w:rsidR="00DE1CEE" w:rsidRDefault="00DE1CEE" w:rsidP="00DE1CEE">
      <w:pPr>
        <w:rPr>
          <w:rFonts w:hint="eastAsia"/>
        </w:rPr>
      </w:pPr>
      <w:r>
        <w:rPr>
          <w:rFonts w:hint="eastAsia"/>
        </w:rPr>
        <w:t xml:space="preserve">   VGA_IP_mWriteReg(XPAR_VGA_IP_0_BASEADDR, 0, vga_input);</w:t>
      </w:r>
    </w:p>
    <w:p w14:paraId="6B473635" w14:textId="77777777" w:rsidR="00DE1CEE" w:rsidRDefault="00DE1CEE" w:rsidP="00DE1CEE">
      <w:pPr>
        <w:rPr>
          <w:rFonts w:hint="eastAsia"/>
        </w:rPr>
      </w:pPr>
      <w:r>
        <w:rPr>
          <w:rFonts w:hint="eastAsia"/>
        </w:rPr>
        <w:t xml:space="preserve">   vga_input=(3&lt;&lt;24)+(17&lt;&lt;16)+(1&lt;&lt;8)+3;</w:t>
      </w:r>
    </w:p>
    <w:p w14:paraId="25F77229" w14:textId="77777777" w:rsidR="00DE1CEE" w:rsidRDefault="00DE1CEE" w:rsidP="00DE1CEE">
      <w:pPr>
        <w:rPr>
          <w:rFonts w:hint="eastAsia"/>
        </w:rPr>
      </w:pPr>
      <w:r>
        <w:rPr>
          <w:rFonts w:hint="eastAsia"/>
        </w:rPr>
        <w:t xml:space="preserve">   VGA_IP_mWriteReg(XPAR_VGA_IP_0_BASEADDR, 0, vga_input);</w:t>
      </w:r>
    </w:p>
    <w:p w14:paraId="20E35FBF" w14:textId="77777777" w:rsidR="00DE1CEE" w:rsidRDefault="00DE1CEE" w:rsidP="00DE1CEE">
      <w:pPr>
        <w:rPr>
          <w:rFonts w:hint="eastAsia"/>
        </w:rPr>
      </w:pPr>
      <w:r>
        <w:rPr>
          <w:rFonts w:hint="eastAsia"/>
        </w:rPr>
        <w:t xml:space="preserve">   vga_input=(4&lt;&lt;24)+(17&lt;&lt;16)+(1&lt;&lt;8)+3;</w:t>
      </w:r>
    </w:p>
    <w:p w14:paraId="4DDCD57D" w14:textId="77777777" w:rsidR="00DE1CEE" w:rsidRDefault="00DE1CEE" w:rsidP="00DE1CEE">
      <w:pPr>
        <w:rPr>
          <w:rFonts w:hint="eastAsia"/>
        </w:rPr>
      </w:pPr>
      <w:r>
        <w:rPr>
          <w:rFonts w:hint="eastAsia"/>
        </w:rPr>
        <w:t xml:space="preserve">   VGA_IP_mWriteReg(XPAR_VGA_IP_0_BASEADDR, 0, vga_input);</w:t>
      </w:r>
    </w:p>
    <w:p w14:paraId="2BF6F19B" w14:textId="77777777" w:rsidR="00DE1CEE" w:rsidRDefault="00DE1CEE" w:rsidP="00DE1CEE">
      <w:pPr>
        <w:rPr>
          <w:rFonts w:hint="eastAsia"/>
        </w:rPr>
      </w:pPr>
      <w:r>
        <w:rPr>
          <w:rFonts w:hint="eastAsia"/>
        </w:rPr>
        <w:t xml:space="preserve">   vga_input=(5&lt;&lt;24)+(17&lt;&lt;16)+(1&lt;&lt;8)+3;</w:t>
      </w:r>
    </w:p>
    <w:p w14:paraId="3B9F8EF1" w14:textId="77777777" w:rsidR="00DE1CEE" w:rsidRDefault="00DE1CEE" w:rsidP="00DE1CEE">
      <w:pPr>
        <w:rPr>
          <w:rFonts w:hint="eastAsia"/>
        </w:rPr>
      </w:pPr>
      <w:r>
        <w:rPr>
          <w:rFonts w:hint="eastAsia"/>
        </w:rPr>
        <w:t xml:space="preserve">   VGA_IP_mWriteReg(XPAR_VGA_IP_0_BASEADDR, 0, vga_input);</w:t>
      </w:r>
    </w:p>
    <w:p w14:paraId="733B7FE6" w14:textId="77777777" w:rsidR="00DE1CEE" w:rsidRDefault="00DE1CEE" w:rsidP="00DE1CEE">
      <w:pPr>
        <w:rPr>
          <w:rFonts w:hint="eastAsia"/>
        </w:rPr>
      </w:pPr>
      <w:r>
        <w:rPr>
          <w:rFonts w:hint="eastAsia"/>
        </w:rPr>
        <w:t xml:space="preserve">   vga_input=(6&lt;&lt;24)+(17&lt;&lt;16)+(1&lt;&lt;8)+3;</w:t>
      </w:r>
    </w:p>
    <w:p w14:paraId="4CA69E47" w14:textId="77777777" w:rsidR="00DE1CEE" w:rsidRDefault="00DE1CEE" w:rsidP="00DE1CEE">
      <w:pPr>
        <w:rPr>
          <w:rFonts w:hint="eastAsia"/>
        </w:rPr>
      </w:pPr>
      <w:r>
        <w:rPr>
          <w:rFonts w:hint="eastAsia"/>
        </w:rPr>
        <w:t xml:space="preserve">   VGA_IP_mWriteReg(XPAR_VGA_IP_0_BASEADDR, 0, vga_input);</w:t>
      </w:r>
    </w:p>
    <w:p w14:paraId="2F12F039" w14:textId="77777777" w:rsidR="00DE1CEE" w:rsidRDefault="00DE1CEE" w:rsidP="00DE1CEE">
      <w:pPr>
        <w:rPr>
          <w:rFonts w:hint="eastAsia"/>
        </w:rPr>
      </w:pPr>
      <w:r>
        <w:rPr>
          <w:rFonts w:hint="eastAsia"/>
        </w:rPr>
        <w:t xml:space="preserve">   vga_input=(7&lt;&lt;24)+(17&lt;&lt;16)+(1&lt;&lt;8)+3;</w:t>
      </w:r>
    </w:p>
    <w:p w14:paraId="049679CD" w14:textId="77777777" w:rsidR="00DE1CEE" w:rsidRDefault="00DE1CEE" w:rsidP="00DE1CEE">
      <w:pPr>
        <w:rPr>
          <w:rFonts w:hint="eastAsia"/>
        </w:rPr>
      </w:pPr>
      <w:r>
        <w:rPr>
          <w:rFonts w:hint="eastAsia"/>
        </w:rPr>
        <w:t xml:space="preserve">   VGA_IP_mWriteReg(XPAR_VGA_IP_0_BASEADDR, 0, vga_input);</w:t>
      </w:r>
    </w:p>
    <w:p w14:paraId="1BCB5EB4" w14:textId="77777777" w:rsidR="00DE1CEE" w:rsidRDefault="00DE1CEE" w:rsidP="00DE1CEE">
      <w:pPr>
        <w:rPr>
          <w:rFonts w:hint="eastAsia"/>
        </w:rPr>
      </w:pPr>
      <w:r>
        <w:rPr>
          <w:rFonts w:hint="eastAsia"/>
        </w:rPr>
        <w:t xml:space="preserve">   vga_input=(8&lt;&lt;24)+(17&lt;&lt;16)+(1&lt;&lt;8)+3;</w:t>
      </w:r>
    </w:p>
    <w:p w14:paraId="63FCDFD4" w14:textId="77777777" w:rsidR="00DE1CEE" w:rsidRDefault="00DE1CEE" w:rsidP="00DE1CEE">
      <w:pPr>
        <w:rPr>
          <w:rFonts w:hint="eastAsia"/>
        </w:rPr>
      </w:pPr>
      <w:r>
        <w:rPr>
          <w:rFonts w:hint="eastAsia"/>
        </w:rPr>
        <w:t xml:space="preserve">   VGA_IP_mWriteReg(XPAR_VGA_IP_0_BASEADDR, 0, vga_input);</w:t>
      </w:r>
    </w:p>
    <w:p w14:paraId="7723A9F2" w14:textId="77777777" w:rsidR="00DE1CEE" w:rsidRDefault="00DE1CEE" w:rsidP="00DE1CEE">
      <w:pPr>
        <w:rPr>
          <w:rFonts w:hint="eastAsia"/>
        </w:rPr>
      </w:pPr>
      <w:r>
        <w:rPr>
          <w:rFonts w:hint="eastAsia"/>
        </w:rPr>
        <w:t xml:space="preserve">   vga_input=(9&lt;&lt;24)+(17&lt;&lt;16)+(1&lt;&lt;8)+3;</w:t>
      </w:r>
    </w:p>
    <w:p w14:paraId="2E3B9244" w14:textId="77777777" w:rsidR="00DE1CEE" w:rsidRDefault="00DE1CEE" w:rsidP="00DE1CEE">
      <w:pPr>
        <w:rPr>
          <w:rFonts w:hint="eastAsia"/>
        </w:rPr>
      </w:pPr>
      <w:r>
        <w:rPr>
          <w:rFonts w:hint="eastAsia"/>
        </w:rPr>
        <w:t xml:space="preserve">   VGA_IP_mWriteReg(XPAR_VGA_IP_0_BASEADDR, 0, vga_input);</w:t>
      </w:r>
    </w:p>
    <w:p w14:paraId="3E66FD2A" w14:textId="77777777" w:rsidR="00DE1CEE" w:rsidRDefault="00DE1CEE" w:rsidP="00DE1CEE">
      <w:pPr>
        <w:rPr>
          <w:rFonts w:hint="eastAsia"/>
        </w:rPr>
      </w:pPr>
    </w:p>
    <w:p w14:paraId="100B1285" w14:textId="77777777" w:rsidR="00DE1CEE" w:rsidRDefault="00DE1CEE" w:rsidP="00DE1CEE">
      <w:pPr>
        <w:rPr>
          <w:rFonts w:hint="eastAsia"/>
        </w:rPr>
      </w:pPr>
      <w:r>
        <w:rPr>
          <w:rFonts w:hint="eastAsia"/>
        </w:rPr>
        <w:t xml:space="preserve">     vga_input=(0&lt;&lt;24)+(29&lt;&lt;16)+(1&lt;&lt;8)+3;</w:t>
      </w:r>
    </w:p>
    <w:p w14:paraId="13D23F20" w14:textId="77777777" w:rsidR="00DE1CEE" w:rsidRDefault="00DE1CEE" w:rsidP="00DE1CEE">
      <w:pPr>
        <w:rPr>
          <w:rFonts w:hint="eastAsia"/>
        </w:rPr>
      </w:pPr>
      <w:r>
        <w:rPr>
          <w:rFonts w:hint="eastAsia"/>
        </w:rPr>
        <w:t xml:space="preserve">     VGA_IP_mWriteReg(XPAR_VGA_IP_0_BASEADDR, 0, vga_input);</w:t>
      </w:r>
    </w:p>
    <w:p w14:paraId="03CC7B0E" w14:textId="77777777" w:rsidR="00DE1CEE" w:rsidRDefault="00DE1CEE" w:rsidP="00DE1CEE">
      <w:pPr>
        <w:rPr>
          <w:rFonts w:hint="eastAsia"/>
        </w:rPr>
      </w:pPr>
      <w:r>
        <w:rPr>
          <w:rFonts w:hint="eastAsia"/>
        </w:rPr>
        <w:lastRenderedPageBreak/>
        <w:t xml:space="preserve">     vga_input=(1&lt;&lt;24)+(29&lt;&lt;16)+(1&lt;&lt;8)+3;</w:t>
      </w:r>
    </w:p>
    <w:p w14:paraId="5699860D" w14:textId="77777777" w:rsidR="00DE1CEE" w:rsidRDefault="00DE1CEE" w:rsidP="00DE1CEE">
      <w:pPr>
        <w:rPr>
          <w:rFonts w:hint="eastAsia"/>
        </w:rPr>
      </w:pPr>
      <w:r>
        <w:rPr>
          <w:rFonts w:hint="eastAsia"/>
        </w:rPr>
        <w:t xml:space="preserve">     VGA_IP_mWriteReg(XPAR_VGA_IP_0_BASEADDR, 0, vga_input);</w:t>
      </w:r>
    </w:p>
    <w:p w14:paraId="5AB882E1" w14:textId="77777777" w:rsidR="00DE1CEE" w:rsidRDefault="00DE1CEE" w:rsidP="00DE1CEE">
      <w:pPr>
        <w:rPr>
          <w:rFonts w:hint="eastAsia"/>
        </w:rPr>
      </w:pPr>
      <w:r>
        <w:rPr>
          <w:rFonts w:hint="eastAsia"/>
        </w:rPr>
        <w:t xml:space="preserve">     vga_input=(2&lt;&lt;24)+(29&lt;&lt;16)+(1&lt;&lt;8)+3;</w:t>
      </w:r>
    </w:p>
    <w:p w14:paraId="7381C9A0" w14:textId="77777777" w:rsidR="00DE1CEE" w:rsidRDefault="00DE1CEE" w:rsidP="00DE1CEE">
      <w:pPr>
        <w:rPr>
          <w:rFonts w:hint="eastAsia"/>
        </w:rPr>
      </w:pPr>
      <w:r>
        <w:rPr>
          <w:rFonts w:hint="eastAsia"/>
        </w:rPr>
        <w:t xml:space="preserve">     VGA_IP_mWriteReg(XPAR_VGA_IP_0_BASEADDR, 0, vga_input);</w:t>
      </w:r>
    </w:p>
    <w:p w14:paraId="552101CD" w14:textId="77777777" w:rsidR="00DE1CEE" w:rsidRDefault="00DE1CEE" w:rsidP="00DE1CEE">
      <w:pPr>
        <w:rPr>
          <w:rFonts w:hint="eastAsia"/>
        </w:rPr>
      </w:pPr>
      <w:r>
        <w:rPr>
          <w:rFonts w:hint="eastAsia"/>
        </w:rPr>
        <w:t xml:space="preserve">     vga_input=(3&lt;&lt;24)+(29&lt;&lt;16)+(1&lt;&lt;8)+3;</w:t>
      </w:r>
    </w:p>
    <w:p w14:paraId="6E4EE6EB" w14:textId="77777777" w:rsidR="00DE1CEE" w:rsidRDefault="00DE1CEE" w:rsidP="00DE1CEE">
      <w:pPr>
        <w:rPr>
          <w:rFonts w:hint="eastAsia"/>
        </w:rPr>
      </w:pPr>
      <w:r>
        <w:rPr>
          <w:rFonts w:hint="eastAsia"/>
        </w:rPr>
        <w:t xml:space="preserve">     VGA_IP_mWriteReg(XPAR_VGA_IP_0_BASEADDR, 0, vga_input);</w:t>
      </w:r>
    </w:p>
    <w:p w14:paraId="63FDB038" w14:textId="77777777" w:rsidR="00DE1CEE" w:rsidRDefault="00DE1CEE" w:rsidP="00DE1CEE">
      <w:pPr>
        <w:rPr>
          <w:rFonts w:hint="eastAsia"/>
        </w:rPr>
      </w:pPr>
      <w:r>
        <w:rPr>
          <w:rFonts w:hint="eastAsia"/>
        </w:rPr>
        <w:t xml:space="preserve">     vga_input=(4&lt;&lt;24)+(29&lt;&lt;16)+(1&lt;&lt;8)+3;</w:t>
      </w:r>
    </w:p>
    <w:p w14:paraId="165E2F16" w14:textId="77777777" w:rsidR="00DE1CEE" w:rsidRDefault="00DE1CEE" w:rsidP="00DE1CEE">
      <w:pPr>
        <w:rPr>
          <w:rFonts w:hint="eastAsia"/>
        </w:rPr>
      </w:pPr>
      <w:r>
        <w:rPr>
          <w:rFonts w:hint="eastAsia"/>
        </w:rPr>
        <w:t xml:space="preserve">     VGA_IP_mWriteReg(XPAR_VGA_IP_0_BASEADDR, 0, vga_input);</w:t>
      </w:r>
    </w:p>
    <w:p w14:paraId="36411132" w14:textId="77777777" w:rsidR="00DE1CEE" w:rsidRDefault="00DE1CEE" w:rsidP="00DE1CEE">
      <w:pPr>
        <w:rPr>
          <w:rFonts w:hint="eastAsia"/>
        </w:rPr>
      </w:pPr>
      <w:r>
        <w:rPr>
          <w:rFonts w:hint="eastAsia"/>
        </w:rPr>
        <w:t xml:space="preserve">     vga_input=(5&lt;&lt;24)+(29&lt;&lt;16)+(1&lt;&lt;8)+3;</w:t>
      </w:r>
    </w:p>
    <w:p w14:paraId="793D7976" w14:textId="77777777" w:rsidR="00DE1CEE" w:rsidRDefault="00DE1CEE" w:rsidP="00DE1CEE">
      <w:pPr>
        <w:rPr>
          <w:rFonts w:hint="eastAsia"/>
        </w:rPr>
      </w:pPr>
      <w:r>
        <w:rPr>
          <w:rFonts w:hint="eastAsia"/>
        </w:rPr>
        <w:t xml:space="preserve">     VGA_IP_mWriteReg(XPAR_VGA_IP_0_BASEADDR, 0, vga_input);</w:t>
      </w:r>
    </w:p>
    <w:p w14:paraId="46699CF4" w14:textId="77777777" w:rsidR="00DE1CEE" w:rsidRDefault="00DE1CEE" w:rsidP="00DE1CEE">
      <w:pPr>
        <w:rPr>
          <w:rFonts w:hint="eastAsia"/>
        </w:rPr>
      </w:pPr>
      <w:r>
        <w:rPr>
          <w:rFonts w:hint="eastAsia"/>
        </w:rPr>
        <w:t xml:space="preserve">     vga_input=(6&lt;&lt;24)+(29&lt;&lt;16)+(1&lt;&lt;8)+3;</w:t>
      </w:r>
    </w:p>
    <w:p w14:paraId="5CB7047F" w14:textId="77777777" w:rsidR="00DE1CEE" w:rsidRDefault="00DE1CEE" w:rsidP="00DE1CEE">
      <w:pPr>
        <w:rPr>
          <w:rFonts w:hint="eastAsia"/>
        </w:rPr>
      </w:pPr>
      <w:r>
        <w:rPr>
          <w:rFonts w:hint="eastAsia"/>
        </w:rPr>
        <w:t xml:space="preserve">     VGA_IP_mWriteReg(XPAR_VGA_IP_0_BASEADDR, 0, vga_input);</w:t>
      </w:r>
    </w:p>
    <w:p w14:paraId="74345D64" w14:textId="77777777" w:rsidR="00DE1CEE" w:rsidRDefault="00DE1CEE" w:rsidP="00DE1CEE">
      <w:pPr>
        <w:rPr>
          <w:rFonts w:hint="eastAsia"/>
        </w:rPr>
      </w:pPr>
      <w:r>
        <w:rPr>
          <w:rFonts w:hint="eastAsia"/>
        </w:rPr>
        <w:t xml:space="preserve">     vga_input=(7&lt;&lt;24)+(29&lt;&lt;16)+(1&lt;&lt;8)+3;</w:t>
      </w:r>
    </w:p>
    <w:p w14:paraId="17EFBCB1" w14:textId="77777777" w:rsidR="00DE1CEE" w:rsidRDefault="00DE1CEE" w:rsidP="00DE1CEE">
      <w:pPr>
        <w:rPr>
          <w:rFonts w:hint="eastAsia"/>
        </w:rPr>
      </w:pPr>
      <w:r>
        <w:rPr>
          <w:rFonts w:hint="eastAsia"/>
        </w:rPr>
        <w:t xml:space="preserve">     VGA_IP_mWriteReg(XPAR_VGA_IP_0_BASEADDR, 0, vga_input);</w:t>
      </w:r>
    </w:p>
    <w:p w14:paraId="63269369" w14:textId="77777777" w:rsidR="00DE1CEE" w:rsidRDefault="00DE1CEE" w:rsidP="00DE1CEE">
      <w:pPr>
        <w:rPr>
          <w:rFonts w:hint="eastAsia"/>
        </w:rPr>
      </w:pPr>
      <w:r>
        <w:rPr>
          <w:rFonts w:hint="eastAsia"/>
        </w:rPr>
        <w:t xml:space="preserve">     vga_input=(8&lt;&lt;24)+(29&lt;&lt;16)+(1&lt;&lt;8)+3;</w:t>
      </w:r>
    </w:p>
    <w:p w14:paraId="59F21D6D" w14:textId="77777777" w:rsidR="00DE1CEE" w:rsidRDefault="00DE1CEE" w:rsidP="00DE1CEE">
      <w:pPr>
        <w:rPr>
          <w:rFonts w:hint="eastAsia"/>
        </w:rPr>
      </w:pPr>
      <w:r>
        <w:rPr>
          <w:rFonts w:hint="eastAsia"/>
        </w:rPr>
        <w:t xml:space="preserve">     VGA_IP_mWriteReg(XPAR_VGA_IP_0_BASEADDR, 0, vga_input);</w:t>
      </w:r>
    </w:p>
    <w:p w14:paraId="385FC939" w14:textId="77777777" w:rsidR="00DE1CEE" w:rsidRDefault="00DE1CEE" w:rsidP="00DE1CEE">
      <w:pPr>
        <w:rPr>
          <w:rFonts w:hint="eastAsia"/>
        </w:rPr>
      </w:pPr>
      <w:r>
        <w:rPr>
          <w:rFonts w:hint="eastAsia"/>
        </w:rPr>
        <w:t xml:space="preserve">     vga_input=(9&lt;&lt;24)+(29&lt;&lt;16)+(1&lt;&lt;8)+3;</w:t>
      </w:r>
    </w:p>
    <w:p w14:paraId="4DB75564" w14:textId="77777777" w:rsidR="00DE1CEE" w:rsidRDefault="00DE1CEE" w:rsidP="00DE1CEE">
      <w:pPr>
        <w:rPr>
          <w:rFonts w:hint="eastAsia"/>
        </w:rPr>
      </w:pPr>
      <w:r>
        <w:rPr>
          <w:rFonts w:hint="eastAsia"/>
        </w:rPr>
        <w:t xml:space="preserve">     VGA_IP_mWriteReg(XPAR_VGA_IP_0_BASEADDR, 0, vga_input);</w:t>
      </w:r>
    </w:p>
    <w:p w14:paraId="0D53B453" w14:textId="77777777" w:rsidR="00DE1CEE" w:rsidRDefault="00DE1CEE" w:rsidP="00DE1CEE">
      <w:pPr>
        <w:rPr>
          <w:rFonts w:hint="eastAsia"/>
        </w:rPr>
      </w:pPr>
    </w:p>
    <w:p w14:paraId="5F398335" w14:textId="77777777" w:rsidR="00DE1CEE" w:rsidRDefault="00DE1CEE" w:rsidP="00DE1CEE">
      <w:pPr>
        <w:rPr>
          <w:rFonts w:hint="eastAsia"/>
        </w:rPr>
      </w:pPr>
      <w:r>
        <w:rPr>
          <w:rFonts w:hint="eastAsia"/>
        </w:rPr>
        <w:t xml:space="preserve">   vga_input=(0&lt;&lt;24)+(8&lt;&lt;16)+(1&lt;&lt;8)+3;</w:t>
      </w:r>
    </w:p>
    <w:p w14:paraId="3C6B64CA" w14:textId="77777777" w:rsidR="00DE1CEE" w:rsidRDefault="00DE1CEE" w:rsidP="00DE1CEE">
      <w:pPr>
        <w:rPr>
          <w:rFonts w:hint="eastAsia"/>
        </w:rPr>
      </w:pPr>
      <w:r>
        <w:rPr>
          <w:rFonts w:hint="eastAsia"/>
        </w:rPr>
        <w:t xml:space="preserve">   VGA_IP_mWriteReg(XPAR_VGA_IP_0_BASEADDR, 0, vga_input);</w:t>
      </w:r>
    </w:p>
    <w:p w14:paraId="7F067FBB" w14:textId="77777777" w:rsidR="00DE1CEE" w:rsidRDefault="00DE1CEE" w:rsidP="00DE1CEE">
      <w:pPr>
        <w:rPr>
          <w:rFonts w:hint="eastAsia"/>
        </w:rPr>
      </w:pPr>
      <w:r>
        <w:rPr>
          <w:rFonts w:hint="eastAsia"/>
        </w:rPr>
        <w:t xml:space="preserve">   vga_input=(1&lt;&lt;24)+(8&lt;&lt;16)+(1&lt;&lt;8)+3;</w:t>
      </w:r>
    </w:p>
    <w:p w14:paraId="375F2DC8" w14:textId="77777777" w:rsidR="00DE1CEE" w:rsidRDefault="00DE1CEE" w:rsidP="00DE1CEE">
      <w:pPr>
        <w:rPr>
          <w:rFonts w:hint="eastAsia"/>
        </w:rPr>
      </w:pPr>
      <w:r>
        <w:rPr>
          <w:rFonts w:hint="eastAsia"/>
        </w:rPr>
        <w:t xml:space="preserve">   VGA_IP_mWriteReg(XPAR_VGA_IP_0_BASEADDR, 0, vga_input);</w:t>
      </w:r>
    </w:p>
    <w:p w14:paraId="596C2D71" w14:textId="77777777" w:rsidR="00DE1CEE" w:rsidRDefault="00DE1CEE" w:rsidP="00DE1CEE">
      <w:pPr>
        <w:rPr>
          <w:rFonts w:hint="eastAsia"/>
        </w:rPr>
      </w:pPr>
      <w:r>
        <w:rPr>
          <w:rFonts w:hint="eastAsia"/>
        </w:rPr>
        <w:t xml:space="preserve">   vga_input=(2&lt;&lt;24)+(8&lt;&lt;16)+(1&lt;&lt;8)+3;</w:t>
      </w:r>
    </w:p>
    <w:p w14:paraId="26183573" w14:textId="77777777" w:rsidR="00DE1CEE" w:rsidRDefault="00DE1CEE" w:rsidP="00DE1CEE">
      <w:pPr>
        <w:rPr>
          <w:rFonts w:hint="eastAsia"/>
        </w:rPr>
      </w:pPr>
      <w:r>
        <w:rPr>
          <w:rFonts w:hint="eastAsia"/>
        </w:rPr>
        <w:t xml:space="preserve">   VGA_IP_mWriteReg(XPAR_VGA_IP_0_BASEADDR, 0, vga_input);</w:t>
      </w:r>
    </w:p>
    <w:p w14:paraId="09C737C0" w14:textId="77777777" w:rsidR="00DE1CEE" w:rsidRDefault="00DE1CEE" w:rsidP="00DE1CEE">
      <w:pPr>
        <w:rPr>
          <w:rFonts w:hint="eastAsia"/>
        </w:rPr>
      </w:pPr>
      <w:r>
        <w:rPr>
          <w:rFonts w:hint="eastAsia"/>
        </w:rPr>
        <w:t xml:space="preserve">   vga_input=(3&lt;&lt;24)+(8&lt;&lt;16)+(1&lt;&lt;8)+3;</w:t>
      </w:r>
    </w:p>
    <w:p w14:paraId="3AB2725A" w14:textId="77777777" w:rsidR="00DE1CEE" w:rsidRDefault="00DE1CEE" w:rsidP="00DE1CEE">
      <w:pPr>
        <w:rPr>
          <w:rFonts w:hint="eastAsia"/>
        </w:rPr>
      </w:pPr>
      <w:r>
        <w:rPr>
          <w:rFonts w:hint="eastAsia"/>
        </w:rPr>
        <w:t xml:space="preserve">   VGA_IP_mWriteReg(XPAR_VGA_IP_0_BASEADDR, 0, vga_input);</w:t>
      </w:r>
    </w:p>
    <w:p w14:paraId="6AD9C9F9" w14:textId="77777777" w:rsidR="00DE1CEE" w:rsidRDefault="00DE1CEE" w:rsidP="00DE1CEE">
      <w:pPr>
        <w:rPr>
          <w:rFonts w:hint="eastAsia"/>
        </w:rPr>
      </w:pPr>
      <w:r>
        <w:rPr>
          <w:rFonts w:hint="eastAsia"/>
        </w:rPr>
        <w:t xml:space="preserve">   vga_input=(4&lt;&lt;24)+(8&lt;&lt;16)+(1&lt;&lt;8)+3;</w:t>
      </w:r>
    </w:p>
    <w:p w14:paraId="40264926" w14:textId="77777777" w:rsidR="00DE1CEE" w:rsidRDefault="00DE1CEE" w:rsidP="00DE1CEE">
      <w:pPr>
        <w:rPr>
          <w:rFonts w:hint="eastAsia"/>
        </w:rPr>
      </w:pPr>
      <w:r>
        <w:rPr>
          <w:rFonts w:hint="eastAsia"/>
        </w:rPr>
        <w:t xml:space="preserve">   VGA_IP_mWriteReg(XPAR_VGA_IP_0_BASEADDR, 0, vga_input);</w:t>
      </w:r>
    </w:p>
    <w:p w14:paraId="17D0FBAB" w14:textId="77777777" w:rsidR="00DE1CEE" w:rsidRDefault="00DE1CEE" w:rsidP="00DE1CEE">
      <w:pPr>
        <w:rPr>
          <w:rFonts w:hint="eastAsia"/>
        </w:rPr>
      </w:pPr>
      <w:r>
        <w:rPr>
          <w:rFonts w:hint="eastAsia"/>
        </w:rPr>
        <w:t xml:space="preserve">   vga_input=(5&lt;&lt;24)+(8&lt;&lt;16)+(1&lt;&lt;8)+3;</w:t>
      </w:r>
    </w:p>
    <w:p w14:paraId="47537FD3" w14:textId="77777777" w:rsidR="00DE1CEE" w:rsidRDefault="00DE1CEE" w:rsidP="00DE1CEE">
      <w:pPr>
        <w:rPr>
          <w:rFonts w:hint="eastAsia"/>
        </w:rPr>
      </w:pPr>
      <w:r>
        <w:rPr>
          <w:rFonts w:hint="eastAsia"/>
        </w:rPr>
        <w:lastRenderedPageBreak/>
        <w:t xml:space="preserve">   VGA_IP_mWriteReg(XPAR_VGA_IP_0_BASEADDR, 0, vga_input);</w:t>
      </w:r>
    </w:p>
    <w:p w14:paraId="695B9E09" w14:textId="77777777" w:rsidR="00DE1CEE" w:rsidRDefault="00DE1CEE" w:rsidP="00DE1CEE">
      <w:pPr>
        <w:rPr>
          <w:rFonts w:hint="eastAsia"/>
        </w:rPr>
      </w:pPr>
      <w:r>
        <w:rPr>
          <w:rFonts w:hint="eastAsia"/>
        </w:rPr>
        <w:t xml:space="preserve">   vga_input=(6&lt;&lt;24)+(8&lt;&lt;16)+(1&lt;&lt;8)+3;</w:t>
      </w:r>
    </w:p>
    <w:p w14:paraId="7ACABE0C" w14:textId="77777777" w:rsidR="00DE1CEE" w:rsidRDefault="00DE1CEE" w:rsidP="00DE1CEE">
      <w:pPr>
        <w:rPr>
          <w:rFonts w:hint="eastAsia"/>
        </w:rPr>
      </w:pPr>
      <w:r>
        <w:rPr>
          <w:rFonts w:hint="eastAsia"/>
        </w:rPr>
        <w:t xml:space="preserve">   VGA_IP_mWriteReg(XPAR_VGA_IP_0_BASEADDR, 0, vga_input);</w:t>
      </w:r>
    </w:p>
    <w:p w14:paraId="4EE9B916" w14:textId="77777777" w:rsidR="00DE1CEE" w:rsidRDefault="00DE1CEE" w:rsidP="00DE1CEE">
      <w:pPr>
        <w:rPr>
          <w:rFonts w:hint="eastAsia"/>
        </w:rPr>
      </w:pPr>
      <w:r>
        <w:rPr>
          <w:rFonts w:hint="eastAsia"/>
        </w:rPr>
        <w:t xml:space="preserve">   vga_input=(7&lt;&lt;24)+(8&lt;&lt;16)+(1&lt;&lt;8)+3;</w:t>
      </w:r>
    </w:p>
    <w:p w14:paraId="776E5C07" w14:textId="77777777" w:rsidR="00DE1CEE" w:rsidRDefault="00DE1CEE" w:rsidP="00DE1CEE">
      <w:pPr>
        <w:rPr>
          <w:rFonts w:hint="eastAsia"/>
        </w:rPr>
      </w:pPr>
      <w:r>
        <w:rPr>
          <w:rFonts w:hint="eastAsia"/>
        </w:rPr>
        <w:t xml:space="preserve">   VGA_IP_mWriteReg(XPAR_VGA_IP_0_BASEADDR, 0, vga_input);</w:t>
      </w:r>
    </w:p>
    <w:p w14:paraId="5FCD6CFB" w14:textId="77777777" w:rsidR="00DE1CEE" w:rsidRDefault="00DE1CEE" w:rsidP="00DE1CEE">
      <w:pPr>
        <w:rPr>
          <w:rFonts w:hint="eastAsia"/>
        </w:rPr>
      </w:pPr>
      <w:r>
        <w:rPr>
          <w:rFonts w:hint="eastAsia"/>
        </w:rPr>
        <w:t xml:space="preserve">   vga_input=(8&lt;&lt;24)+(8&lt;&lt;16)+(1&lt;&lt;8)+3;</w:t>
      </w:r>
    </w:p>
    <w:p w14:paraId="66DABD83" w14:textId="77777777" w:rsidR="00DE1CEE" w:rsidRDefault="00DE1CEE" w:rsidP="00DE1CEE">
      <w:pPr>
        <w:rPr>
          <w:rFonts w:hint="eastAsia"/>
        </w:rPr>
      </w:pPr>
      <w:r>
        <w:rPr>
          <w:rFonts w:hint="eastAsia"/>
        </w:rPr>
        <w:t xml:space="preserve">   VGA_IP_mWriteReg(XPAR_VGA_IP_0_BASEADDR, 0, vga_input);</w:t>
      </w:r>
    </w:p>
    <w:p w14:paraId="70A52CBE" w14:textId="77777777" w:rsidR="00DE1CEE" w:rsidRDefault="00DE1CEE" w:rsidP="00DE1CEE">
      <w:pPr>
        <w:rPr>
          <w:rFonts w:hint="eastAsia"/>
        </w:rPr>
      </w:pPr>
      <w:r>
        <w:rPr>
          <w:rFonts w:hint="eastAsia"/>
        </w:rPr>
        <w:t xml:space="preserve">   vga_input=(9&lt;&lt;24)+(8&lt;&lt;16)+(1&lt;&lt;8)+3;</w:t>
      </w:r>
    </w:p>
    <w:p w14:paraId="0BB27348" w14:textId="77777777" w:rsidR="00DE1CEE" w:rsidRDefault="00DE1CEE" w:rsidP="00DE1CEE">
      <w:pPr>
        <w:rPr>
          <w:rFonts w:hint="eastAsia"/>
        </w:rPr>
      </w:pPr>
      <w:r>
        <w:rPr>
          <w:rFonts w:hint="eastAsia"/>
        </w:rPr>
        <w:t xml:space="preserve">   VGA_IP_mWriteReg(XPAR_VGA_IP_0_BASEADDR, 0, vga_input);</w:t>
      </w:r>
    </w:p>
    <w:p w14:paraId="57FD472E" w14:textId="77777777" w:rsidR="00DE1CEE" w:rsidRDefault="00DE1CEE" w:rsidP="00DE1CEE">
      <w:pPr>
        <w:rPr>
          <w:rFonts w:hint="eastAsia"/>
        </w:rPr>
      </w:pPr>
    </w:p>
    <w:p w14:paraId="2AA08821" w14:textId="77777777" w:rsidR="00DE1CEE" w:rsidRDefault="00DE1CEE" w:rsidP="00DE1CEE">
      <w:pPr>
        <w:rPr>
          <w:rFonts w:hint="eastAsia"/>
        </w:rPr>
      </w:pPr>
      <w:r>
        <w:rPr>
          <w:rFonts w:hint="eastAsia"/>
        </w:rPr>
        <w:t xml:space="preserve">   vga_input=(9&lt;&lt;24)+(1&lt;&lt;16)+(1&lt;&lt;8)+3;</w:t>
      </w:r>
    </w:p>
    <w:p w14:paraId="6B931A59" w14:textId="77777777" w:rsidR="00DE1CEE" w:rsidRDefault="00DE1CEE" w:rsidP="00DE1CEE">
      <w:pPr>
        <w:rPr>
          <w:rFonts w:hint="eastAsia"/>
        </w:rPr>
      </w:pPr>
      <w:r>
        <w:rPr>
          <w:rFonts w:hint="eastAsia"/>
        </w:rPr>
        <w:t xml:space="preserve">   VGA_IP_mWriteReg(XPAR_VGA_IP_0_BASEADDR, 0, vga_input);</w:t>
      </w:r>
    </w:p>
    <w:p w14:paraId="0566C9AA" w14:textId="77777777" w:rsidR="00DE1CEE" w:rsidRDefault="00DE1CEE" w:rsidP="00DE1CEE">
      <w:pPr>
        <w:rPr>
          <w:rFonts w:hint="eastAsia"/>
        </w:rPr>
      </w:pPr>
      <w:r>
        <w:rPr>
          <w:rFonts w:hint="eastAsia"/>
        </w:rPr>
        <w:t xml:space="preserve">   vga_input=(9&lt;&lt;24)+(2&lt;&lt;16)+(1&lt;&lt;8)+3;</w:t>
      </w:r>
    </w:p>
    <w:p w14:paraId="53531FA7" w14:textId="77777777" w:rsidR="00DE1CEE" w:rsidRDefault="00DE1CEE" w:rsidP="00DE1CEE">
      <w:pPr>
        <w:rPr>
          <w:rFonts w:hint="eastAsia"/>
        </w:rPr>
      </w:pPr>
      <w:r>
        <w:rPr>
          <w:rFonts w:hint="eastAsia"/>
        </w:rPr>
        <w:t xml:space="preserve">   VGA_IP_mWriteReg(XPAR_VGA_IP_0_BASEADDR, 0, vga_input);</w:t>
      </w:r>
    </w:p>
    <w:p w14:paraId="36F2198B" w14:textId="77777777" w:rsidR="00DE1CEE" w:rsidRDefault="00DE1CEE" w:rsidP="00DE1CEE">
      <w:pPr>
        <w:rPr>
          <w:rFonts w:hint="eastAsia"/>
        </w:rPr>
      </w:pPr>
      <w:r>
        <w:rPr>
          <w:rFonts w:hint="eastAsia"/>
        </w:rPr>
        <w:t xml:space="preserve">   vga_input=(9&lt;&lt;24)+(3&lt;&lt;16)+(1&lt;&lt;8)+3;</w:t>
      </w:r>
    </w:p>
    <w:p w14:paraId="00CAB51A" w14:textId="77777777" w:rsidR="00DE1CEE" w:rsidRDefault="00DE1CEE" w:rsidP="00DE1CEE">
      <w:pPr>
        <w:rPr>
          <w:rFonts w:hint="eastAsia"/>
        </w:rPr>
      </w:pPr>
      <w:r>
        <w:rPr>
          <w:rFonts w:hint="eastAsia"/>
        </w:rPr>
        <w:t xml:space="preserve">   VGA_IP_mWriteReg(XPAR_VGA_IP_0_BASEADDR, 0, vga_input);</w:t>
      </w:r>
    </w:p>
    <w:p w14:paraId="7B92647C" w14:textId="77777777" w:rsidR="00DE1CEE" w:rsidRDefault="00DE1CEE" w:rsidP="00DE1CEE">
      <w:pPr>
        <w:rPr>
          <w:rFonts w:hint="eastAsia"/>
        </w:rPr>
      </w:pPr>
      <w:r>
        <w:rPr>
          <w:rFonts w:hint="eastAsia"/>
        </w:rPr>
        <w:t xml:space="preserve">   vga_input=(9&lt;&lt;24)+(4&lt;&lt;16)+(1&lt;&lt;8)+3;</w:t>
      </w:r>
    </w:p>
    <w:p w14:paraId="3A25D22C" w14:textId="77777777" w:rsidR="00DE1CEE" w:rsidRDefault="00DE1CEE" w:rsidP="00DE1CEE">
      <w:pPr>
        <w:rPr>
          <w:rFonts w:hint="eastAsia"/>
        </w:rPr>
      </w:pPr>
      <w:r>
        <w:rPr>
          <w:rFonts w:hint="eastAsia"/>
        </w:rPr>
        <w:t xml:space="preserve">   VGA_IP_mWriteReg(XPAR_VGA_IP_0_BASEADDR, 0, vga_input);</w:t>
      </w:r>
    </w:p>
    <w:p w14:paraId="57FCC15E" w14:textId="77777777" w:rsidR="00DE1CEE" w:rsidRDefault="00DE1CEE" w:rsidP="00DE1CEE">
      <w:pPr>
        <w:rPr>
          <w:rFonts w:hint="eastAsia"/>
        </w:rPr>
      </w:pPr>
      <w:r>
        <w:rPr>
          <w:rFonts w:hint="eastAsia"/>
        </w:rPr>
        <w:t xml:space="preserve">   vga_input=(9&lt;&lt;24)+(5&lt;&lt;16)+(1&lt;&lt;8)+3;</w:t>
      </w:r>
    </w:p>
    <w:p w14:paraId="169315C2" w14:textId="77777777" w:rsidR="00DE1CEE" w:rsidRDefault="00DE1CEE" w:rsidP="00DE1CEE">
      <w:pPr>
        <w:rPr>
          <w:rFonts w:hint="eastAsia"/>
        </w:rPr>
      </w:pPr>
      <w:r>
        <w:rPr>
          <w:rFonts w:hint="eastAsia"/>
        </w:rPr>
        <w:t xml:space="preserve">   VGA_IP_mWriteReg(XPAR_VGA_IP_0_BASEADDR, 0, vga_input);</w:t>
      </w:r>
    </w:p>
    <w:p w14:paraId="23B66874" w14:textId="77777777" w:rsidR="00DE1CEE" w:rsidRDefault="00DE1CEE" w:rsidP="00DE1CEE">
      <w:pPr>
        <w:rPr>
          <w:rFonts w:hint="eastAsia"/>
        </w:rPr>
      </w:pPr>
      <w:r>
        <w:rPr>
          <w:rFonts w:hint="eastAsia"/>
        </w:rPr>
        <w:t xml:space="preserve">   vga_input=(9&lt;&lt;24)+(6&lt;&lt;16)+(1&lt;&lt;8)+3;</w:t>
      </w:r>
    </w:p>
    <w:p w14:paraId="27D1EDBA" w14:textId="77777777" w:rsidR="00DE1CEE" w:rsidRDefault="00DE1CEE" w:rsidP="00DE1CEE">
      <w:pPr>
        <w:rPr>
          <w:rFonts w:hint="eastAsia"/>
        </w:rPr>
      </w:pPr>
      <w:r>
        <w:rPr>
          <w:rFonts w:hint="eastAsia"/>
        </w:rPr>
        <w:t xml:space="preserve">   VGA_IP_mWriteReg(XPAR_VGA_IP_0_BASEADDR, 0, vga_input);</w:t>
      </w:r>
    </w:p>
    <w:p w14:paraId="3B99CC44" w14:textId="77777777" w:rsidR="00DE1CEE" w:rsidRDefault="00DE1CEE" w:rsidP="00DE1CEE">
      <w:pPr>
        <w:rPr>
          <w:rFonts w:hint="eastAsia"/>
        </w:rPr>
      </w:pPr>
      <w:r>
        <w:rPr>
          <w:rFonts w:hint="eastAsia"/>
        </w:rPr>
        <w:t xml:space="preserve">   vga_input=(9&lt;&lt;24)+(7&lt;&lt;16)+(1&lt;&lt;8)+3;</w:t>
      </w:r>
    </w:p>
    <w:p w14:paraId="163E226D" w14:textId="77777777" w:rsidR="00DE1CEE" w:rsidRDefault="00DE1CEE" w:rsidP="00DE1CEE">
      <w:pPr>
        <w:rPr>
          <w:rFonts w:hint="eastAsia"/>
        </w:rPr>
      </w:pPr>
      <w:r>
        <w:rPr>
          <w:rFonts w:hint="eastAsia"/>
        </w:rPr>
        <w:t xml:space="preserve">   VGA_IP_mWriteReg(XPAR_VGA_IP_0_BASEADDR, 0, vga_input);</w:t>
      </w:r>
    </w:p>
    <w:p w14:paraId="68BB5B47" w14:textId="77777777" w:rsidR="00DE1CEE" w:rsidRDefault="00DE1CEE" w:rsidP="00DE1CEE">
      <w:pPr>
        <w:rPr>
          <w:rFonts w:hint="eastAsia"/>
        </w:rPr>
      </w:pPr>
      <w:r>
        <w:rPr>
          <w:rFonts w:hint="eastAsia"/>
        </w:rPr>
        <w:t xml:space="preserve">   vga_input=(9&lt;&lt;24)+(8&lt;&lt;16)+(1&lt;&lt;8)+3;</w:t>
      </w:r>
    </w:p>
    <w:p w14:paraId="76A9AF05" w14:textId="77777777" w:rsidR="00DE1CEE" w:rsidRDefault="00DE1CEE" w:rsidP="00DE1CEE">
      <w:pPr>
        <w:rPr>
          <w:rFonts w:hint="eastAsia"/>
        </w:rPr>
      </w:pPr>
      <w:r>
        <w:rPr>
          <w:rFonts w:hint="eastAsia"/>
        </w:rPr>
        <w:t xml:space="preserve">   VGA_IP_mWriteReg(XPAR_VGA_IP_0_BASEADDR, 0, vga_input);</w:t>
      </w:r>
    </w:p>
    <w:p w14:paraId="66AC5929" w14:textId="77777777" w:rsidR="00DE1CEE" w:rsidRDefault="00DE1CEE" w:rsidP="00DE1CEE">
      <w:pPr>
        <w:rPr>
          <w:rFonts w:hint="eastAsia"/>
        </w:rPr>
      </w:pPr>
      <w:r>
        <w:rPr>
          <w:rFonts w:hint="eastAsia"/>
        </w:rPr>
        <w:t xml:space="preserve">   vga_input=(9&lt;&lt;24)+(9&lt;&lt;16)+(1&lt;&lt;8)+3;</w:t>
      </w:r>
    </w:p>
    <w:p w14:paraId="7CE56DF4" w14:textId="77777777" w:rsidR="00DE1CEE" w:rsidRDefault="00DE1CEE" w:rsidP="00DE1CEE">
      <w:pPr>
        <w:rPr>
          <w:rFonts w:hint="eastAsia"/>
        </w:rPr>
      </w:pPr>
      <w:r>
        <w:rPr>
          <w:rFonts w:hint="eastAsia"/>
        </w:rPr>
        <w:t xml:space="preserve">   VGA_IP_mWriteReg(XPAR_VGA_IP_0_BASEADDR, 0, vga_input);</w:t>
      </w:r>
    </w:p>
    <w:p w14:paraId="08B837B5" w14:textId="77777777" w:rsidR="00DE1CEE" w:rsidRDefault="00DE1CEE" w:rsidP="00DE1CEE">
      <w:pPr>
        <w:rPr>
          <w:rFonts w:hint="eastAsia"/>
        </w:rPr>
      </w:pPr>
      <w:r>
        <w:rPr>
          <w:rFonts w:hint="eastAsia"/>
        </w:rPr>
        <w:t xml:space="preserve">   vga_input=(9&lt;&lt;24)+(10&lt;&lt;16)+(1&lt;&lt;8)+3;</w:t>
      </w:r>
    </w:p>
    <w:p w14:paraId="1E3DDD38" w14:textId="77777777" w:rsidR="00DE1CEE" w:rsidRDefault="00DE1CEE" w:rsidP="00DE1CEE">
      <w:pPr>
        <w:rPr>
          <w:rFonts w:hint="eastAsia"/>
        </w:rPr>
      </w:pPr>
      <w:r>
        <w:rPr>
          <w:rFonts w:hint="eastAsia"/>
        </w:rPr>
        <w:t xml:space="preserve">   VGA_IP_mWriteReg(XPAR_VGA_IP_0_BASEADDR, 0, vga_input);</w:t>
      </w:r>
    </w:p>
    <w:p w14:paraId="465C653D" w14:textId="77777777" w:rsidR="00DE1CEE" w:rsidRDefault="00DE1CEE" w:rsidP="00DE1CEE">
      <w:pPr>
        <w:rPr>
          <w:rFonts w:hint="eastAsia"/>
        </w:rPr>
      </w:pPr>
    </w:p>
    <w:p w14:paraId="61A4C254" w14:textId="77777777" w:rsidR="00DE1CEE" w:rsidRDefault="00DE1CEE" w:rsidP="00DE1CEE">
      <w:pPr>
        <w:rPr>
          <w:rFonts w:hint="eastAsia"/>
        </w:rPr>
      </w:pPr>
      <w:r>
        <w:rPr>
          <w:rFonts w:hint="eastAsia"/>
        </w:rPr>
        <w:t xml:space="preserve">   vga_input=(9&lt;&lt;24)+(11&lt;&lt;16)+(1&lt;&lt;8)+3;</w:t>
      </w:r>
    </w:p>
    <w:p w14:paraId="08C0034F" w14:textId="77777777" w:rsidR="00DE1CEE" w:rsidRDefault="00DE1CEE" w:rsidP="00DE1CEE">
      <w:pPr>
        <w:rPr>
          <w:rFonts w:hint="eastAsia"/>
        </w:rPr>
      </w:pPr>
      <w:r>
        <w:rPr>
          <w:rFonts w:hint="eastAsia"/>
        </w:rPr>
        <w:t xml:space="preserve">   VGA_IP_mWriteReg(XPAR_VGA_IP_0_BASEADDR, 0, vga_input);</w:t>
      </w:r>
    </w:p>
    <w:p w14:paraId="494BABAA" w14:textId="77777777" w:rsidR="00DE1CEE" w:rsidRDefault="00DE1CEE" w:rsidP="00DE1CEE">
      <w:pPr>
        <w:rPr>
          <w:rFonts w:hint="eastAsia"/>
        </w:rPr>
      </w:pPr>
      <w:r>
        <w:rPr>
          <w:rFonts w:hint="eastAsia"/>
        </w:rPr>
        <w:t xml:space="preserve">   vga_input=(9&lt;&lt;24)+(12&lt;&lt;16)+(1&lt;&lt;8)+3;</w:t>
      </w:r>
    </w:p>
    <w:p w14:paraId="77057AE9" w14:textId="77777777" w:rsidR="00DE1CEE" w:rsidRDefault="00DE1CEE" w:rsidP="00DE1CEE">
      <w:pPr>
        <w:rPr>
          <w:rFonts w:hint="eastAsia"/>
        </w:rPr>
      </w:pPr>
      <w:r>
        <w:rPr>
          <w:rFonts w:hint="eastAsia"/>
        </w:rPr>
        <w:t xml:space="preserve">   VGA_IP_mWriteReg(XPAR_VGA_IP_0_BASEADDR, 0, vga_input);</w:t>
      </w:r>
    </w:p>
    <w:p w14:paraId="28493AE7" w14:textId="77777777" w:rsidR="00DE1CEE" w:rsidRDefault="00DE1CEE" w:rsidP="00DE1CEE">
      <w:pPr>
        <w:rPr>
          <w:rFonts w:hint="eastAsia"/>
        </w:rPr>
      </w:pPr>
      <w:r>
        <w:rPr>
          <w:rFonts w:hint="eastAsia"/>
        </w:rPr>
        <w:t xml:space="preserve">   vga_input=(9&lt;&lt;24)+(13&lt;&lt;16)+(1&lt;&lt;8)+3;</w:t>
      </w:r>
    </w:p>
    <w:p w14:paraId="1C6565F2" w14:textId="77777777" w:rsidR="00DE1CEE" w:rsidRDefault="00DE1CEE" w:rsidP="00DE1CEE">
      <w:pPr>
        <w:rPr>
          <w:rFonts w:hint="eastAsia"/>
        </w:rPr>
      </w:pPr>
      <w:r>
        <w:rPr>
          <w:rFonts w:hint="eastAsia"/>
        </w:rPr>
        <w:t xml:space="preserve">   VGA_IP_mWriteReg(XPAR_VGA_IP_0_BASEADDR, 0, vga_input);</w:t>
      </w:r>
    </w:p>
    <w:p w14:paraId="7904A6F7" w14:textId="77777777" w:rsidR="00DE1CEE" w:rsidRDefault="00DE1CEE" w:rsidP="00DE1CEE">
      <w:pPr>
        <w:rPr>
          <w:rFonts w:hint="eastAsia"/>
        </w:rPr>
      </w:pPr>
      <w:r>
        <w:rPr>
          <w:rFonts w:hint="eastAsia"/>
        </w:rPr>
        <w:t xml:space="preserve">   vga_input=(9&lt;&lt;24)+(14&lt;&lt;16)+(1&lt;&lt;8)+3;</w:t>
      </w:r>
    </w:p>
    <w:p w14:paraId="42863875" w14:textId="77777777" w:rsidR="00DE1CEE" w:rsidRDefault="00DE1CEE" w:rsidP="00DE1CEE">
      <w:pPr>
        <w:rPr>
          <w:rFonts w:hint="eastAsia"/>
        </w:rPr>
      </w:pPr>
      <w:r>
        <w:rPr>
          <w:rFonts w:hint="eastAsia"/>
        </w:rPr>
        <w:t xml:space="preserve">   VGA_IP_mWriteReg(XPAR_VGA_IP_0_BASEADDR, 0, vga_input);</w:t>
      </w:r>
    </w:p>
    <w:p w14:paraId="3230BB8B" w14:textId="77777777" w:rsidR="00DE1CEE" w:rsidRDefault="00DE1CEE" w:rsidP="00DE1CEE">
      <w:pPr>
        <w:rPr>
          <w:rFonts w:hint="eastAsia"/>
        </w:rPr>
      </w:pPr>
      <w:r>
        <w:rPr>
          <w:rFonts w:hint="eastAsia"/>
        </w:rPr>
        <w:t xml:space="preserve">   vga_input=(9&lt;&lt;24)+(15&lt;&lt;16)+(1&lt;&lt;8)+3;</w:t>
      </w:r>
    </w:p>
    <w:p w14:paraId="12979193" w14:textId="77777777" w:rsidR="00DE1CEE" w:rsidRDefault="00DE1CEE" w:rsidP="00DE1CEE">
      <w:pPr>
        <w:rPr>
          <w:rFonts w:hint="eastAsia"/>
        </w:rPr>
      </w:pPr>
      <w:r>
        <w:rPr>
          <w:rFonts w:hint="eastAsia"/>
        </w:rPr>
        <w:t xml:space="preserve">   VGA_IP_mWriteReg(XPAR_VGA_IP_0_BASEADDR, 0, vga_input);</w:t>
      </w:r>
    </w:p>
    <w:p w14:paraId="5BB87238" w14:textId="77777777" w:rsidR="00DE1CEE" w:rsidRDefault="00DE1CEE" w:rsidP="00DE1CEE">
      <w:pPr>
        <w:rPr>
          <w:rFonts w:hint="eastAsia"/>
        </w:rPr>
      </w:pPr>
      <w:r>
        <w:rPr>
          <w:rFonts w:hint="eastAsia"/>
        </w:rPr>
        <w:t xml:space="preserve">   vga_input=(9&lt;&lt;24)+(16&lt;&lt;16)+(1&lt;&lt;8)+3;</w:t>
      </w:r>
    </w:p>
    <w:p w14:paraId="4E02A290" w14:textId="77777777" w:rsidR="00DE1CEE" w:rsidRDefault="00DE1CEE" w:rsidP="00DE1CEE">
      <w:pPr>
        <w:rPr>
          <w:rFonts w:hint="eastAsia"/>
        </w:rPr>
      </w:pPr>
      <w:r>
        <w:rPr>
          <w:rFonts w:hint="eastAsia"/>
        </w:rPr>
        <w:t xml:space="preserve">   VGA_IP_mWriteReg(XPAR_VGA_IP_0_BASEADDR, 0, vga_input);</w:t>
      </w:r>
    </w:p>
    <w:p w14:paraId="56234E72" w14:textId="77777777" w:rsidR="00DE1CEE" w:rsidRDefault="00DE1CEE" w:rsidP="00DE1CEE">
      <w:pPr>
        <w:rPr>
          <w:rFonts w:hint="eastAsia"/>
        </w:rPr>
      </w:pPr>
      <w:r>
        <w:rPr>
          <w:rFonts w:hint="eastAsia"/>
        </w:rPr>
        <w:t xml:space="preserve">   vga_input=(9&lt;&lt;24)+(17&lt;&lt;16)+(1&lt;&lt;8)+3;</w:t>
      </w:r>
    </w:p>
    <w:p w14:paraId="238546FA" w14:textId="77777777" w:rsidR="00DE1CEE" w:rsidRDefault="00DE1CEE" w:rsidP="00DE1CEE">
      <w:pPr>
        <w:rPr>
          <w:rFonts w:hint="eastAsia"/>
        </w:rPr>
      </w:pPr>
      <w:r>
        <w:rPr>
          <w:rFonts w:hint="eastAsia"/>
        </w:rPr>
        <w:t xml:space="preserve">   VGA_IP_mWriteReg(XPAR_VGA_IP_0_BASEADDR, 0, vga_input);</w:t>
      </w:r>
    </w:p>
    <w:p w14:paraId="4B00BD4F" w14:textId="77777777" w:rsidR="00DE1CEE" w:rsidRDefault="00DE1CEE" w:rsidP="00DE1CEE">
      <w:pPr>
        <w:rPr>
          <w:rFonts w:hint="eastAsia"/>
        </w:rPr>
      </w:pPr>
      <w:r>
        <w:rPr>
          <w:rFonts w:hint="eastAsia"/>
        </w:rPr>
        <w:t xml:space="preserve">   vga_input=(9&lt;&lt;24)+(18&lt;&lt;16)+(1&lt;&lt;8)+3;</w:t>
      </w:r>
    </w:p>
    <w:p w14:paraId="766B6D64" w14:textId="77777777" w:rsidR="00DE1CEE" w:rsidRDefault="00DE1CEE" w:rsidP="00DE1CEE">
      <w:pPr>
        <w:rPr>
          <w:rFonts w:hint="eastAsia"/>
        </w:rPr>
      </w:pPr>
      <w:r>
        <w:rPr>
          <w:rFonts w:hint="eastAsia"/>
        </w:rPr>
        <w:t xml:space="preserve">   VGA_IP_mWriteReg(XPAR_VGA_IP_0_BASEADDR, 0, vga_input);</w:t>
      </w:r>
    </w:p>
    <w:p w14:paraId="12509289" w14:textId="77777777" w:rsidR="00DE1CEE" w:rsidRDefault="00DE1CEE" w:rsidP="00DE1CEE">
      <w:pPr>
        <w:rPr>
          <w:rFonts w:hint="eastAsia"/>
        </w:rPr>
      </w:pPr>
      <w:r>
        <w:rPr>
          <w:rFonts w:hint="eastAsia"/>
        </w:rPr>
        <w:t xml:space="preserve">   vga_input=(9&lt;&lt;24)+(19&lt;&lt;16)+(1&lt;&lt;8)+3;</w:t>
      </w:r>
    </w:p>
    <w:p w14:paraId="38125954" w14:textId="77777777" w:rsidR="00DE1CEE" w:rsidRDefault="00DE1CEE" w:rsidP="00DE1CEE">
      <w:pPr>
        <w:rPr>
          <w:rFonts w:hint="eastAsia"/>
        </w:rPr>
      </w:pPr>
      <w:r>
        <w:rPr>
          <w:rFonts w:hint="eastAsia"/>
        </w:rPr>
        <w:t xml:space="preserve">   VGA_IP_mWriteReg(XPAR_VGA_IP_0_BASEADDR, 0, vga_input);</w:t>
      </w:r>
    </w:p>
    <w:p w14:paraId="32F9B0E6" w14:textId="77777777" w:rsidR="00DE1CEE" w:rsidRDefault="00DE1CEE" w:rsidP="00DE1CEE">
      <w:pPr>
        <w:rPr>
          <w:rFonts w:hint="eastAsia"/>
        </w:rPr>
      </w:pPr>
      <w:r>
        <w:rPr>
          <w:rFonts w:hint="eastAsia"/>
        </w:rPr>
        <w:t xml:space="preserve">   vga_input=(9&lt;&lt;24)+(20&lt;&lt;16)+(1&lt;&lt;8)+3;</w:t>
      </w:r>
    </w:p>
    <w:p w14:paraId="3004490A" w14:textId="77777777" w:rsidR="00DE1CEE" w:rsidRDefault="00DE1CEE" w:rsidP="00DE1CEE">
      <w:pPr>
        <w:rPr>
          <w:rFonts w:hint="eastAsia"/>
        </w:rPr>
      </w:pPr>
      <w:r>
        <w:rPr>
          <w:rFonts w:hint="eastAsia"/>
        </w:rPr>
        <w:t xml:space="preserve">   VGA_IP_mWriteReg(XPAR_VGA_IP_0_BASEADDR, 0, vga_input);</w:t>
      </w:r>
    </w:p>
    <w:p w14:paraId="2F72C42C" w14:textId="77777777" w:rsidR="00DE1CEE" w:rsidRDefault="00DE1CEE" w:rsidP="00DE1CEE">
      <w:pPr>
        <w:rPr>
          <w:rFonts w:hint="eastAsia"/>
        </w:rPr>
      </w:pPr>
    </w:p>
    <w:p w14:paraId="60DCA705" w14:textId="77777777" w:rsidR="00DE1CEE" w:rsidRDefault="00DE1CEE" w:rsidP="00DE1CEE">
      <w:pPr>
        <w:rPr>
          <w:rFonts w:hint="eastAsia"/>
        </w:rPr>
      </w:pPr>
      <w:r>
        <w:rPr>
          <w:rFonts w:hint="eastAsia"/>
        </w:rPr>
        <w:t xml:space="preserve">   vga_input=(9&lt;&lt;24)+(21&lt;&lt;16)+(1&lt;&lt;8)+3;</w:t>
      </w:r>
    </w:p>
    <w:p w14:paraId="0C005F42" w14:textId="77777777" w:rsidR="00DE1CEE" w:rsidRDefault="00DE1CEE" w:rsidP="00DE1CEE">
      <w:pPr>
        <w:rPr>
          <w:rFonts w:hint="eastAsia"/>
        </w:rPr>
      </w:pPr>
      <w:r>
        <w:rPr>
          <w:rFonts w:hint="eastAsia"/>
        </w:rPr>
        <w:t xml:space="preserve">   VGA_IP_mWriteReg(XPAR_VGA_IP_0_BASEADDR, 0, vga_input);</w:t>
      </w:r>
    </w:p>
    <w:p w14:paraId="055324CC" w14:textId="77777777" w:rsidR="00DE1CEE" w:rsidRDefault="00DE1CEE" w:rsidP="00DE1CEE">
      <w:pPr>
        <w:rPr>
          <w:rFonts w:hint="eastAsia"/>
        </w:rPr>
      </w:pPr>
      <w:r>
        <w:rPr>
          <w:rFonts w:hint="eastAsia"/>
        </w:rPr>
        <w:t xml:space="preserve">   vga_input=(9&lt;&lt;24)+(22&lt;&lt;16)+(1&lt;&lt;8)+3;</w:t>
      </w:r>
    </w:p>
    <w:p w14:paraId="61B753F7" w14:textId="77777777" w:rsidR="00DE1CEE" w:rsidRDefault="00DE1CEE" w:rsidP="00DE1CEE">
      <w:pPr>
        <w:rPr>
          <w:rFonts w:hint="eastAsia"/>
        </w:rPr>
      </w:pPr>
      <w:r>
        <w:rPr>
          <w:rFonts w:hint="eastAsia"/>
        </w:rPr>
        <w:t xml:space="preserve">   VGA_IP_mWriteReg(XPAR_VGA_IP_0_BASEADDR, 0, vga_input);</w:t>
      </w:r>
    </w:p>
    <w:p w14:paraId="511D0ADD" w14:textId="77777777" w:rsidR="00DE1CEE" w:rsidRDefault="00DE1CEE" w:rsidP="00DE1CEE">
      <w:pPr>
        <w:rPr>
          <w:rFonts w:hint="eastAsia"/>
        </w:rPr>
      </w:pPr>
      <w:r>
        <w:rPr>
          <w:rFonts w:hint="eastAsia"/>
        </w:rPr>
        <w:t xml:space="preserve">   vga_input=(9&lt;&lt;24)+(23&lt;&lt;16)+(1&lt;&lt;8)+3;</w:t>
      </w:r>
    </w:p>
    <w:p w14:paraId="62369BD9" w14:textId="77777777" w:rsidR="00DE1CEE" w:rsidRDefault="00DE1CEE" w:rsidP="00DE1CEE">
      <w:pPr>
        <w:rPr>
          <w:rFonts w:hint="eastAsia"/>
        </w:rPr>
      </w:pPr>
      <w:r>
        <w:rPr>
          <w:rFonts w:hint="eastAsia"/>
        </w:rPr>
        <w:t xml:space="preserve">   VGA_IP_mWriteReg(XPAR_VGA_IP_0_BASEADDR, 0, vga_input);</w:t>
      </w:r>
    </w:p>
    <w:p w14:paraId="6405AC52" w14:textId="77777777" w:rsidR="00DE1CEE" w:rsidRDefault="00DE1CEE" w:rsidP="00DE1CEE">
      <w:pPr>
        <w:rPr>
          <w:rFonts w:hint="eastAsia"/>
        </w:rPr>
      </w:pPr>
      <w:r>
        <w:rPr>
          <w:rFonts w:hint="eastAsia"/>
        </w:rPr>
        <w:t xml:space="preserve">   vga_input=(9&lt;&lt;24)+(24&lt;&lt;16)+(1&lt;&lt;8)+3;</w:t>
      </w:r>
    </w:p>
    <w:p w14:paraId="48B0B37C" w14:textId="77777777" w:rsidR="00DE1CEE" w:rsidRDefault="00DE1CEE" w:rsidP="00DE1CEE">
      <w:pPr>
        <w:rPr>
          <w:rFonts w:hint="eastAsia"/>
        </w:rPr>
      </w:pPr>
      <w:r>
        <w:rPr>
          <w:rFonts w:hint="eastAsia"/>
        </w:rPr>
        <w:t xml:space="preserve">   VGA_IP_mWriteReg(XPAR_VGA_IP_0_BASEADDR, 0, vga_input);</w:t>
      </w:r>
    </w:p>
    <w:p w14:paraId="3DE272E4" w14:textId="77777777" w:rsidR="00DE1CEE" w:rsidRDefault="00DE1CEE" w:rsidP="00DE1CEE">
      <w:pPr>
        <w:rPr>
          <w:rFonts w:hint="eastAsia"/>
        </w:rPr>
      </w:pPr>
      <w:r>
        <w:rPr>
          <w:rFonts w:hint="eastAsia"/>
        </w:rPr>
        <w:lastRenderedPageBreak/>
        <w:t xml:space="preserve">   vga_input=(9&lt;&lt;24)+(25&lt;&lt;16)+(1&lt;&lt;8)+3;</w:t>
      </w:r>
    </w:p>
    <w:p w14:paraId="335E5C50" w14:textId="77777777" w:rsidR="00DE1CEE" w:rsidRDefault="00DE1CEE" w:rsidP="00DE1CEE">
      <w:pPr>
        <w:rPr>
          <w:rFonts w:hint="eastAsia"/>
        </w:rPr>
      </w:pPr>
      <w:r>
        <w:rPr>
          <w:rFonts w:hint="eastAsia"/>
        </w:rPr>
        <w:t xml:space="preserve">   VGA_IP_mWriteReg(XPAR_VGA_IP_0_BASEADDR, 0, vga_input);</w:t>
      </w:r>
    </w:p>
    <w:p w14:paraId="4608277A" w14:textId="77777777" w:rsidR="00DE1CEE" w:rsidRDefault="00DE1CEE" w:rsidP="00DE1CEE">
      <w:pPr>
        <w:rPr>
          <w:rFonts w:hint="eastAsia"/>
        </w:rPr>
      </w:pPr>
      <w:r>
        <w:rPr>
          <w:rFonts w:hint="eastAsia"/>
        </w:rPr>
        <w:t xml:space="preserve">   vga_input=(9&lt;&lt;24)+(26&lt;&lt;16)+(1&lt;&lt;8)+3;</w:t>
      </w:r>
    </w:p>
    <w:p w14:paraId="41DF58EC" w14:textId="77777777" w:rsidR="00DE1CEE" w:rsidRDefault="00DE1CEE" w:rsidP="00DE1CEE">
      <w:pPr>
        <w:rPr>
          <w:rFonts w:hint="eastAsia"/>
        </w:rPr>
      </w:pPr>
      <w:r>
        <w:rPr>
          <w:rFonts w:hint="eastAsia"/>
        </w:rPr>
        <w:t xml:space="preserve">   VGA_IP_mWriteReg(XPAR_VGA_IP_0_BASEADDR, 0, vga_input);</w:t>
      </w:r>
    </w:p>
    <w:p w14:paraId="30633B43" w14:textId="77777777" w:rsidR="00DE1CEE" w:rsidRDefault="00DE1CEE" w:rsidP="00DE1CEE">
      <w:pPr>
        <w:rPr>
          <w:rFonts w:hint="eastAsia"/>
        </w:rPr>
      </w:pPr>
      <w:r>
        <w:rPr>
          <w:rFonts w:hint="eastAsia"/>
        </w:rPr>
        <w:t xml:space="preserve">   vga_input=(9&lt;&lt;24)+(27&lt;&lt;16)+(1&lt;&lt;8)+3;</w:t>
      </w:r>
    </w:p>
    <w:p w14:paraId="69E557E6" w14:textId="77777777" w:rsidR="00DE1CEE" w:rsidRDefault="00DE1CEE" w:rsidP="00DE1CEE">
      <w:pPr>
        <w:rPr>
          <w:rFonts w:hint="eastAsia"/>
        </w:rPr>
      </w:pPr>
      <w:r>
        <w:rPr>
          <w:rFonts w:hint="eastAsia"/>
        </w:rPr>
        <w:t xml:space="preserve">   VGA_IP_mWriteReg(XPAR_VGA_IP_0_BASEADDR, 0, vga_input);</w:t>
      </w:r>
    </w:p>
    <w:p w14:paraId="1E69F53D" w14:textId="77777777" w:rsidR="00DE1CEE" w:rsidRDefault="00DE1CEE" w:rsidP="00DE1CEE">
      <w:pPr>
        <w:rPr>
          <w:rFonts w:hint="eastAsia"/>
        </w:rPr>
      </w:pPr>
      <w:r>
        <w:rPr>
          <w:rFonts w:hint="eastAsia"/>
        </w:rPr>
        <w:t xml:space="preserve">   vga_input=(9&lt;&lt;24)+(28&lt;&lt;16)+(1&lt;&lt;8)+3;</w:t>
      </w:r>
    </w:p>
    <w:p w14:paraId="61F1E11A" w14:textId="77777777" w:rsidR="00DE1CEE" w:rsidRDefault="00DE1CEE" w:rsidP="00DE1CEE">
      <w:pPr>
        <w:rPr>
          <w:rFonts w:hint="eastAsia"/>
        </w:rPr>
      </w:pPr>
      <w:r>
        <w:rPr>
          <w:rFonts w:hint="eastAsia"/>
        </w:rPr>
        <w:t xml:space="preserve">   VGA_IP_mWriteReg(XPAR_VGA_IP_0_BASEADDR, 0, vga_input);</w:t>
      </w:r>
    </w:p>
    <w:p w14:paraId="17558847" w14:textId="77777777" w:rsidR="00DE1CEE" w:rsidRDefault="00DE1CEE" w:rsidP="00DE1CEE">
      <w:pPr>
        <w:rPr>
          <w:rFonts w:hint="eastAsia"/>
        </w:rPr>
      </w:pPr>
      <w:r>
        <w:rPr>
          <w:rFonts w:hint="eastAsia"/>
        </w:rPr>
        <w:t xml:space="preserve">   vga_input=(9&lt;&lt;24)+(29&lt;&lt;16)+(1&lt;&lt;8)+3;</w:t>
      </w:r>
    </w:p>
    <w:p w14:paraId="4759B980" w14:textId="77777777" w:rsidR="00DE1CEE" w:rsidRDefault="00DE1CEE" w:rsidP="00DE1CEE">
      <w:pPr>
        <w:rPr>
          <w:rFonts w:hint="eastAsia"/>
        </w:rPr>
      </w:pPr>
      <w:r>
        <w:rPr>
          <w:rFonts w:hint="eastAsia"/>
        </w:rPr>
        <w:t xml:space="preserve">   VGA_IP_mWriteReg(XPAR_VGA_IP_0_BASEADDR, 0, vga_input);</w:t>
      </w:r>
    </w:p>
    <w:p w14:paraId="582E35B2" w14:textId="77777777" w:rsidR="00DE1CEE" w:rsidRDefault="00DE1CEE" w:rsidP="00DE1CEE">
      <w:pPr>
        <w:rPr>
          <w:rFonts w:hint="eastAsia"/>
        </w:rPr>
      </w:pPr>
      <w:r>
        <w:rPr>
          <w:rFonts w:hint="eastAsia"/>
        </w:rPr>
        <w:t xml:space="preserve">   vga_input=(9&lt;&lt;24)+(30&lt;&lt;16)+(1&lt;&lt;8)+3;</w:t>
      </w:r>
    </w:p>
    <w:p w14:paraId="7FCED177" w14:textId="77777777" w:rsidR="00DE1CEE" w:rsidRDefault="00DE1CEE" w:rsidP="00DE1CEE">
      <w:pPr>
        <w:rPr>
          <w:rFonts w:hint="eastAsia"/>
        </w:rPr>
      </w:pPr>
      <w:r>
        <w:rPr>
          <w:rFonts w:hint="eastAsia"/>
        </w:rPr>
        <w:t xml:space="preserve">   VGA_IP_mWriteReg(XPAR_VGA_IP_0_BASEADDR, 0, vga_input);</w:t>
      </w:r>
    </w:p>
    <w:p w14:paraId="3C46C056" w14:textId="77777777" w:rsidR="00DE1CEE" w:rsidRDefault="00DE1CEE" w:rsidP="00DE1CEE">
      <w:pPr>
        <w:rPr>
          <w:rFonts w:hint="eastAsia"/>
        </w:rPr>
      </w:pPr>
    </w:p>
    <w:p w14:paraId="014D71B2" w14:textId="77777777" w:rsidR="00DE1CEE" w:rsidRDefault="00DE1CEE" w:rsidP="00DE1CEE">
      <w:pPr>
        <w:rPr>
          <w:rFonts w:hint="eastAsia"/>
        </w:rPr>
      </w:pPr>
    </w:p>
    <w:p w14:paraId="130F73F6" w14:textId="77777777" w:rsidR="00DE1CEE" w:rsidRDefault="00DE1CEE" w:rsidP="00DE1CEE">
      <w:pPr>
        <w:rPr>
          <w:rFonts w:hint="eastAsia"/>
        </w:rPr>
      </w:pPr>
      <w:r>
        <w:rPr>
          <w:rFonts w:hint="eastAsia"/>
        </w:rPr>
        <w:t xml:space="preserve">   while (1)</w:t>
      </w:r>
    </w:p>
    <w:p w14:paraId="52E063FB" w14:textId="77777777" w:rsidR="00DE1CEE" w:rsidRDefault="00DE1CEE" w:rsidP="00DE1CEE">
      <w:pPr>
        <w:rPr>
          <w:rFonts w:hint="eastAsia"/>
        </w:rPr>
      </w:pPr>
      <w:r>
        <w:rPr>
          <w:rFonts w:hint="eastAsia"/>
        </w:rPr>
        <w:t xml:space="preserve">   {</w:t>
      </w:r>
    </w:p>
    <w:p w14:paraId="056881B2" w14:textId="77777777" w:rsidR="00DE1CEE" w:rsidRDefault="00DE1CEE" w:rsidP="00DE1CEE">
      <w:pPr>
        <w:rPr>
          <w:rFonts w:hint="eastAsia"/>
        </w:rPr>
      </w:pPr>
      <w:r>
        <w:rPr>
          <w:rFonts w:hint="eastAsia"/>
        </w:rPr>
        <w:tab/>
        <w:t xml:space="preserve">  if (turn==HUMAN_PLAYER || (turn==COMPUTER_PLAYER &amp;&amp; status==PVP)) {</w:t>
      </w:r>
    </w:p>
    <w:p w14:paraId="15443BDE" w14:textId="77777777" w:rsidR="00DE1CEE" w:rsidRDefault="00DE1CEE" w:rsidP="00DE1CEE">
      <w:pPr>
        <w:rPr>
          <w:rFonts w:hint="eastAsia"/>
        </w:rPr>
      </w:pPr>
      <w:r>
        <w:rPr>
          <w:rFonts w:hint="eastAsia"/>
        </w:rPr>
        <w:tab/>
      </w:r>
      <w:r>
        <w:rPr>
          <w:rFonts w:hint="eastAsia"/>
        </w:rPr>
        <w:tab/>
        <w:t xml:space="preserve">  do {</w:t>
      </w:r>
    </w:p>
    <w:p w14:paraId="75B981F2" w14:textId="77777777" w:rsidR="00DE1CEE" w:rsidRDefault="00DE1CEE" w:rsidP="00DE1CEE">
      <w:pPr>
        <w:rPr>
          <w:rFonts w:hint="eastAsia"/>
        </w:rPr>
      </w:pPr>
      <w:r>
        <w:rPr>
          <w:rFonts w:hint="eastAsia"/>
        </w:rPr>
        <w:tab/>
      </w:r>
      <w:r>
        <w:rPr>
          <w:rFonts w:hint="eastAsia"/>
        </w:rPr>
        <w:tab/>
      </w:r>
      <w:r>
        <w:rPr>
          <w:rFonts w:hint="eastAsia"/>
        </w:rPr>
        <w:tab/>
        <w:t xml:space="preserve">  if (turn==COMPUTER_PLAYER &amp;&amp; status==PVC)</w:t>
      </w:r>
    </w:p>
    <w:p w14:paraId="68BB19FF" w14:textId="77777777" w:rsidR="00DE1CEE" w:rsidRDefault="00DE1CEE" w:rsidP="00DE1CEE">
      <w:pPr>
        <w:rPr>
          <w:rFonts w:hint="eastAsia"/>
        </w:rPr>
      </w:pPr>
      <w:r>
        <w:rPr>
          <w:rFonts w:hint="eastAsia"/>
        </w:rPr>
        <w:tab/>
      </w:r>
      <w:r>
        <w:rPr>
          <w:rFonts w:hint="eastAsia"/>
        </w:rPr>
        <w:tab/>
      </w:r>
      <w:r>
        <w:rPr>
          <w:rFonts w:hint="eastAsia"/>
        </w:rPr>
        <w:tab/>
        <w:t xml:space="preserve">  </w:t>
      </w:r>
      <w:r>
        <w:rPr>
          <w:rFonts w:hint="eastAsia"/>
        </w:rPr>
        <w:tab/>
        <w:t xml:space="preserve">  break;</w:t>
      </w:r>
    </w:p>
    <w:p w14:paraId="6CE139DB" w14:textId="77777777" w:rsidR="00DE1CEE" w:rsidRDefault="00DE1CEE" w:rsidP="00DE1CEE">
      <w:pPr>
        <w:rPr>
          <w:rFonts w:hint="eastAsia"/>
        </w:rPr>
      </w:pPr>
      <w:r>
        <w:rPr>
          <w:rFonts w:hint="eastAsia"/>
        </w:rPr>
        <w:tab/>
      </w:r>
      <w:r>
        <w:rPr>
          <w:rFonts w:hint="eastAsia"/>
        </w:rPr>
        <w:tab/>
        <w:t xml:space="preserve">      dip_check=XGpio_DiscreteRead(&amp;dip, 1);</w:t>
      </w:r>
    </w:p>
    <w:p w14:paraId="177567D1" w14:textId="77777777" w:rsidR="00DE1CEE" w:rsidRDefault="00DE1CEE" w:rsidP="00DE1CEE">
      <w:pPr>
        <w:rPr>
          <w:rFonts w:hint="eastAsia"/>
        </w:rPr>
      </w:pPr>
      <w:r>
        <w:rPr>
          <w:rFonts w:hint="eastAsia"/>
        </w:rPr>
        <w:tab/>
        <w:t xml:space="preserve">          StatusReg = XPs2_GetStatus(&amp;Ps2Inst);</w:t>
      </w:r>
    </w:p>
    <w:p w14:paraId="0E1C8E14" w14:textId="77777777" w:rsidR="00DE1CEE" w:rsidRDefault="00DE1CEE" w:rsidP="00DE1CEE">
      <w:pPr>
        <w:rPr>
          <w:rFonts w:hint="eastAsia"/>
        </w:rPr>
      </w:pPr>
      <w:r>
        <w:rPr>
          <w:rFonts w:hint="eastAsia"/>
        </w:rPr>
        <w:tab/>
        <w:t xml:space="preserve">      }while((StatusReg &amp; XPS2_STATUS_RX_FULL) == 0);</w:t>
      </w:r>
    </w:p>
    <w:p w14:paraId="78833DE0" w14:textId="77777777" w:rsidR="00DE1CEE" w:rsidRDefault="00DE1CEE" w:rsidP="00DE1CEE">
      <w:pPr>
        <w:rPr>
          <w:rFonts w:hint="eastAsia"/>
        </w:rPr>
      </w:pPr>
      <w:r>
        <w:rPr>
          <w:rFonts w:hint="eastAsia"/>
        </w:rPr>
        <w:tab/>
        <w:t xml:space="preserve">      BytesReceived = XPs2_Recv(&amp;Ps2Inst, &amp;RxBuffer, 1);</w:t>
      </w:r>
    </w:p>
    <w:p w14:paraId="5DE9A572" w14:textId="77777777" w:rsidR="00DE1CEE" w:rsidRDefault="00DE1CEE" w:rsidP="00DE1CEE">
      <w:pPr>
        <w:rPr>
          <w:rFonts w:hint="eastAsia"/>
        </w:rPr>
      </w:pPr>
      <w:r>
        <w:rPr>
          <w:rFonts w:hint="eastAsia"/>
        </w:rPr>
        <w:tab/>
        <w:t xml:space="preserve">      key_count=(key_count+1)%3;</w:t>
      </w:r>
    </w:p>
    <w:p w14:paraId="677CF5FB" w14:textId="77777777" w:rsidR="00DE1CEE" w:rsidRDefault="00DE1CEE" w:rsidP="00DE1CEE">
      <w:pPr>
        <w:rPr>
          <w:rFonts w:hint="eastAsia"/>
        </w:rPr>
      </w:pPr>
      <w:r>
        <w:rPr>
          <w:rFonts w:hint="eastAsia"/>
        </w:rPr>
        <w:tab/>
        <w:t xml:space="preserve">      if (key_count==0) {</w:t>
      </w:r>
    </w:p>
    <w:p w14:paraId="3FF589C8" w14:textId="77777777" w:rsidR="00DE1CEE" w:rsidRDefault="00DE1CEE" w:rsidP="00DE1CEE">
      <w:pPr>
        <w:rPr>
          <w:rFonts w:hint="eastAsia"/>
        </w:rPr>
      </w:pPr>
      <w:r>
        <w:rPr>
          <w:rFonts w:hint="eastAsia"/>
        </w:rPr>
        <w:tab/>
        <w:t xml:space="preserve">    </w:t>
      </w:r>
      <w:r>
        <w:rPr>
          <w:rFonts w:hint="eastAsia"/>
        </w:rPr>
        <w:tab/>
        <w:t xml:space="preserve">  if (RxBuffer==0x21&amp;&amp; win_flag==0) {</w:t>
      </w:r>
    </w:p>
    <w:p w14:paraId="49B39133" w14:textId="77777777" w:rsidR="00DE1CEE" w:rsidRDefault="00DE1CEE" w:rsidP="00DE1CEE">
      <w:pPr>
        <w:rPr>
          <w:rFonts w:hint="eastAsia"/>
        </w:rPr>
      </w:pPr>
      <w:r>
        <w:rPr>
          <w:rFonts w:hint="eastAsia"/>
        </w:rPr>
        <w:tab/>
        <w:t xml:space="preserve">    </w:t>
      </w:r>
      <w:r>
        <w:rPr>
          <w:rFonts w:hint="eastAsia"/>
        </w:rPr>
        <w:tab/>
      </w:r>
      <w:r>
        <w:rPr>
          <w:rFonts w:hint="eastAsia"/>
        </w:rPr>
        <w:tab/>
        <w:t xml:space="preserve">  DrawNumber(level,6,18,EMPTY);</w:t>
      </w:r>
    </w:p>
    <w:p w14:paraId="08D63FAD" w14:textId="77777777" w:rsidR="00DE1CEE" w:rsidRDefault="00DE1CEE" w:rsidP="00DE1CEE">
      <w:pPr>
        <w:rPr>
          <w:rFonts w:hint="eastAsia"/>
        </w:rPr>
      </w:pPr>
    </w:p>
    <w:p w14:paraId="1E5583C6" w14:textId="77777777" w:rsidR="00DE1CEE" w:rsidRDefault="00DE1CEE" w:rsidP="00DE1CEE">
      <w:pPr>
        <w:rPr>
          <w:rFonts w:hint="eastAsia"/>
        </w:rPr>
      </w:pPr>
      <w:r>
        <w:rPr>
          <w:rFonts w:hint="eastAsia"/>
        </w:rPr>
        <w:lastRenderedPageBreak/>
        <w:tab/>
        <w:t xml:space="preserve">    </w:t>
      </w:r>
      <w:r>
        <w:rPr>
          <w:rFonts w:hint="eastAsia"/>
        </w:rPr>
        <w:tab/>
      </w:r>
      <w:r>
        <w:rPr>
          <w:rFonts w:hint="eastAsia"/>
        </w:rPr>
        <w:tab/>
        <w:t xml:space="preserve">  if(level==1)</w:t>
      </w:r>
    </w:p>
    <w:p w14:paraId="51AD180C" w14:textId="77777777" w:rsidR="00DE1CEE" w:rsidRDefault="00DE1CEE" w:rsidP="00DE1CEE">
      <w:pPr>
        <w:rPr>
          <w:rFonts w:hint="eastAsia"/>
        </w:rPr>
      </w:pPr>
      <w:r>
        <w:rPr>
          <w:rFonts w:hint="eastAsia"/>
        </w:rPr>
        <w:tab/>
        <w:t xml:space="preserve">    </w:t>
      </w:r>
      <w:r>
        <w:rPr>
          <w:rFonts w:hint="eastAsia"/>
        </w:rPr>
        <w:tab/>
      </w:r>
      <w:r>
        <w:rPr>
          <w:rFonts w:hint="eastAsia"/>
        </w:rPr>
        <w:tab/>
      </w:r>
      <w:r>
        <w:rPr>
          <w:rFonts w:hint="eastAsia"/>
        </w:rPr>
        <w:tab/>
        <w:t xml:space="preserve">  level=2;</w:t>
      </w:r>
    </w:p>
    <w:p w14:paraId="78806B62" w14:textId="77777777" w:rsidR="00DE1CEE" w:rsidRDefault="00DE1CEE" w:rsidP="00DE1CEE">
      <w:pPr>
        <w:rPr>
          <w:rFonts w:hint="eastAsia"/>
        </w:rPr>
      </w:pPr>
      <w:r>
        <w:rPr>
          <w:rFonts w:hint="eastAsia"/>
        </w:rPr>
        <w:tab/>
        <w:t xml:space="preserve">    </w:t>
      </w:r>
      <w:r>
        <w:rPr>
          <w:rFonts w:hint="eastAsia"/>
        </w:rPr>
        <w:tab/>
      </w:r>
      <w:r>
        <w:rPr>
          <w:rFonts w:hint="eastAsia"/>
        </w:rPr>
        <w:tab/>
        <w:t xml:space="preserve">  else if(level==2)</w:t>
      </w:r>
    </w:p>
    <w:p w14:paraId="71A4856F" w14:textId="77777777" w:rsidR="00DE1CEE" w:rsidRDefault="00DE1CEE" w:rsidP="00DE1CEE">
      <w:pPr>
        <w:rPr>
          <w:rFonts w:hint="eastAsia"/>
        </w:rPr>
      </w:pPr>
      <w:r>
        <w:rPr>
          <w:rFonts w:hint="eastAsia"/>
        </w:rPr>
        <w:tab/>
        <w:t xml:space="preserve">    </w:t>
      </w:r>
      <w:r>
        <w:rPr>
          <w:rFonts w:hint="eastAsia"/>
        </w:rPr>
        <w:tab/>
      </w:r>
      <w:r>
        <w:rPr>
          <w:rFonts w:hint="eastAsia"/>
        </w:rPr>
        <w:tab/>
      </w:r>
      <w:r>
        <w:rPr>
          <w:rFonts w:hint="eastAsia"/>
        </w:rPr>
        <w:tab/>
        <w:t xml:space="preserve">  level=3;</w:t>
      </w:r>
    </w:p>
    <w:p w14:paraId="4F9FF6D3" w14:textId="77777777" w:rsidR="00DE1CEE" w:rsidRDefault="00DE1CEE" w:rsidP="00DE1CEE">
      <w:pPr>
        <w:rPr>
          <w:rFonts w:hint="eastAsia"/>
        </w:rPr>
      </w:pPr>
      <w:r>
        <w:rPr>
          <w:rFonts w:hint="eastAsia"/>
        </w:rPr>
        <w:tab/>
        <w:t xml:space="preserve">    </w:t>
      </w:r>
      <w:r>
        <w:rPr>
          <w:rFonts w:hint="eastAsia"/>
        </w:rPr>
        <w:tab/>
      </w:r>
      <w:r>
        <w:rPr>
          <w:rFonts w:hint="eastAsia"/>
        </w:rPr>
        <w:tab/>
        <w:t xml:space="preserve">  else</w:t>
      </w:r>
    </w:p>
    <w:p w14:paraId="46CCCE19" w14:textId="77777777" w:rsidR="00DE1CEE" w:rsidRDefault="00DE1CEE" w:rsidP="00DE1CEE">
      <w:pPr>
        <w:rPr>
          <w:rFonts w:hint="eastAsia"/>
        </w:rPr>
      </w:pPr>
      <w:r>
        <w:rPr>
          <w:rFonts w:hint="eastAsia"/>
        </w:rPr>
        <w:tab/>
        <w:t xml:space="preserve">    </w:t>
      </w:r>
      <w:r>
        <w:rPr>
          <w:rFonts w:hint="eastAsia"/>
        </w:rPr>
        <w:tab/>
      </w:r>
      <w:r>
        <w:rPr>
          <w:rFonts w:hint="eastAsia"/>
        </w:rPr>
        <w:tab/>
      </w:r>
      <w:r>
        <w:rPr>
          <w:rFonts w:hint="eastAsia"/>
        </w:rPr>
        <w:tab/>
        <w:t xml:space="preserve">  level=1;</w:t>
      </w:r>
    </w:p>
    <w:p w14:paraId="3A0B7FEE" w14:textId="77777777" w:rsidR="00DE1CEE" w:rsidRDefault="00DE1CEE" w:rsidP="00DE1CEE">
      <w:pPr>
        <w:rPr>
          <w:rFonts w:hint="eastAsia"/>
        </w:rPr>
      </w:pPr>
    </w:p>
    <w:p w14:paraId="6637A80C" w14:textId="77777777" w:rsidR="00DE1CEE" w:rsidRDefault="00DE1CEE" w:rsidP="00DE1CEE">
      <w:pPr>
        <w:rPr>
          <w:rFonts w:hint="eastAsia"/>
        </w:rPr>
      </w:pPr>
      <w:r>
        <w:rPr>
          <w:rFonts w:hint="eastAsia"/>
        </w:rPr>
        <w:tab/>
        <w:t xml:space="preserve">    </w:t>
      </w:r>
      <w:r>
        <w:rPr>
          <w:rFonts w:hint="eastAsia"/>
        </w:rPr>
        <w:tab/>
      </w:r>
      <w:r>
        <w:rPr>
          <w:rFonts w:hint="eastAsia"/>
        </w:rPr>
        <w:tab/>
        <w:t xml:space="preserve">  if(status==PVC )</w:t>
      </w:r>
    </w:p>
    <w:p w14:paraId="0036C55B" w14:textId="77777777" w:rsidR="00DE1CEE" w:rsidRDefault="00DE1CEE" w:rsidP="00DE1CEE">
      <w:pPr>
        <w:rPr>
          <w:rFonts w:hint="eastAsia"/>
        </w:rPr>
      </w:pPr>
      <w:r>
        <w:rPr>
          <w:rFonts w:hint="eastAsia"/>
        </w:rPr>
        <w:tab/>
        <w:t xml:space="preserve">    </w:t>
      </w:r>
      <w:r>
        <w:rPr>
          <w:rFonts w:hint="eastAsia"/>
        </w:rPr>
        <w:tab/>
      </w:r>
      <w:r>
        <w:rPr>
          <w:rFonts w:hint="eastAsia"/>
        </w:rPr>
        <w:tab/>
        <w:t xml:space="preserve">  DrawNumber(level,6,18,0);</w:t>
      </w:r>
    </w:p>
    <w:p w14:paraId="503DE43D" w14:textId="77777777" w:rsidR="00DE1CEE" w:rsidRDefault="00DE1CEE" w:rsidP="00DE1CEE">
      <w:pPr>
        <w:rPr>
          <w:rFonts w:hint="eastAsia"/>
        </w:rPr>
      </w:pPr>
      <w:r>
        <w:rPr>
          <w:rFonts w:hint="eastAsia"/>
        </w:rPr>
        <w:tab/>
        <w:t xml:space="preserve">    </w:t>
      </w:r>
      <w:r>
        <w:rPr>
          <w:rFonts w:hint="eastAsia"/>
        </w:rPr>
        <w:tab/>
      </w:r>
      <w:r>
        <w:rPr>
          <w:rFonts w:hint="eastAsia"/>
        </w:rPr>
        <w:tab/>
        <w:t xml:space="preserve">  else if(status==CVP)</w:t>
      </w:r>
    </w:p>
    <w:p w14:paraId="7169CA21" w14:textId="77777777" w:rsidR="00DE1CEE" w:rsidRDefault="00DE1CEE" w:rsidP="00DE1CEE">
      <w:pPr>
        <w:rPr>
          <w:rFonts w:hint="eastAsia"/>
        </w:rPr>
      </w:pPr>
      <w:r>
        <w:rPr>
          <w:rFonts w:hint="eastAsia"/>
        </w:rPr>
        <w:tab/>
      </w:r>
      <w:r>
        <w:rPr>
          <w:rFonts w:hint="eastAsia"/>
        </w:rPr>
        <w:tab/>
      </w:r>
      <w:r>
        <w:rPr>
          <w:rFonts w:hint="eastAsia"/>
        </w:rPr>
        <w:tab/>
        <w:t xml:space="preserve">      DrawNumber(level,6,18,1);</w:t>
      </w:r>
    </w:p>
    <w:p w14:paraId="027C57A4" w14:textId="77777777" w:rsidR="00DE1CEE" w:rsidRDefault="00DE1CEE" w:rsidP="00DE1CEE">
      <w:pPr>
        <w:rPr>
          <w:rFonts w:hint="eastAsia"/>
        </w:rPr>
      </w:pPr>
      <w:r>
        <w:rPr>
          <w:rFonts w:hint="eastAsia"/>
        </w:rPr>
        <w:tab/>
        <w:t xml:space="preserve">    </w:t>
      </w:r>
      <w:r>
        <w:rPr>
          <w:rFonts w:hint="eastAsia"/>
        </w:rPr>
        <w:tab/>
      </w:r>
      <w:r>
        <w:rPr>
          <w:rFonts w:hint="eastAsia"/>
        </w:rPr>
        <w:tab/>
        <w:t xml:space="preserve">  else</w:t>
      </w:r>
    </w:p>
    <w:p w14:paraId="773AE798" w14:textId="77777777" w:rsidR="00DE1CEE" w:rsidRDefault="00DE1CEE" w:rsidP="00DE1CEE">
      <w:pPr>
        <w:rPr>
          <w:rFonts w:hint="eastAsia"/>
        </w:rPr>
      </w:pPr>
      <w:r>
        <w:rPr>
          <w:rFonts w:hint="eastAsia"/>
        </w:rPr>
        <w:tab/>
        <w:t xml:space="preserve">    </w:t>
      </w:r>
      <w:r>
        <w:rPr>
          <w:rFonts w:hint="eastAsia"/>
        </w:rPr>
        <w:tab/>
      </w:r>
      <w:r>
        <w:rPr>
          <w:rFonts w:hint="eastAsia"/>
        </w:rPr>
        <w:tab/>
        <w:t xml:space="preserve">  DrawNumber(level,6,18,EMPTY);</w:t>
      </w:r>
    </w:p>
    <w:p w14:paraId="29D3BB31" w14:textId="77777777" w:rsidR="00DE1CEE" w:rsidRDefault="00DE1CEE" w:rsidP="00DE1CEE">
      <w:pPr>
        <w:rPr>
          <w:rFonts w:hint="eastAsia"/>
        </w:rPr>
      </w:pPr>
    </w:p>
    <w:p w14:paraId="3AC112DB" w14:textId="77777777" w:rsidR="00DE1CEE" w:rsidRDefault="00DE1CEE" w:rsidP="00DE1CEE">
      <w:pPr>
        <w:rPr>
          <w:rFonts w:hint="eastAsia"/>
        </w:rPr>
      </w:pPr>
      <w:r>
        <w:rPr>
          <w:rFonts w:hint="eastAsia"/>
        </w:rPr>
        <w:tab/>
        <w:t xml:space="preserve">    </w:t>
      </w:r>
      <w:r>
        <w:rPr>
          <w:rFonts w:hint="eastAsia"/>
        </w:rPr>
        <w:tab/>
        <w:t xml:space="preserve">  }</w:t>
      </w:r>
    </w:p>
    <w:p w14:paraId="1BFD1D0C" w14:textId="77777777" w:rsidR="00DE1CEE" w:rsidRDefault="00DE1CEE" w:rsidP="00DE1CEE">
      <w:pPr>
        <w:rPr>
          <w:rFonts w:hint="eastAsia"/>
        </w:rPr>
      </w:pPr>
      <w:r>
        <w:rPr>
          <w:rFonts w:hint="eastAsia"/>
        </w:rPr>
        <w:tab/>
      </w:r>
      <w:r>
        <w:rPr>
          <w:rFonts w:hint="eastAsia"/>
        </w:rPr>
        <w:tab/>
        <w:t xml:space="preserve">      if (RxBuffer==0x1D &amp;&amp; win_flag==0) {</w:t>
      </w:r>
    </w:p>
    <w:p w14:paraId="585025C2" w14:textId="77777777" w:rsidR="00DE1CEE" w:rsidRDefault="00DE1CEE" w:rsidP="00DE1CEE">
      <w:pPr>
        <w:rPr>
          <w:rFonts w:hint="eastAsia"/>
        </w:rPr>
      </w:pPr>
      <w:r>
        <w:rPr>
          <w:rFonts w:hint="eastAsia"/>
        </w:rPr>
        <w:tab/>
      </w:r>
      <w:r>
        <w:rPr>
          <w:rFonts w:hint="eastAsia"/>
        </w:rPr>
        <w:tab/>
      </w:r>
      <w:r>
        <w:rPr>
          <w:rFonts w:hint="eastAsia"/>
        </w:rPr>
        <w:tab/>
        <w:t xml:space="preserve">      EraseCursor(x_cur, y_cur);</w:t>
      </w:r>
    </w:p>
    <w:p w14:paraId="15C5597F" w14:textId="77777777" w:rsidR="00DE1CEE" w:rsidRDefault="00DE1CEE" w:rsidP="00DE1CEE">
      <w:pPr>
        <w:rPr>
          <w:rFonts w:hint="eastAsia"/>
        </w:rPr>
      </w:pPr>
      <w:r>
        <w:rPr>
          <w:rFonts w:hint="eastAsia"/>
        </w:rPr>
        <w:tab/>
      </w:r>
      <w:r>
        <w:rPr>
          <w:rFonts w:hint="eastAsia"/>
        </w:rPr>
        <w:tab/>
        <w:t xml:space="preserve">          if (y_cur&lt;=0)</w:t>
      </w:r>
    </w:p>
    <w:p w14:paraId="4F0724B1"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y_cur=14;</w:t>
      </w:r>
    </w:p>
    <w:p w14:paraId="6017860C" w14:textId="77777777" w:rsidR="00DE1CEE" w:rsidRDefault="00DE1CEE" w:rsidP="00DE1CEE">
      <w:pPr>
        <w:rPr>
          <w:rFonts w:hint="eastAsia"/>
        </w:rPr>
      </w:pPr>
      <w:r>
        <w:rPr>
          <w:rFonts w:hint="eastAsia"/>
        </w:rPr>
        <w:tab/>
      </w:r>
      <w:r>
        <w:rPr>
          <w:rFonts w:hint="eastAsia"/>
        </w:rPr>
        <w:tab/>
        <w:t xml:space="preserve">          else</w:t>
      </w:r>
    </w:p>
    <w:p w14:paraId="017E5BD8"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y_cur--;</w:t>
      </w:r>
    </w:p>
    <w:p w14:paraId="67962D01" w14:textId="77777777" w:rsidR="00DE1CEE" w:rsidRDefault="00DE1CEE" w:rsidP="00DE1CEE">
      <w:pPr>
        <w:rPr>
          <w:rFonts w:hint="eastAsia"/>
        </w:rPr>
      </w:pPr>
      <w:r>
        <w:rPr>
          <w:rFonts w:hint="eastAsia"/>
        </w:rPr>
        <w:tab/>
      </w:r>
      <w:r>
        <w:rPr>
          <w:rFonts w:hint="eastAsia"/>
        </w:rPr>
        <w:tab/>
        <w:t xml:space="preserve">          DrawChess(x_cur, y_cur, CURSOR);</w:t>
      </w:r>
    </w:p>
    <w:p w14:paraId="074980C5" w14:textId="77777777" w:rsidR="00DE1CEE" w:rsidRDefault="00DE1CEE" w:rsidP="00DE1CEE">
      <w:pPr>
        <w:rPr>
          <w:rFonts w:hint="eastAsia"/>
        </w:rPr>
      </w:pPr>
      <w:r>
        <w:rPr>
          <w:rFonts w:hint="eastAsia"/>
        </w:rPr>
        <w:tab/>
      </w:r>
      <w:r>
        <w:rPr>
          <w:rFonts w:hint="eastAsia"/>
        </w:rPr>
        <w:tab/>
        <w:t xml:space="preserve">      }</w:t>
      </w:r>
    </w:p>
    <w:p w14:paraId="29DDB8BE" w14:textId="77777777" w:rsidR="00DE1CEE" w:rsidRDefault="00DE1CEE" w:rsidP="00DE1CEE">
      <w:pPr>
        <w:rPr>
          <w:rFonts w:hint="eastAsia"/>
        </w:rPr>
      </w:pPr>
      <w:r>
        <w:rPr>
          <w:rFonts w:hint="eastAsia"/>
        </w:rPr>
        <w:tab/>
      </w:r>
      <w:r>
        <w:rPr>
          <w:rFonts w:hint="eastAsia"/>
        </w:rPr>
        <w:tab/>
        <w:t xml:space="preserve">      if (RxBuffer==0x1B &amp;&amp; win_flag==0) {</w:t>
      </w:r>
    </w:p>
    <w:p w14:paraId="3A052D30"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EraseCursor(x_cur, y_cur);</w:t>
      </w:r>
    </w:p>
    <w:p w14:paraId="73A34DF2"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if (y_cur&gt;=14)</w:t>
      </w:r>
    </w:p>
    <w:p w14:paraId="5AF23001"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y_cur=0;</w:t>
      </w:r>
    </w:p>
    <w:p w14:paraId="18287034"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else</w:t>
      </w:r>
    </w:p>
    <w:p w14:paraId="62654C90"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y_cur++;</w:t>
      </w:r>
    </w:p>
    <w:p w14:paraId="633709B3"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DrawChess(x_cur, y_cur, CURSOR);</w:t>
      </w:r>
    </w:p>
    <w:p w14:paraId="517C0C9D" w14:textId="77777777" w:rsidR="00DE1CEE" w:rsidRDefault="00DE1CEE" w:rsidP="00DE1CEE">
      <w:pPr>
        <w:rPr>
          <w:rFonts w:hint="eastAsia"/>
        </w:rPr>
      </w:pPr>
      <w:r>
        <w:rPr>
          <w:rFonts w:hint="eastAsia"/>
        </w:rPr>
        <w:lastRenderedPageBreak/>
        <w:tab/>
      </w:r>
      <w:r>
        <w:rPr>
          <w:rFonts w:hint="eastAsia"/>
        </w:rPr>
        <w:tab/>
        <w:t xml:space="preserve">      }</w:t>
      </w:r>
    </w:p>
    <w:p w14:paraId="1EFCD527" w14:textId="77777777" w:rsidR="00DE1CEE" w:rsidRDefault="00DE1CEE" w:rsidP="00DE1CEE">
      <w:pPr>
        <w:rPr>
          <w:rFonts w:hint="eastAsia"/>
        </w:rPr>
      </w:pPr>
      <w:r>
        <w:rPr>
          <w:rFonts w:hint="eastAsia"/>
        </w:rPr>
        <w:tab/>
      </w:r>
      <w:r>
        <w:rPr>
          <w:rFonts w:hint="eastAsia"/>
        </w:rPr>
        <w:tab/>
        <w:t xml:space="preserve">      if (RxBuffer==0x1C &amp;&amp; win_flag==0) {</w:t>
      </w:r>
    </w:p>
    <w:p w14:paraId="648A0525"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EraseCursor(x_cur, y_cur);</w:t>
      </w:r>
    </w:p>
    <w:p w14:paraId="1DF43D53"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if (x_cur&lt;=0)</w:t>
      </w:r>
    </w:p>
    <w:p w14:paraId="3DE16DAC"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x_cur=14;</w:t>
      </w:r>
    </w:p>
    <w:p w14:paraId="0C393522"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else</w:t>
      </w:r>
    </w:p>
    <w:p w14:paraId="09B7FE12" w14:textId="77777777" w:rsidR="00DE1CEE" w:rsidRDefault="00DE1CEE" w:rsidP="00DE1CEE">
      <w:pPr>
        <w:rPr>
          <w:rFonts w:hint="eastAsia"/>
        </w:rPr>
      </w:pPr>
      <w:r>
        <w:rPr>
          <w:rFonts w:hint="eastAsia"/>
        </w:rPr>
        <w:tab/>
      </w:r>
      <w:r>
        <w:rPr>
          <w:rFonts w:hint="eastAsia"/>
        </w:rPr>
        <w:tab/>
        <w:t xml:space="preserve">  </w:t>
      </w:r>
      <w:r>
        <w:rPr>
          <w:rFonts w:hint="eastAsia"/>
        </w:rPr>
        <w:tab/>
      </w:r>
      <w:r>
        <w:rPr>
          <w:rFonts w:hint="eastAsia"/>
        </w:rPr>
        <w:tab/>
        <w:t xml:space="preserve">      x_cur--;</w:t>
      </w:r>
    </w:p>
    <w:p w14:paraId="729AAC29"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DrawChess(x_cur, y_cur, CURSOR);</w:t>
      </w:r>
    </w:p>
    <w:p w14:paraId="32CBA6DE" w14:textId="77777777" w:rsidR="00DE1CEE" w:rsidRDefault="00DE1CEE" w:rsidP="00DE1CEE">
      <w:pPr>
        <w:rPr>
          <w:rFonts w:hint="eastAsia"/>
        </w:rPr>
      </w:pPr>
      <w:r>
        <w:rPr>
          <w:rFonts w:hint="eastAsia"/>
        </w:rPr>
        <w:tab/>
      </w:r>
      <w:r>
        <w:rPr>
          <w:rFonts w:hint="eastAsia"/>
        </w:rPr>
        <w:tab/>
        <w:t xml:space="preserve">      }</w:t>
      </w:r>
    </w:p>
    <w:p w14:paraId="49CD63CC" w14:textId="77777777" w:rsidR="00DE1CEE" w:rsidRDefault="00DE1CEE" w:rsidP="00DE1CEE">
      <w:pPr>
        <w:rPr>
          <w:rFonts w:hint="eastAsia"/>
        </w:rPr>
      </w:pPr>
      <w:r>
        <w:rPr>
          <w:rFonts w:hint="eastAsia"/>
        </w:rPr>
        <w:tab/>
      </w:r>
      <w:r>
        <w:rPr>
          <w:rFonts w:hint="eastAsia"/>
        </w:rPr>
        <w:tab/>
        <w:t xml:space="preserve">      if (RxBuffer==0x23 &amp;&amp; win_flag==0) {</w:t>
      </w:r>
    </w:p>
    <w:p w14:paraId="677A5815"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EraseCursor(x_cur, y_cur);</w:t>
      </w:r>
    </w:p>
    <w:p w14:paraId="5B9208B3"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if (x_cur&gt;=14)</w:t>
      </w:r>
    </w:p>
    <w:p w14:paraId="0C64AA86"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x_cur=0;</w:t>
      </w:r>
    </w:p>
    <w:p w14:paraId="0CEE94F3"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else</w:t>
      </w:r>
    </w:p>
    <w:p w14:paraId="37D4DF95" w14:textId="77777777" w:rsidR="00DE1CEE" w:rsidRDefault="00DE1CEE" w:rsidP="00DE1CEE">
      <w:pPr>
        <w:rPr>
          <w:rFonts w:hint="eastAsia"/>
        </w:rPr>
      </w:pPr>
      <w:r>
        <w:rPr>
          <w:rFonts w:hint="eastAsia"/>
        </w:rPr>
        <w:tab/>
      </w:r>
      <w:r>
        <w:rPr>
          <w:rFonts w:hint="eastAsia"/>
        </w:rPr>
        <w:tab/>
        <w:t xml:space="preserve">  </w:t>
      </w:r>
      <w:r>
        <w:rPr>
          <w:rFonts w:hint="eastAsia"/>
        </w:rPr>
        <w:tab/>
      </w:r>
      <w:r>
        <w:rPr>
          <w:rFonts w:hint="eastAsia"/>
        </w:rPr>
        <w:tab/>
        <w:t xml:space="preserve">      x_cur++;</w:t>
      </w:r>
    </w:p>
    <w:p w14:paraId="7C921E88"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DrawChess(x_cur, y_cur, CURSOR);</w:t>
      </w:r>
    </w:p>
    <w:p w14:paraId="0CAA4B95" w14:textId="77777777" w:rsidR="00DE1CEE" w:rsidRDefault="00DE1CEE" w:rsidP="00DE1CEE">
      <w:pPr>
        <w:rPr>
          <w:rFonts w:hint="eastAsia"/>
        </w:rPr>
      </w:pPr>
      <w:r>
        <w:rPr>
          <w:rFonts w:hint="eastAsia"/>
        </w:rPr>
        <w:tab/>
      </w:r>
      <w:r>
        <w:rPr>
          <w:rFonts w:hint="eastAsia"/>
        </w:rPr>
        <w:tab/>
        <w:t xml:space="preserve">      }</w:t>
      </w:r>
    </w:p>
    <w:p w14:paraId="7C22567C" w14:textId="77777777" w:rsidR="00DE1CEE" w:rsidRDefault="00DE1CEE" w:rsidP="00DE1CEE">
      <w:pPr>
        <w:rPr>
          <w:rFonts w:hint="eastAsia"/>
        </w:rPr>
      </w:pPr>
      <w:r>
        <w:rPr>
          <w:rFonts w:hint="eastAsia"/>
        </w:rPr>
        <w:tab/>
      </w:r>
      <w:r>
        <w:rPr>
          <w:rFonts w:hint="eastAsia"/>
        </w:rPr>
        <w:tab/>
        <w:t xml:space="preserve">      if (RxBuffer==0x5A &amp;&amp; win_flag==0) {</w:t>
      </w:r>
    </w:p>
    <w:p w14:paraId="4C5CDE90"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DrawBack(3,9,EMPTY);</w:t>
      </w:r>
    </w:p>
    <w:p w14:paraId="21D31C8C" w14:textId="77777777" w:rsidR="00DE1CEE" w:rsidRDefault="00DE1CEE" w:rsidP="00DE1CEE">
      <w:pPr>
        <w:rPr>
          <w:rFonts w:hint="eastAsia"/>
        </w:rPr>
      </w:pPr>
      <w:r>
        <w:rPr>
          <w:rFonts w:hint="eastAsia"/>
        </w:rPr>
        <w:tab/>
      </w:r>
      <w:r>
        <w:rPr>
          <w:rFonts w:hint="eastAsia"/>
        </w:rPr>
        <w:tab/>
      </w:r>
      <w:r>
        <w:rPr>
          <w:rFonts w:hint="eastAsia"/>
        </w:rPr>
        <w:tab/>
        <w:t xml:space="preserve">      if (board_state[x_cur][y_cur]==EMPTY) {</w:t>
      </w:r>
    </w:p>
    <w:p w14:paraId="3AFADF5B" w14:textId="77777777" w:rsidR="00DE1CEE" w:rsidRDefault="00DE1CEE" w:rsidP="00DE1CEE">
      <w:pPr>
        <w:rPr>
          <w:rFonts w:hint="eastAsia"/>
        </w:rPr>
      </w:pPr>
    </w:p>
    <w:p w14:paraId="45577E40" w14:textId="77777777" w:rsidR="00DE1CEE" w:rsidRDefault="00DE1CEE" w:rsidP="00DE1CEE">
      <w:pPr>
        <w:rPr>
          <w:rFonts w:hint="eastAsia"/>
        </w:rPr>
      </w:pPr>
      <w:r>
        <w:rPr>
          <w:rFonts w:hint="eastAsia"/>
        </w:rPr>
        <w:tab/>
      </w:r>
      <w:r>
        <w:rPr>
          <w:rFonts w:hint="eastAsia"/>
        </w:rPr>
        <w:tab/>
      </w:r>
      <w:r>
        <w:rPr>
          <w:rFonts w:hint="eastAsia"/>
        </w:rPr>
        <w:tab/>
        <w:t xml:space="preserve">  </w:t>
      </w:r>
      <w:r>
        <w:rPr>
          <w:rFonts w:hint="eastAsia"/>
        </w:rPr>
        <w:tab/>
        <w:t xml:space="preserve">      if(status==CVP)</w:t>
      </w:r>
    </w:p>
    <w:p w14:paraId="48932F12"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 xml:space="preserve">      DrawChess(x_cur, y_cur, 1-turn);</w:t>
      </w:r>
    </w:p>
    <w:p w14:paraId="5181ACDD" w14:textId="77777777" w:rsidR="00DE1CEE" w:rsidRDefault="00DE1CEE" w:rsidP="00DE1CEE">
      <w:pPr>
        <w:rPr>
          <w:rFonts w:hint="eastAsia"/>
        </w:rPr>
      </w:pPr>
      <w:r>
        <w:rPr>
          <w:rFonts w:hint="eastAsia"/>
        </w:rPr>
        <w:tab/>
      </w:r>
      <w:r>
        <w:rPr>
          <w:rFonts w:hint="eastAsia"/>
        </w:rPr>
        <w:tab/>
      </w:r>
      <w:r>
        <w:rPr>
          <w:rFonts w:hint="eastAsia"/>
        </w:rPr>
        <w:tab/>
        <w:t xml:space="preserve">  </w:t>
      </w:r>
      <w:r>
        <w:rPr>
          <w:rFonts w:hint="eastAsia"/>
        </w:rPr>
        <w:tab/>
        <w:t xml:space="preserve">      else</w:t>
      </w:r>
    </w:p>
    <w:p w14:paraId="76D186A1" w14:textId="77777777" w:rsidR="00DE1CEE" w:rsidRDefault="00DE1CEE" w:rsidP="00DE1CEE">
      <w:pPr>
        <w:rPr>
          <w:rFonts w:hint="eastAsia"/>
        </w:rPr>
      </w:pPr>
      <w:r>
        <w:rPr>
          <w:rFonts w:hint="eastAsia"/>
        </w:rPr>
        <w:tab/>
      </w:r>
      <w:r>
        <w:rPr>
          <w:rFonts w:hint="eastAsia"/>
        </w:rPr>
        <w:tab/>
      </w:r>
      <w:r>
        <w:rPr>
          <w:rFonts w:hint="eastAsia"/>
        </w:rPr>
        <w:tab/>
        <w:t xml:space="preserve">  </w:t>
      </w:r>
      <w:r>
        <w:rPr>
          <w:rFonts w:hint="eastAsia"/>
        </w:rPr>
        <w:tab/>
        <w:t xml:space="preserve">      DrawChess(x_cur, y_cur, turn);</w:t>
      </w:r>
    </w:p>
    <w:p w14:paraId="5F26C15A" w14:textId="77777777" w:rsidR="00DE1CEE" w:rsidRDefault="00DE1CEE" w:rsidP="00DE1CEE">
      <w:pPr>
        <w:rPr>
          <w:rFonts w:hint="eastAsia"/>
        </w:rPr>
      </w:pPr>
    </w:p>
    <w:p w14:paraId="6CD48511"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 xml:space="preserve">      board_state[x_cur][y_cur]=turn;</w:t>
      </w:r>
    </w:p>
    <w:p w14:paraId="3001C22E"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 xml:space="preserve">      board_record[BackTimes].x=x_cur;</w:t>
      </w:r>
    </w:p>
    <w:p w14:paraId="4E8332DB"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 xml:space="preserve">      board_record[BackTimes].y=y_cur;</w:t>
      </w:r>
    </w:p>
    <w:p w14:paraId="1A42D4BA"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 xml:space="preserve">      BackTimes++;</w:t>
      </w:r>
    </w:p>
    <w:p w14:paraId="10E79CE5" w14:textId="77777777" w:rsidR="00DE1CEE" w:rsidRDefault="00DE1CEE" w:rsidP="00DE1CEE">
      <w:pPr>
        <w:rPr>
          <w:rFonts w:hint="eastAsia"/>
        </w:rPr>
      </w:pPr>
      <w:r>
        <w:rPr>
          <w:rFonts w:hint="eastAsia"/>
        </w:rPr>
        <w:lastRenderedPageBreak/>
        <w:tab/>
      </w:r>
      <w:r>
        <w:rPr>
          <w:rFonts w:hint="eastAsia"/>
        </w:rPr>
        <w:tab/>
      </w:r>
      <w:r>
        <w:rPr>
          <w:rFonts w:hint="eastAsia"/>
        </w:rPr>
        <w:tab/>
      </w:r>
      <w:r>
        <w:rPr>
          <w:rFonts w:hint="eastAsia"/>
        </w:rPr>
        <w:tab/>
        <w:t xml:space="preserve">      count=0;</w:t>
      </w:r>
    </w:p>
    <w:p w14:paraId="207AAEF2"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 xml:space="preserve">      time0=0;</w:t>
      </w:r>
    </w:p>
    <w:p w14:paraId="1D9644C5"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 xml:space="preserve">      if (turn==COMPUTER_PLAYER)</w:t>
      </w:r>
    </w:p>
    <w:p w14:paraId="28D8FEA7"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 xml:space="preserve">    </w:t>
      </w:r>
      <w:r>
        <w:rPr>
          <w:rFonts w:hint="eastAsia"/>
        </w:rPr>
        <w:tab/>
        <w:t xml:space="preserve">  step_flag=1;</w:t>
      </w:r>
    </w:p>
    <w:p w14:paraId="27AE1247"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 xml:space="preserve">      if (CheckWin(x_cur,y_cur,turn)==1) {</w:t>
      </w:r>
    </w:p>
    <w:p w14:paraId="5BFFFDD1"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r>
      <w:r>
        <w:rPr>
          <w:rFonts w:hint="eastAsia"/>
        </w:rPr>
        <w:tab/>
        <w:t xml:space="preserve">      xil_printf("\r\nHuman Player wins!\r\n");</w:t>
      </w:r>
    </w:p>
    <w:p w14:paraId="06B91478"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r>
      <w:r>
        <w:rPr>
          <w:rFonts w:hint="eastAsia"/>
        </w:rPr>
        <w:tab/>
        <w:t xml:space="preserve">      win_flag=1;</w:t>
      </w:r>
    </w:p>
    <w:p w14:paraId="0552F565"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r>
      <w:r>
        <w:rPr>
          <w:rFonts w:hint="eastAsia"/>
        </w:rPr>
        <w:tab/>
        <w:t xml:space="preserve">      DrawWinning(0, 1, EMPTY);</w:t>
      </w:r>
    </w:p>
    <w:p w14:paraId="5A9CE733"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r>
      <w:r>
        <w:rPr>
          <w:rFonts w:hint="eastAsia"/>
        </w:rPr>
        <w:tab/>
        <w:t xml:space="preserve">      if(status==CVP)</w:t>
      </w:r>
    </w:p>
    <w:p w14:paraId="505E829E"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      DrawWinning(0, 1, 1-turn);</w:t>
      </w:r>
    </w:p>
    <w:p w14:paraId="54C5C13D"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r>
      <w:r>
        <w:rPr>
          <w:rFonts w:hint="eastAsia"/>
        </w:rPr>
        <w:tab/>
        <w:t xml:space="preserve">      else</w:t>
      </w:r>
    </w:p>
    <w:p w14:paraId="419312D5"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r>
      <w:r>
        <w:rPr>
          <w:rFonts w:hint="eastAsia"/>
        </w:rPr>
        <w:tab/>
        <w:t xml:space="preserve">          DrawWinning(0, 1, turn);</w:t>
      </w:r>
    </w:p>
    <w:p w14:paraId="42464EC5"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 xml:space="preserve">      }</w:t>
      </w:r>
    </w:p>
    <w:p w14:paraId="1E48A9CB"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 xml:space="preserve">      if (CheckBan(x_cur,y_cur,turn)==1){</w:t>
      </w:r>
    </w:p>
    <w:p w14:paraId="64A69C7F"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 xml:space="preserve">    </w:t>
      </w:r>
      <w:r>
        <w:rPr>
          <w:rFonts w:hint="eastAsia"/>
        </w:rPr>
        <w:tab/>
        <w:t xml:space="preserve">  xil_printf("\r\nComputer Player wins!\r\n");</w:t>
      </w:r>
    </w:p>
    <w:p w14:paraId="66CEA67A"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 xml:space="preserve">    </w:t>
      </w:r>
      <w:r>
        <w:rPr>
          <w:rFonts w:hint="eastAsia"/>
        </w:rPr>
        <w:tab/>
        <w:t xml:space="preserve">  win_flag=1;</w:t>
      </w:r>
    </w:p>
    <w:p w14:paraId="20D57734"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 xml:space="preserve">    </w:t>
      </w:r>
      <w:r>
        <w:rPr>
          <w:rFonts w:hint="eastAsia"/>
        </w:rPr>
        <w:tab/>
        <w:t xml:space="preserve">  DrawWinning(0, 1, EMPTY);</w:t>
      </w:r>
    </w:p>
    <w:p w14:paraId="384ADA69"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r>
      <w:r>
        <w:rPr>
          <w:rFonts w:hint="eastAsia"/>
        </w:rPr>
        <w:tab/>
        <w:t xml:space="preserve">      if(status==CVP)</w:t>
      </w:r>
    </w:p>
    <w:p w14:paraId="2AA9C3CA"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      DrawWinning(0, 1, turn);</w:t>
      </w:r>
    </w:p>
    <w:p w14:paraId="4DC8E776"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r>
      <w:r>
        <w:rPr>
          <w:rFonts w:hint="eastAsia"/>
        </w:rPr>
        <w:tab/>
        <w:t xml:space="preserve">      else</w:t>
      </w:r>
    </w:p>
    <w:p w14:paraId="2F6473DB"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r>
      <w:r>
        <w:rPr>
          <w:rFonts w:hint="eastAsia"/>
        </w:rPr>
        <w:tab/>
        <w:t xml:space="preserve">          DrawWinning(0, 1, 1-turn);</w:t>
      </w:r>
    </w:p>
    <w:p w14:paraId="3BBD782B"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 xml:space="preserve">      }</w:t>
      </w:r>
    </w:p>
    <w:p w14:paraId="6EB7DAC4"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 xml:space="preserve">      else {</w:t>
      </w:r>
    </w:p>
    <w:p w14:paraId="1E50868B"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 xml:space="preserve">    </w:t>
      </w:r>
      <w:r>
        <w:rPr>
          <w:rFonts w:hint="eastAsia"/>
        </w:rPr>
        <w:tab/>
        <w:t xml:space="preserve">  if (turn==HUMAN_PLAYER)</w:t>
      </w:r>
    </w:p>
    <w:p w14:paraId="1246475C"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 xml:space="preserve">    </w:t>
      </w:r>
      <w:r>
        <w:rPr>
          <w:rFonts w:hint="eastAsia"/>
        </w:rPr>
        <w:tab/>
      </w:r>
      <w:r>
        <w:rPr>
          <w:rFonts w:hint="eastAsia"/>
        </w:rPr>
        <w:tab/>
        <w:t xml:space="preserve">  turn=COMPUTER_PLAYER;</w:t>
      </w:r>
    </w:p>
    <w:p w14:paraId="2D2C4520"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 xml:space="preserve">    </w:t>
      </w:r>
      <w:r>
        <w:rPr>
          <w:rFonts w:hint="eastAsia"/>
        </w:rPr>
        <w:tab/>
        <w:t xml:space="preserve">  else</w:t>
      </w:r>
    </w:p>
    <w:p w14:paraId="1664B904"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 xml:space="preserve">    </w:t>
      </w:r>
      <w:r>
        <w:rPr>
          <w:rFonts w:hint="eastAsia"/>
        </w:rPr>
        <w:tab/>
      </w:r>
      <w:r>
        <w:rPr>
          <w:rFonts w:hint="eastAsia"/>
        </w:rPr>
        <w:tab/>
        <w:t xml:space="preserve">  turn=HUMAN_PLAYER;</w:t>
      </w:r>
    </w:p>
    <w:p w14:paraId="311A8082"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 xml:space="preserve">          xil_printf("\r\nComputer Player's turn!\r\n");</w:t>
      </w:r>
    </w:p>
    <w:p w14:paraId="60C0BB97"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 xml:space="preserve">      }</w:t>
      </w:r>
    </w:p>
    <w:p w14:paraId="5CE96AD1" w14:textId="77777777" w:rsidR="00DE1CEE" w:rsidRDefault="00DE1CEE" w:rsidP="00DE1CEE">
      <w:pPr>
        <w:rPr>
          <w:rFonts w:hint="eastAsia"/>
        </w:rPr>
      </w:pPr>
      <w:r>
        <w:rPr>
          <w:rFonts w:hint="eastAsia"/>
        </w:rPr>
        <w:tab/>
      </w:r>
      <w:r>
        <w:rPr>
          <w:rFonts w:hint="eastAsia"/>
        </w:rPr>
        <w:tab/>
      </w:r>
      <w:r>
        <w:rPr>
          <w:rFonts w:hint="eastAsia"/>
        </w:rPr>
        <w:tab/>
        <w:t xml:space="preserve">      }</w:t>
      </w:r>
    </w:p>
    <w:p w14:paraId="01B3C166" w14:textId="77777777" w:rsidR="00DE1CEE" w:rsidRDefault="00DE1CEE" w:rsidP="00DE1CEE">
      <w:pPr>
        <w:rPr>
          <w:rFonts w:hint="eastAsia"/>
        </w:rPr>
      </w:pPr>
      <w:r>
        <w:rPr>
          <w:rFonts w:hint="eastAsia"/>
        </w:rPr>
        <w:lastRenderedPageBreak/>
        <w:tab/>
      </w:r>
      <w:r>
        <w:rPr>
          <w:rFonts w:hint="eastAsia"/>
        </w:rPr>
        <w:tab/>
      </w:r>
      <w:r>
        <w:rPr>
          <w:rFonts w:hint="eastAsia"/>
        </w:rPr>
        <w:tab/>
        <w:t xml:space="preserve">  }</w:t>
      </w:r>
    </w:p>
    <w:p w14:paraId="680F27FD" w14:textId="77777777" w:rsidR="00DE1CEE" w:rsidRDefault="00DE1CEE" w:rsidP="00DE1CEE">
      <w:pPr>
        <w:rPr>
          <w:rFonts w:hint="eastAsia"/>
        </w:rPr>
      </w:pPr>
      <w:r>
        <w:rPr>
          <w:rFonts w:hint="eastAsia"/>
        </w:rPr>
        <w:tab/>
      </w:r>
      <w:r>
        <w:rPr>
          <w:rFonts w:hint="eastAsia"/>
        </w:rPr>
        <w:tab/>
        <w:t xml:space="preserve">      if (RxBuffer==0x29 &amp;&amp; turn==HUMAN_PLAYER &amp;&amp; win_flag==0) {</w:t>
      </w:r>
    </w:p>
    <w:p w14:paraId="287E0F1F"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count=0;time0=0;</w:t>
      </w:r>
    </w:p>
    <w:p w14:paraId="0716EC8F" w14:textId="77777777" w:rsidR="00DE1CEE" w:rsidRDefault="00DE1CEE" w:rsidP="00DE1CEE">
      <w:pPr>
        <w:rPr>
          <w:rFonts w:hint="eastAsia"/>
        </w:rPr>
      </w:pPr>
    </w:p>
    <w:p w14:paraId="157DEAB1"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if (status==PVP) {</w:t>
      </w:r>
    </w:p>
    <w:p w14:paraId="1AA13962" w14:textId="77777777" w:rsidR="00DE1CEE" w:rsidRDefault="00DE1CEE" w:rsidP="00DE1CEE">
      <w:pPr>
        <w:rPr>
          <w:rFonts w:hint="eastAsia"/>
        </w:rPr>
      </w:pPr>
      <w:r>
        <w:rPr>
          <w:rFonts w:hint="eastAsia"/>
        </w:rPr>
        <w:tab/>
      </w:r>
      <w:r>
        <w:rPr>
          <w:rFonts w:hint="eastAsia"/>
        </w:rPr>
        <w:tab/>
      </w:r>
      <w:r>
        <w:rPr>
          <w:rFonts w:hint="eastAsia"/>
        </w:rPr>
        <w:tab/>
        <w:t xml:space="preserve">    </w:t>
      </w:r>
      <w:r>
        <w:rPr>
          <w:rFonts w:hint="eastAsia"/>
        </w:rPr>
        <w:tab/>
        <w:t xml:space="preserve">  x_cur=7;</w:t>
      </w:r>
    </w:p>
    <w:p w14:paraId="3623171B" w14:textId="77777777" w:rsidR="00DE1CEE" w:rsidRDefault="00DE1CEE" w:rsidP="00DE1CEE">
      <w:pPr>
        <w:rPr>
          <w:rFonts w:hint="eastAsia"/>
        </w:rPr>
      </w:pPr>
      <w:r>
        <w:rPr>
          <w:rFonts w:hint="eastAsia"/>
        </w:rPr>
        <w:tab/>
      </w:r>
      <w:r>
        <w:rPr>
          <w:rFonts w:hint="eastAsia"/>
        </w:rPr>
        <w:tab/>
      </w:r>
      <w:r>
        <w:rPr>
          <w:rFonts w:hint="eastAsia"/>
        </w:rPr>
        <w:tab/>
        <w:t xml:space="preserve">    </w:t>
      </w:r>
      <w:r>
        <w:rPr>
          <w:rFonts w:hint="eastAsia"/>
        </w:rPr>
        <w:tab/>
        <w:t xml:space="preserve">  y_cur=7;</w:t>
      </w:r>
    </w:p>
    <w:p w14:paraId="7B3A2A9E" w14:textId="77777777" w:rsidR="00DE1CEE" w:rsidRDefault="00DE1CEE" w:rsidP="00DE1CEE">
      <w:pPr>
        <w:rPr>
          <w:rFonts w:hint="eastAsia"/>
        </w:rPr>
      </w:pPr>
      <w:r>
        <w:rPr>
          <w:rFonts w:hint="eastAsia"/>
        </w:rPr>
        <w:tab/>
      </w:r>
      <w:r>
        <w:rPr>
          <w:rFonts w:hint="eastAsia"/>
        </w:rPr>
        <w:tab/>
      </w:r>
      <w:r>
        <w:rPr>
          <w:rFonts w:hint="eastAsia"/>
        </w:rPr>
        <w:tab/>
        <w:t xml:space="preserve">    </w:t>
      </w:r>
      <w:r>
        <w:rPr>
          <w:rFonts w:hint="eastAsia"/>
        </w:rPr>
        <w:tab/>
        <w:t xml:space="preserve">  for (i=0; i&lt;256; i++) {</w:t>
      </w:r>
    </w:p>
    <w:p w14:paraId="0181D801" w14:textId="77777777" w:rsidR="00DE1CEE" w:rsidRDefault="00DE1CEE" w:rsidP="00DE1CEE">
      <w:pPr>
        <w:rPr>
          <w:rFonts w:hint="eastAsia"/>
        </w:rPr>
      </w:pPr>
      <w:r>
        <w:rPr>
          <w:rFonts w:hint="eastAsia"/>
        </w:rPr>
        <w:tab/>
      </w:r>
      <w:r>
        <w:rPr>
          <w:rFonts w:hint="eastAsia"/>
        </w:rPr>
        <w:tab/>
      </w:r>
      <w:r>
        <w:rPr>
          <w:rFonts w:hint="eastAsia"/>
        </w:rPr>
        <w:tab/>
        <w:t xml:space="preserve">    </w:t>
      </w:r>
      <w:r>
        <w:rPr>
          <w:rFonts w:hint="eastAsia"/>
        </w:rPr>
        <w:tab/>
        <w:t xml:space="preserve">  </w:t>
      </w:r>
      <w:r>
        <w:rPr>
          <w:rFonts w:hint="eastAsia"/>
        </w:rPr>
        <w:tab/>
      </w:r>
      <w:r>
        <w:rPr>
          <w:rFonts w:hint="eastAsia"/>
        </w:rPr>
        <w:tab/>
        <w:t>board_record[i].x=0;</w:t>
      </w:r>
    </w:p>
    <w:p w14:paraId="6D48415A" w14:textId="77777777" w:rsidR="00DE1CEE" w:rsidRDefault="00DE1CEE" w:rsidP="00DE1CEE">
      <w:pPr>
        <w:rPr>
          <w:rFonts w:hint="eastAsia"/>
        </w:rPr>
      </w:pPr>
      <w:r>
        <w:rPr>
          <w:rFonts w:hint="eastAsia"/>
        </w:rPr>
        <w:tab/>
      </w:r>
      <w:r>
        <w:rPr>
          <w:rFonts w:hint="eastAsia"/>
        </w:rPr>
        <w:tab/>
      </w:r>
      <w:r>
        <w:rPr>
          <w:rFonts w:hint="eastAsia"/>
        </w:rPr>
        <w:tab/>
        <w:t xml:space="preserve">    </w:t>
      </w:r>
      <w:r>
        <w:rPr>
          <w:rFonts w:hint="eastAsia"/>
        </w:rPr>
        <w:tab/>
        <w:t xml:space="preserve">  </w:t>
      </w:r>
      <w:r>
        <w:rPr>
          <w:rFonts w:hint="eastAsia"/>
        </w:rPr>
        <w:tab/>
        <w:t xml:space="preserve">    board_record[i].y=0;</w:t>
      </w:r>
    </w:p>
    <w:p w14:paraId="0800133C" w14:textId="77777777" w:rsidR="00DE1CEE" w:rsidRDefault="00DE1CEE" w:rsidP="00DE1CEE">
      <w:pPr>
        <w:rPr>
          <w:rFonts w:hint="eastAsia"/>
        </w:rPr>
      </w:pPr>
      <w:r>
        <w:rPr>
          <w:rFonts w:hint="eastAsia"/>
        </w:rPr>
        <w:tab/>
      </w:r>
      <w:r>
        <w:rPr>
          <w:rFonts w:hint="eastAsia"/>
        </w:rPr>
        <w:tab/>
      </w:r>
      <w:r>
        <w:rPr>
          <w:rFonts w:hint="eastAsia"/>
        </w:rPr>
        <w:tab/>
        <w:t xml:space="preserve">    </w:t>
      </w:r>
      <w:r>
        <w:rPr>
          <w:rFonts w:hint="eastAsia"/>
        </w:rPr>
        <w:tab/>
        <w:t xml:space="preserve">  </w:t>
      </w:r>
      <w:r>
        <w:rPr>
          <w:rFonts w:hint="eastAsia"/>
        </w:rPr>
        <w:tab/>
      </w:r>
      <w:r>
        <w:rPr>
          <w:rFonts w:hint="eastAsia"/>
        </w:rPr>
        <w:tab/>
      </w:r>
      <w:r>
        <w:rPr>
          <w:rFonts w:hint="eastAsia"/>
        </w:rPr>
        <w:tab/>
        <w:t xml:space="preserve">  }</w:t>
      </w:r>
    </w:p>
    <w:p w14:paraId="05EE9548"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 xml:space="preserve">      InitializeGame(x_cur, y_cur);status=PVP;</w:t>
      </w:r>
    </w:p>
    <w:p w14:paraId="2CE18C47" w14:textId="77777777" w:rsidR="00DE1CEE" w:rsidRDefault="00DE1CEE" w:rsidP="00DE1CEE">
      <w:pPr>
        <w:rPr>
          <w:rFonts w:hint="eastAsia"/>
        </w:rPr>
      </w:pPr>
      <w:r>
        <w:rPr>
          <w:rFonts w:hint="eastAsia"/>
        </w:rPr>
        <w:tab/>
      </w:r>
      <w:r>
        <w:rPr>
          <w:rFonts w:hint="eastAsia"/>
        </w:rPr>
        <w:tab/>
        <w:t xml:space="preserve">    </w:t>
      </w:r>
      <w:r>
        <w:rPr>
          <w:rFonts w:hint="eastAsia"/>
        </w:rPr>
        <w:tab/>
      </w:r>
      <w:r>
        <w:rPr>
          <w:rFonts w:hint="eastAsia"/>
        </w:rPr>
        <w:tab/>
        <w:t xml:space="preserve">  DrawStatus(0, 18, EMPTY,status);</w:t>
      </w:r>
    </w:p>
    <w:p w14:paraId="63CF3E35" w14:textId="77777777" w:rsidR="00DE1CEE" w:rsidRDefault="00DE1CEE" w:rsidP="00DE1CEE">
      <w:pPr>
        <w:rPr>
          <w:rFonts w:hint="eastAsia"/>
        </w:rPr>
      </w:pPr>
      <w:r>
        <w:rPr>
          <w:rFonts w:hint="eastAsia"/>
        </w:rPr>
        <w:tab/>
      </w:r>
      <w:r>
        <w:rPr>
          <w:rFonts w:hint="eastAsia"/>
        </w:rPr>
        <w:tab/>
        <w:t xml:space="preserve">    </w:t>
      </w:r>
      <w:r>
        <w:rPr>
          <w:rFonts w:hint="eastAsia"/>
        </w:rPr>
        <w:tab/>
      </w:r>
      <w:r>
        <w:rPr>
          <w:rFonts w:hint="eastAsia"/>
        </w:rPr>
        <w:tab/>
        <w:t xml:space="preserve">  status=PVC;</w:t>
      </w:r>
    </w:p>
    <w:p w14:paraId="20925CDC" w14:textId="77777777" w:rsidR="00DE1CEE" w:rsidRDefault="00DE1CEE" w:rsidP="00DE1CEE">
      <w:pPr>
        <w:rPr>
          <w:rFonts w:hint="eastAsia"/>
        </w:rPr>
      </w:pPr>
      <w:r>
        <w:rPr>
          <w:rFonts w:hint="eastAsia"/>
        </w:rPr>
        <w:tab/>
      </w:r>
      <w:r>
        <w:rPr>
          <w:rFonts w:hint="eastAsia"/>
        </w:rPr>
        <w:tab/>
        <w:t xml:space="preserve">    </w:t>
      </w:r>
      <w:r>
        <w:rPr>
          <w:rFonts w:hint="eastAsia"/>
        </w:rPr>
        <w:tab/>
      </w:r>
      <w:r>
        <w:rPr>
          <w:rFonts w:hint="eastAsia"/>
        </w:rPr>
        <w:tab/>
        <w:t xml:space="preserve">  DrawNumber(level,6,18,0);</w:t>
      </w:r>
    </w:p>
    <w:p w14:paraId="2A012317" w14:textId="77777777" w:rsidR="00DE1CEE" w:rsidRDefault="00DE1CEE" w:rsidP="00DE1CEE">
      <w:pPr>
        <w:rPr>
          <w:rFonts w:hint="eastAsia"/>
        </w:rPr>
      </w:pPr>
      <w:r>
        <w:rPr>
          <w:rFonts w:hint="eastAsia"/>
        </w:rPr>
        <w:tab/>
      </w:r>
      <w:r>
        <w:rPr>
          <w:rFonts w:hint="eastAsia"/>
        </w:rPr>
        <w:tab/>
        <w:t xml:space="preserve">    </w:t>
      </w:r>
      <w:r>
        <w:rPr>
          <w:rFonts w:hint="eastAsia"/>
        </w:rPr>
        <w:tab/>
      </w:r>
      <w:r>
        <w:rPr>
          <w:rFonts w:hint="eastAsia"/>
        </w:rPr>
        <w:tab/>
        <w:t xml:space="preserve">  DrawStatus(0, 18, COMPUTER_PLAYER,status);</w:t>
      </w:r>
    </w:p>
    <w:p w14:paraId="08ABE18E"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w:t>
      </w:r>
    </w:p>
    <w:p w14:paraId="44F8C0E7"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else if(status==PVC) {</w:t>
      </w:r>
    </w:p>
    <w:p w14:paraId="160D403A" w14:textId="77777777" w:rsidR="00DE1CEE" w:rsidRDefault="00DE1CEE" w:rsidP="00DE1CEE">
      <w:pPr>
        <w:rPr>
          <w:rFonts w:hint="eastAsia"/>
        </w:rPr>
      </w:pPr>
      <w:r>
        <w:rPr>
          <w:rFonts w:hint="eastAsia"/>
        </w:rPr>
        <w:tab/>
      </w:r>
      <w:r>
        <w:rPr>
          <w:rFonts w:hint="eastAsia"/>
        </w:rPr>
        <w:tab/>
      </w:r>
      <w:r>
        <w:rPr>
          <w:rFonts w:hint="eastAsia"/>
        </w:rPr>
        <w:tab/>
        <w:t xml:space="preserve">    </w:t>
      </w:r>
      <w:r>
        <w:rPr>
          <w:rFonts w:hint="eastAsia"/>
        </w:rPr>
        <w:tab/>
        <w:t xml:space="preserve">  x_cur=7;</w:t>
      </w:r>
    </w:p>
    <w:p w14:paraId="1565B08A" w14:textId="77777777" w:rsidR="00DE1CEE" w:rsidRDefault="00DE1CEE" w:rsidP="00DE1CEE">
      <w:pPr>
        <w:rPr>
          <w:rFonts w:hint="eastAsia"/>
        </w:rPr>
      </w:pPr>
      <w:r>
        <w:rPr>
          <w:rFonts w:hint="eastAsia"/>
        </w:rPr>
        <w:tab/>
      </w:r>
      <w:r>
        <w:rPr>
          <w:rFonts w:hint="eastAsia"/>
        </w:rPr>
        <w:tab/>
      </w:r>
      <w:r>
        <w:rPr>
          <w:rFonts w:hint="eastAsia"/>
        </w:rPr>
        <w:tab/>
        <w:t xml:space="preserve">    </w:t>
      </w:r>
      <w:r>
        <w:rPr>
          <w:rFonts w:hint="eastAsia"/>
        </w:rPr>
        <w:tab/>
        <w:t xml:space="preserve">  y_cur=7;</w:t>
      </w:r>
    </w:p>
    <w:p w14:paraId="79324BD6" w14:textId="77777777" w:rsidR="00DE1CEE" w:rsidRDefault="00DE1CEE" w:rsidP="00DE1CEE">
      <w:pPr>
        <w:rPr>
          <w:rFonts w:hint="eastAsia"/>
        </w:rPr>
      </w:pPr>
      <w:r>
        <w:rPr>
          <w:rFonts w:hint="eastAsia"/>
        </w:rPr>
        <w:tab/>
      </w:r>
      <w:r>
        <w:rPr>
          <w:rFonts w:hint="eastAsia"/>
        </w:rPr>
        <w:tab/>
      </w:r>
      <w:r>
        <w:rPr>
          <w:rFonts w:hint="eastAsia"/>
        </w:rPr>
        <w:tab/>
        <w:t xml:space="preserve">    </w:t>
      </w:r>
      <w:r>
        <w:rPr>
          <w:rFonts w:hint="eastAsia"/>
        </w:rPr>
        <w:tab/>
        <w:t xml:space="preserve">  for (i=0; i&lt;256; i++) {</w:t>
      </w:r>
    </w:p>
    <w:p w14:paraId="1994494E" w14:textId="77777777" w:rsidR="00DE1CEE" w:rsidRDefault="00DE1CEE" w:rsidP="00DE1CEE">
      <w:pPr>
        <w:rPr>
          <w:rFonts w:hint="eastAsia"/>
        </w:rPr>
      </w:pPr>
      <w:r>
        <w:rPr>
          <w:rFonts w:hint="eastAsia"/>
        </w:rPr>
        <w:tab/>
      </w:r>
      <w:r>
        <w:rPr>
          <w:rFonts w:hint="eastAsia"/>
        </w:rPr>
        <w:tab/>
      </w:r>
      <w:r>
        <w:rPr>
          <w:rFonts w:hint="eastAsia"/>
        </w:rPr>
        <w:tab/>
        <w:t xml:space="preserve">    </w:t>
      </w:r>
      <w:r>
        <w:rPr>
          <w:rFonts w:hint="eastAsia"/>
        </w:rPr>
        <w:tab/>
        <w:t xml:space="preserve">  </w:t>
      </w:r>
      <w:r>
        <w:rPr>
          <w:rFonts w:hint="eastAsia"/>
        </w:rPr>
        <w:tab/>
      </w:r>
      <w:r>
        <w:rPr>
          <w:rFonts w:hint="eastAsia"/>
        </w:rPr>
        <w:tab/>
        <w:t>board_record[i].x=0;</w:t>
      </w:r>
    </w:p>
    <w:p w14:paraId="68CCF2DA" w14:textId="77777777" w:rsidR="00DE1CEE" w:rsidRDefault="00DE1CEE" w:rsidP="00DE1CEE">
      <w:pPr>
        <w:rPr>
          <w:rFonts w:hint="eastAsia"/>
        </w:rPr>
      </w:pPr>
      <w:r>
        <w:rPr>
          <w:rFonts w:hint="eastAsia"/>
        </w:rPr>
        <w:tab/>
      </w:r>
      <w:r>
        <w:rPr>
          <w:rFonts w:hint="eastAsia"/>
        </w:rPr>
        <w:tab/>
      </w:r>
      <w:r>
        <w:rPr>
          <w:rFonts w:hint="eastAsia"/>
        </w:rPr>
        <w:tab/>
        <w:t xml:space="preserve">    </w:t>
      </w:r>
      <w:r>
        <w:rPr>
          <w:rFonts w:hint="eastAsia"/>
        </w:rPr>
        <w:tab/>
        <w:t xml:space="preserve">  </w:t>
      </w:r>
      <w:r>
        <w:rPr>
          <w:rFonts w:hint="eastAsia"/>
        </w:rPr>
        <w:tab/>
        <w:t xml:space="preserve">    board_record[i].y=0;</w:t>
      </w:r>
    </w:p>
    <w:p w14:paraId="198D73E8" w14:textId="77777777" w:rsidR="00DE1CEE" w:rsidRDefault="00DE1CEE" w:rsidP="00DE1CEE">
      <w:pPr>
        <w:rPr>
          <w:rFonts w:hint="eastAsia"/>
        </w:rPr>
      </w:pPr>
      <w:r>
        <w:rPr>
          <w:rFonts w:hint="eastAsia"/>
        </w:rPr>
        <w:tab/>
      </w:r>
      <w:r>
        <w:rPr>
          <w:rFonts w:hint="eastAsia"/>
        </w:rPr>
        <w:tab/>
      </w:r>
      <w:r>
        <w:rPr>
          <w:rFonts w:hint="eastAsia"/>
        </w:rPr>
        <w:tab/>
        <w:t xml:space="preserve">    </w:t>
      </w:r>
      <w:r>
        <w:rPr>
          <w:rFonts w:hint="eastAsia"/>
        </w:rPr>
        <w:tab/>
        <w:t xml:space="preserve">  </w:t>
      </w:r>
      <w:r>
        <w:rPr>
          <w:rFonts w:hint="eastAsia"/>
        </w:rPr>
        <w:tab/>
      </w:r>
      <w:r>
        <w:rPr>
          <w:rFonts w:hint="eastAsia"/>
        </w:rPr>
        <w:tab/>
      </w:r>
      <w:r>
        <w:rPr>
          <w:rFonts w:hint="eastAsia"/>
        </w:rPr>
        <w:tab/>
        <w:t xml:space="preserve">  }</w:t>
      </w:r>
    </w:p>
    <w:p w14:paraId="62A45589"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 xml:space="preserve">      InitializeGame(x_cur, y_cur);status=PVP;</w:t>
      </w:r>
    </w:p>
    <w:p w14:paraId="557242D5" w14:textId="77777777" w:rsidR="00DE1CEE" w:rsidRDefault="00DE1CEE" w:rsidP="00DE1CEE">
      <w:pPr>
        <w:rPr>
          <w:rFonts w:hint="eastAsia"/>
        </w:rPr>
      </w:pPr>
      <w:r>
        <w:rPr>
          <w:rFonts w:hint="eastAsia"/>
        </w:rPr>
        <w:tab/>
      </w:r>
      <w:r>
        <w:rPr>
          <w:rFonts w:hint="eastAsia"/>
        </w:rPr>
        <w:tab/>
        <w:t xml:space="preserve">    </w:t>
      </w:r>
      <w:r>
        <w:rPr>
          <w:rFonts w:hint="eastAsia"/>
        </w:rPr>
        <w:tab/>
      </w:r>
      <w:r>
        <w:rPr>
          <w:rFonts w:hint="eastAsia"/>
        </w:rPr>
        <w:tab/>
        <w:t xml:space="preserve">  DrawStatus(0, 18, EMPTY,status);</w:t>
      </w:r>
    </w:p>
    <w:p w14:paraId="1B7ACBF5" w14:textId="77777777" w:rsidR="00DE1CEE" w:rsidRDefault="00DE1CEE" w:rsidP="00DE1CEE">
      <w:pPr>
        <w:rPr>
          <w:rFonts w:hint="eastAsia"/>
        </w:rPr>
      </w:pPr>
      <w:r>
        <w:rPr>
          <w:rFonts w:hint="eastAsia"/>
        </w:rPr>
        <w:tab/>
      </w:r>
      <w:r>
        <w:rPr>
          <w:rFonts w:hint="eastAsia"/>
        </w:rPr>
        <w:tab/>
        <w:t xml:space="preserve">    </w:t>
      </w:r>
      <w:r>
        <w:rPr>
          <w:rFonts w:hint="eastAsia"/>
        </w:rPr>
        <w:tab/>
      </w:r>
      <w:r>
        <w:rPr>
          <w:rFonts w:hint="eastAsia"/>
        </w:rPr>
        <w:tab/>
        <w:t xml:space="preserve">  status=CVP;</w:t>
      </w:r>
    </w:p>
    <w:p w14:paraId="50EF4308" w14:textId="77777777" w:rsidR="00DE1CEE" w:rsidRDefault="00DE1CEE" w:rsidP="00DE1CEE">
      <w:pPr>
        <w:rPr>
          <w:rFonts w:hint="eastAsia"/>
        </w:rPr>
      </w:pPr>
      <w:r>
        <w:rPr>
          <w:rFonts w:hint="eastAsia"/>
        </w:rPr>
        <w:tab/>
      </w:r>
      <w:r>
        <w:rPr>
          <w:rFonts w:hint="eastAsia"/>
        </w:rPr>
        <w:tab/>
        <w:t xml:space="preserve">    </w:t>
      </w:r>
      <w:r>
        <w:rPr>
          <w:rFonts w:hint="eastAsia"/>
        </w:rPr>
        <w:tab/>
      </w:r>
      <w:r>
        <w:rPr>
          <w:rFonts w:hint="eastAsia"/>
        </w:rPr>
        <w:tab/>
        <w:t xml:space="preserve">  DrawNumber(level,6,18,1);</w:t>
      </w:r>
    </w:p>
    <w:p w14:paraId="05EB5942" w14:textId="77777777" w:rsidR="00DE1CEE" w:rsidRDefault="00DE1CEE" w:rsidP="00DE1CEE">
      <w:pPr>
        <w:rPr>
          <w:rFonts w:hint="eastAsia"/>
        </w:rPr>
      </w:pPr>
      <w:r>
        <w:rPr>
          <w:rFonts w:hint="eastAsia"/>
        </w:rPr>
        <w:tab/>
      </w:r>
      <w:r>
        <w:rPr>
          <w:rFonts w:hint="eastAsia"/>
        </w:rPr>
        <w:tab/>
        <w:t xml:space="preserve">    </w:t>
      </w:r>
      <w:r>
        <w:rPr>
          <w:rFonts w:hint="eastAsia"/>
        </w:rPr>
        <w:tab/>
      </w:r>
      <w:r>
        <w:rPr>
          <w:rFonts w:hint="eastAsia"/>
        </w:rPr>
        <w:tab/>
        <w:t xml:space="preserve">  DrawStatus(0, 18, COMPUTER_PLAYER,status);</w:t>
      </w:r>
    </w:p>
    <w:p w14:paraId="30CBFA2A" w14:textId="77777777" w:rsidR="00DE1CEE" w:rsidRDefault="00DE1CEE" w:rsidP="00DE1CEE">
      <w:pPr>
        <w:rPr>
          <w:rFonts w:hint="eastAsia"/>
        </w:rPr>
      </w:pPr>
      <w:r>
        <w:rPr>
          <w:rFonts w:hint="eastAsia"/>
        </w:rPr>
        <w:tab/>
      </w:r>
      <w:r>
        <w:rPr>
          <w:rFonts w:hint="eastAsia"/>
        </w:rPr>
        <w:tab/>
        <w:t xml:space="preserve">    </w:t>
      </w:r>
      <w:r>
        <w:rPr>
          <w:rFonts w:hint="eastAsia"/>
        </w:rPr>
        <w:tab/>
      </w:r>
      <w:r>
        <w:rPr>
          <w:rFonts w:hint="eastAsia"/>
        </w:rPr>
        <w:tab/>
        <w:t xml:space="preserve">  turn=COMPUTER_PLAYER;</w:t>
      </w:r>
    </w:p>
    <w:p w14:paraId="1C48F826" w14:textId="77777777" w:rsidR="00DE1CEE" w:rsidRDefault="00DE1CEE" w:rsidP="00DE1CEE">
      <w:pPr>
        <w:rPr>
          <w:rFonts w:hint="eastAsia"/>
        </w:rPr>
      </w:pPr>
      <w:r>
        <w:rPr>
          <w:rFonts w:hint="eastAsia"/>
        </w:rPr>
        <w:lastRenderedPageBreak/>
        <w:tab/>
      </w:r>
      <w:r>
        <w:rPr>
          <w:rFonts w:hint="eastAsia"/>
        </w:rPr>
        <w:tab/>
        <w:t xml:space="preserve">    </w:t>
      </w:r>
      <w:r>
        <w:rPr>
          <w:rFonts w:hint="eastAsia"/>
        </w:rPr>
        <w:tab/>
        <w:t xml:space="preserve">  }</w:t>
      </w:r>
    </w:p>
    <w:p w14:paraId="366489F2"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else if(status==CVP) {</w:t>
      </w:r>
    </w:p>
    <w:p w14:paraId="4A0CCEF9" w14:textId="77777777" w:rsidR="00DE1CEE" w:rsidRDefault="00DE1CEE" w:rsidP="00DE1CEE">
      <w:pPr>
        <w:rPr>
          <w:rFonts w:hint="eastAsia"/>
        </w:rPr>
      </w:pPr>
      <w:r>
        <w:rPr>
          <w:rFonts w:hint="eastAsia"/>
        </w:rPr>
        <w:tab/>
      </w:r>
      <w:r>
        <w:rPr>
          <w:rFonts w:hint="eastAsia"/>
        </w:rPr>
        <w:tab/>
      </w:r>
      <w:r>
        <w:rPr>
          <w:rFonts w:hint="eastAsia"/>
        </w:rPr>
        <w:tab/>
        <w:t xml:space="preserve">    </w:t>
      </w:r>
      <w:r>
        <w:rPr>
          <w:rFonts w:hint="eastAsia"/>
        </w:rPr>
        <w:tab/>
        <w:t xml:space="preserve">  x_cur=7;</w:t>
      </w:r>
    </w:p>
    <w:p w14:paraId="686CF9ED" w14:textId="77777777" w:rsidR="00DE1CEE" w:rsidRDefault="00DE1CEE" w:rsidP="00DE1CEE">
      <w:pPr>
        <w:rPr>
          <w:rFonts w:hint="eastAsia"/>
        </w:rPr>
      </w:pPr>
      <w:r>
        <w:rPr>
          <w:rFonts w:hint="eastAsia"/>
        </w:rPr>
        <w:tab/>
      </w:r>
      <w:r>
        <w:rPr>
          <w:rFonts w:hint="eastAsia"/>
        </w:rPr>
        <w:tab/>
      </w:r>
      <w:r>
        <w:rPr>
          <w:rFonts w:hint="eastAsia"/>
        </w:rPr>
        <w:tab/>
        <w:t xml:space="preserve">    </w:t>
      </w:r>
      <w:r>
        <w:rPr>
          <w:rFonts w:hint="eastAsia"/>
        </w:rPr>
        <w:tab/>
        <w:t xml:space="preserve">  y_cur=7;</w:t>
      </w:r>
    </w:p>
    <w:p w14:paraId="37BCE046" w14:textId="77777777" w:rsidR="00DE1CEE" w:rsidRDefault="00DE1CEE" w:rsidP="00DE1CEE">
      <w:pPr>
        <w:rPr>
          <w:rFonts w:hint="eastAsia"/>
        </w:rPr>
      </w:pPr>
      <w:r>
        <w:rPr>
          <w:rFonts w:hint="eastAsia"/>
        </w:rPr>
        <w:tab/>
      </w:r>
      <w:r>
        <w:rPr>
          <w:rFonts w:hint="eastAsia"/>
        </w:rPr>
        <w:tab/>
      </w:r>
      <w:r>
        <w:rPr>
          <w:rFonts w:hint="eastAsia"/>
        </w:rPr>
        <w:tab/>
        <w:t xml:space="preserve">    </w:t>
      </w:r>
      <w:r>
        <w:rPr>
          <w:rFonts w:hint="eastAsia"/>
        </w:rPr>
        <w:tab/>
        <w:t xml:space="preserve">  for (i=0; i&lt;256; i++) {</w:t>
      </w:r>
    </w:p>
    <w:p w14:paraId="63F4BBD6" w14:textId="77777777" w:rsidR="00DE1CEE" w:rsidRDefault="00DE1CEE" w:rsidP="00DE1CEE">
      <w:pPr>
        <w:rPr>
          <w:rFonts w:hint="eastAsia"/>
        </w:rPr>
      </w:pPr>
      <w:r>
        <w:rPr>
          <w:rFonts w:hint="eastAsia"/>
        </w:rPr>
        <w:tab/>
      </w:r>
      <w:r>
        <w:rPr>
          <w:rFonts w:hint="eastAsia"/>
        </w:rPr>
        <w:tab/>
      </w:r>
      <w:r>
        <w:rPr>
          <w:rFonts w:hint="eastAsia"/>
        </w:rPr>
        <w:tab/>
        <w:t xml:space="preserve">    </w:t>
      </w:r>
      <w:r>
        <w:rPr>
          <w:rFonts w:hint="eastAsia"/>
        </w:rPr>
        <w:tab/>
        <w:t xml:space="preserve">  </w:t>
      </w:r>
      <w:r>
        <w:rPr>
          <w:rFonts w:hint="eastAsia"/>
        </w:rPr>
        <w:tab/>
      </w:r>
      <w:r>
        <w:rPr>
          <w:rFonts w:hint="eastAsia"/>
        </w:rPr>
        <w:tab/>
        <w:t>board_record[i].x=0;</w:t>
      </w:r>
    </w:p>
    <w:p w14:paraId="3ED6FBDA" w14:textId="77777777" w:rsidR="00DE1CEE" w:rsidRDefault="00DE1CEE" w:rsidP="00DE1CEE">
      <w:pPr>
        <w:rPr>
          <w:rFonts w:hint="eastAsia"/>
        </w:rPr>
      </w:pPr>
      <w:r>
        <w:rPr>
          <w:rFonts w:hint="eastAsia"/>
        </w:rPr>
        <w:tab/>
      </w:r>
      <w:r>
        <w:rPr>
          <w:rFonts w:hint="eastAsia"/>
        </w:rPr>
        <w:tab/>
      </w:r>
      <w:r>
        <w:rPr>
          <w:rFonts w:hint="eastAsia"/>
        </w:rPr>
        <w:tab/>
        <w:t xml:space="preserve">    </w:t>
      </w:r>
      <w:r>
        <w:rPr>
          <w:rFonts w:hint="eastAsia"/>
        </w:rPr>
        <w:tab/>
        <w:t xml:space="preserve">  </w:t>
      </w:r>
      <w:r>
        <w:rPr>
          <w:rFonts w:hint="eastAsia"/>
        </w:rPr>
        <w:tab/>
        <w:t xml:space="preserve">    board_record[i].y=0;</w:t>
      </w:r>
    </w:p>
    <w:p w14:paraId="58889E61" w14:textId="77777777" w:rsidR="00DE1CEE" w:rsidRDefault="00DE1CEE" w:rsidP="00DE1CEE">
      <w:pPr>
        <w:rPr>
          <w:rFonts w:hint="eastAsia"/>
        </w:rPr>
      </w:pPr>
      <w:r>
        <w:rPr>
          <w:rFonts w:hint="eastAsia"/>
        </w:rPr>
        <w:tab/>
      </w:r>
      <w:r>
        <w:rPr>
          <w:rFonts w:hint="eastAsia"/>
        </w:rPr>
        <w:tab/>
      </w:r>
      <w:r>
        <w:rPr>
          <w:rFonts w:hint="eastAsia"/>
        </w:rPr>
        <w:tab/>
        <w:t xml:space="preserve">    </w:t>
      </w:r>
      <w:r>
        <w:rPr>
          <w:rFonts w:hint="eastAsia"/>
        </w:rPr>
        <w:tab/>
        <w:t xml:space="preserve">  </w:t>
      </w:r>
      <w:r>
        <w:rPr>
          <w:rFonts w:hint="eastAsia"/>
        </w:rPr>
        <w:tab/>
      </w:r>
      <w:r>
        <w:rPr>
          <w:rFonts w:hint="eastAsia"/>
        </w:rPr>
        <w:tab/>
      </w:r>
      <w:r>
        <w:rPr>
          <w:rFonts w:hint="eastAsia"/>
        </w:rPr>
        <w:tab/>
        <w:t xml:space="preserve">  }</w:t>
      </w:r>
    </w:p>
    <w:p w14:paraId="0C30D452" w14:textId="77777777" w:rsidR="00DE1CEE" w:rsidRDefault="00DE1CEE" w:rsidP="00DE1CEE">
      <w:pPr>
        <w:rPr>
          <w:rFonts w:hint="eastAsia"/>
        </w:rPr>
      </w:pPr>
      <w:r>
        <w:rPr>
          <w:rFonts w:hint="eastAsia"/>
        </w:rPr>
        <w:tab/>
      </w:r>
      <w:r>
        <w:rPr>
          <w:rFonts w:hint="eastAsia"/>
        </w:rPr>
        <w:tab/>
      </w:r>
      <w:r>
        <w:rPr>
          <w:rFonts w:hint="eastAsia"/>
        </w:rPr>
        <w:tab/>
      </w:r>
      <w:r>
        <w:rPr>
          <w:rFonts w:hint="eastAsia"/>
        </w:rPr>
        <w:tab/>
        <w:t xml:space="preserve">      InitializeGame(x_cur, y_cur);status=PVP;</w:t>
      </w:r>
    </w:p>
    <w:p w14:paraId="484E028A" w14:textId="77777777" w:rsidR="00DE1CEE" w:rsidRDefault="00DE1CEE" w:rsidP="00DE1CEE">
      <w:pPr>
        <w:rPr>
          <w:rFonts w:hint="eastAsia"/>
        </w:rPr>
      </w:pPr>
      <w:r>
        <w:rPr>
          <w:rFonts w:hint="eastAsia"/>
        </w:rPr>
        <w:tab/>
      </w:r>
      <w:r>
        <w:rPr>
          <w:rFonts w:hint="eastAsia"/>
        </w:rPr>
        <w:tab/>
        <w:t xml:space="preserve">    </w:t>
      </w:r>
      <w:r>
        <w:rPr>
          <w:rFonts w:hint="eastAsia"/>
        </w:rPr>
        <w:tab/>
      </w:r>
      <w:r>
        <w:rPr>
          <w:rFonts w:hint="eastAsia"/>
        </w:rPr>
        <w:tab/>
        <w:t xml:space="preserve">  DrawStatus(0, 18, EMPTY,status);</w:t>
      </w:r>
    </w:p>
    <w:p w14:paraId="73C43D2C" w14:textId="77777777" w:rsidR="00DE1CEE" w:rsidRDefault="00DE1CEE" w:rsidP="00DE1CEE">
      <w:pPr>
        <w:rPr>
          <w:rFonts w:hint="eastAsia"/>
        </w:rPr>
      </w:pPr>
      <w:r>
        <w:rPr>
          <w:rFonts w:hint="eastAsia"/>
        </w:rPr>
        <w:tab/>
      </w:r>
      <w:r>
        <w:rPr>
          <w:rFonts w:hint="eastAsia"/>
        </w:rPr>
        <w:tab/>
        <w:t xml:space="preserve">    </w:t>
      </w:r>
      <w:r>
        <w:rPr>
          <w:rFonts w:hint="eastAsia"/>
        </w:rPr>
        <w:tab/>
      </w:r>
      <w:r>
        <w:rPr>
          <w:rFonts w:hint="eastAsia"/>
        </w:rPr>
        <w:tab/>
        <w:t xml:space="preserve">  status=PVP;</w:t>
      </w:r>
    </w:p>
    <w:p w14:paraId="4A6BC768" w14:textId="77777777" w:rsidR="00DE1CEE" w:rsidRDefault="00DE1CEE" w:rsidP="00DE1CEE">
      <w:pPr>
        <w:rPr>
          <w:rFonts w:hint="eastAsia"/>
        </w:rPr>
      </w:pPr>
      <w:r>
        <w:rPr>
          <w:rFonts w:hint="eastAsia"/>
        </w:rPr>
        <w:tab/>
      </w:r>
      <w:r>
        <w:rPr>
          <w:rFonts w:hint="eastAsia"/>
        </w:rPr>
        <w:tab/>
        <w:t xml:space="preserve">    </w:t>
      </w:r>
      <w:r>
        <w:rPr>
          <w:rFonts w:hint="eastAsia"/>
        </w:rPr>
        <w:tab/>
      </w:r>
      <w:r>
        <w:rPr>
          <w:rFonts w:hint="eastAsia"/>
        </w:rPr>
        <w:tab/>
        <w:t xml:space="preserve">  DrawStatus(0, 18, COMPUTER_PLAYER,status);</w:t>
      </w:r>
    </w:p>
    <w:p w14:paraId="23CDB587"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w:t>
      </w:r>
    </w:p>
    <w:p w14:paraId="25B9C03B" w14:textId="77777777" w:rsidR="00DE1CEE" w:rsidRDefault="00DE1CEE" w:rsidP="00DE1CEE">
      <w:pPr>
        <w:rPr>
          <w:rFonts w:hint="eastAsia"/>
        </w:rPr>
      </w:pPr>
      <w:r>
        <w:rPr>
          <w:rFonts w:hint="eastAsia"/>
        </w:rPr>
        <w:tab/>
      </w:r>
      <w:r>
        <w:rPr>
          <w:rFonts w:hint="eastAsia"/>
        </w:rPr>
        <w:tab/>
        <w:t xml:space="preserve">      }</w:t>
      </w:r>
    </w:p>
    <w:p w14:paraId="62105626" w14:textId="77777777" w:rsidR="00DE1CEE" w:rsidRDefault="00DE1CEE" w:rsidP="00DE1CEE">
      <w:pPr>
        <w:rPr>
          <w:rFonts w:hint="eastAsia"/>
        </w:rPr>
      </w:pPr>
      <w:r>
        <w:rPr>
          <w:rFonts w:hint="eastAsia"/>
        </w:rPr>
        <w:tab/>
      </w:r>
      <w:r>
        <w:rPr>
          <w:rFonts w:hint="eastAsia"/>
        </w:rPr>
        <w:tab/>
        <w:t xml:space="preserve">      if (RxBuffer==0x76) {</w:t>
      </w:r>
    </w:p>
    <w:p w14:paraId="27C5CAEB"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x_cur=7;</w:t>
      </w:r>
    </w:p>
    <w:p w14:paraId="6A066E6A"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y_cur=7;</w:t>
      </w:r>
    </w:p>
    <w:p w14:paraId="13C6B892"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for (i=0; i&lt;256; i++) {</w:t>
      </w:r>
    </w:p>
    <w:p w14:paraId="49A36745"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w:t>
      </w:r>
      <w:r>
        <w:rPr>
          <w:rFonts w:hint="eastAsia"/>
        </w:rPr>
        <w:tab/>
      </w:r>
      <w:r>
        <w:rPr>
          <w:rFonts w:hint="eastAsia"/>
        </w:rPr>
        <w:tab/>
        <w:t>board_record[i].x=0;</w:t>
      </w:r>
    </w:p>
    <w:p w14:paraId="1CBD9EAE"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w:t>
      </w:r>
      <w:r>
        <w:rPr>
          <w:rFonts w:hint="eastAsia"/>
        </w:rPr>
        <w:tab/>
        <w:t xml:space="preserve">    board_record[i].y=0;</w:t>
      </w:r>
    </w:p>
    <w:p w14:paraId="317D402B"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w:t>
      </w:r>
      <w:r>
        <w:rPr>
          <w:rFonts w:hint="eastAsia"/>
        </w:rPr>
        <w:tab/>
      </w:r>
      <w:r>
        <w:rPr>
          <w:rFonts w:hint="eastAsia"/>
        </w:rPr>
        <w:tab/>
      </w:r>
      <w:r>
        <w:rPr>
          <w:rFonts w:hint="eastAsia"/>
        </w:rPr>
        <w:tab/>
        <w:t xml:space="preserve">  }</w:t>
      </w:r>
    </w:p>
    <w:p w14:paraId="2D138BFC" w14:textId="77777777" w:rsidR="00DE1CEE" w:rsidRDefault="00DE1CEE" w:rsidP="00DE1CEE">
      <w:pPr>
        <w:rPr>
          <w:rFonts w:hint="eastAsia"/>
        </w:rPr>
      </w:pPr>
      <w:r>
        <w:rPr>
          <w:rFonts w:hint="eastAsia"/>
        </w:rPr>
        <w:tab/>
      </w:r>
      <w:r>
        <w:rPr>
          <w:rFonts w:hint="eastAsia"/>
        </w:rPr>
        <w:tab/>
      </w:r>
      <w:r>
        <w:rPr>
          <w:rFonts w:hint="eastAsia"/>
        </w:rPr>
        <w:tab/>
        <w:t xml:space="preserve">      InitializeGame(x_cur, y_cur);status=PVP;</w:t>
      </w:r>
    </w:p>
    <w:p w14:paraId="61EE1EA2" w14:textId="77777777" w:rsidR="00DE1CEE" w:rsidRDefault="00DE1CEE" w:rsidP="00DE1CEE">
      <w:pPr>
        <w:rPr>
          <w:rFonts w:hint="eastAsia"/>
        </w:rPr>
      </w:pPr>
      <w:r>
        <w:rPr>
          <w:rFonts w:hint="eastAsia"/>
        </w:rPr>
        <w:tab/>
      </w:r>
      <w:r>
        <w:rPr>
          <w:rFonts w:hint="eastAsia"/>
        </w:rPr>
        <w:tab/>
        <w:t xml:space="preserve">      }</w:t>
      </w:r>
    </w:p>
    <w:p w14:paraId="071A0FC3" w14:textId="77777777" w:rsidR="00DE1CEE" w:rsidRDefault="00DE1CEE" w:rsidP="00DE1CEE">
      <w:pPr>
        <w:rPr>
          <w:rFonts w:hint="eastAsia"/>
        </w:rPr>
      </w:pPr>
      <w:r>
        <w:rPr>
          <w:rFonts w:hint="eastAsia"/>
        </w:rPr>
        <w:tab/>
      </w:r>
      <w:r>
        <w:rPr>
          <w:rFonts w:hint="eastAsia"/>
        </w:rPr>
        <w:tab/>
        <w:t xml:space="preserve">      if (RxBuffer==0x2D) {</w:t>
      </w:r>
    </w:p>
    <w:p w14:paraId="0DDB5654"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if(BackTimes&gt;0){</w:t>
      </w:r>
    </w:p>
    <w:p w14:paraId="328B879E" w14:textId="77777777" w:rsidR="00DE1CEE" w:rsidRDefault="00DE1CEE" w:rsidP="00DE1CEE">
      <w:pPr>
        <w:rPr>
          <w:rFonts w:hint="eastAsia"/>
        </w:rPr>
      </w:pPr>
      <w:r>
        <w:rPr>
          <w:rFonts w:hint="eastAsia"/>
        </w:rPr>
        <w:tab/>
      </w:r>
      <w:r>
        <w:rPr>
          <w:rFonts w:hint="eastAsia"/>
        </w:rPr>
        <w:tab/>
        <w:t xml:space="preserve">      </w:t>
      </w:r>
      <w:r>
        <w:rPr>
          <w:rFonts w:hint="eastAsia"/>
        </w:rPr>
        <w:tab/>
      </w:r>
      <w:r>
        <w:rPr>
          <w:rFonts w:hint="eastAsia"/>
        </w:rPr>
        <w:tab/>
        <w:t>BackTimes--;</w:t>
      </w:r>
    </w:p>
    <w:p w14:paraId="2DDE8D98"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w:t>
      </w:r>
      <w:r>
        <w:rPr>
          <w:rFonts w:hint="eastAsia"/>
        </w:rPr>
        <w:tab/>
        <w:t>x_cur=board_record[BackTimes].x;</w:t>
      </w:r>
    </w:p>
    <w:p w14:paraId="4DEAC7DA"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w:t>
      </w:r>
      <w:r>
        <w:rPr>
          <w:rFonts w:hint="eastAsia"/>
        </w:rPr>
        <w:tab/>
        <w:t>y_cur=board_record[BackTimes].y;</w:t>
      </w:r>
    </w:p>
    <w:p w14:paraId="4301C28C"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w:t>
      </w:r>
      <w:r>
        <w:rPr>
          <w:rFonts w:hint="eastAsia"/>
        </w:rPr>
        <w:tab/>
        <w:t>board_state[x_cur][y_cur]=EMPTY;</w:t>
      </w:r>
    </w:p>
    <w:p w14:paraId="35915239"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w:t>
      </w:r>
      <w:r>
        <w:rPr>
          <w:rFonts w:hint="eastAsia"/>
        </w:rPr>
        <w:tab/>
        <w:t>DrawChess(x_cur,y_cur,EMPTY);</w:t>
      </w:r>
    </w:p>
    <w:p w14:paraId="230C149F" w14:textId="77777777" w:rsidR="00DE1CEE" w:rsidRDefault="00DE1CEE" w:rsidP="00DE1CEE">
      <w:pPr>
        <w:rPr>
          <w:rFonts w:hint="eastAsia"/>
        </w:rPr>
      </w:pPr>
      <w:r>
        <w:rPr>
          <w:rFonts w:hint="eastAsia"/>
        </w:rPr>
        <w:lastRenderedPageBreak/>
        <w:tab/>
      </w:r>
      <w:r>
        <w:rPr>
          <w:rFonts w:hint="eastAsia"/>
        </w:rPr>
        <w:tab/>
        <w:t xml:space="preserve">      </w:t>
      </w:r>
      <w:r>
        <w:rPr>
          <w:rFonts w:hint="eastAsia"/>
        </w:rPr>
        <w:tab/>
        <w:t xml:space="preserve">  </w:t>
      </w:r>
      <w:r>
        <w:rPr>
          <w:rFonts w:hint="eastAsia"/>
        </w:rPr>
        <w:tab/>
        <w:t>turn=1-turn;</w:t>
      </w:r>
    </w:p>
    <w:p w14:paraId="217FEF48"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w:t>
      </w:r>
      <w:r>
        <w:rPr>
          <w:rFonts w:hint="eastAsia"/>
        </w:rPr>
        <w:tab/>
        <w:t>if(status==PVC)</w:t>
      </w:r>
    </w:p>
    <w:p w14:paraId="440B56A0"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w:t>
      </w:r>
      <w:r>
        <w:rPr>
          <w:rFonts w:hint="eastAsia"/>
        </w:rPr>
        <w:tab/>
        <w:t>{</w:t>
      </w:r>
    </w:p>
    <w:p w14:paraId="02071E2E"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w:t>
      </w:r>
      <w:r>
        <w:rPr>
          <w:rFonts w:hint="eastAsia"/>
        </w:rPr>
        <w:tab/>
        <w:t>BackTimes--;</w:t>
      </w:r>
    </w:p>
    <w:p w14:paraId="661D8D52"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w:t>
      </w:r>
      <w:r>
        <w:rPr>
          <w:rFonts w:hint="eastAsia"/>
        </w:rPr>
        <w:tab/>
        <w:t>x_cur=board_record[BackTimes].x;</w:t>
      </w:r>
    </w:p>
    <w:p w14:paraId="16C36EFE"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w:t>
      </w:r>
      <w:r>
        <w:rPr>
          <w:rFonts w:hint="eastAsia"/>
        </w:rPr>
        <w:tab/>
        <w:t>y_cur=board_record[BackTimes].y;</w:t>
      </w:r>
    </w:p>
    <w:p w14:paraId="6285B57A"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w:t>
      </w:r>
      <w:r>
        <w:rPr>
          <w:rFonts w:hint="eastAsia"/>
        </w:rPr>
        <w:tab/>
        <w:t>board_state[x_cur][y_cur]=EMPTY;</w:t>
      </w:r>
    </w:p>
    <w:p w14:paraId="3E8FF3CB"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w:t>
      </w:r>
      <w:r>
        <w:rPr>
          <w:rFonts w:hint="eastAsia"/>
        </w:rPr>
        <w:tab/>
        <w:t>DrawChess(x_cur,y_cur,EMPTY);</w:t>
      </w:r>
    </w:p>
    <w:p w14:paraId="338890DB"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w:t>
      </w:r>
      <w:r>
        <w:rPr>
          <w:rFonts w:hint="eastAsia"/>
        </w:rPr>
        <w:tab/>
        <w:t>turn=HUMAN_PLAYER;</w:t>
      </w:r>
    </w:p>
    <w:p w14:paraId="192A00CC"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w:t>
      </w:r>
      <w:r>
        <w:rPr>
          <w:rFonts w:hint="eastAsia"/>
        </w:rPr>
        <w:tab/>
        <w:t>}</w:t>
      </w:r>
    </w:p>
    <w:p w14:paraId="7B6D4069"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DrawBack(3,9,turn);</w:t>
      </w:r>
    </w:p>
    <w:p w14:paraId="294D0617"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w:t>
      </w:r>
      <w:r>
        <w:rPr>
          <w:rFonts w:hint="eastAsia"/>
        </w:rPr>
        <w:tab/>
      </w:r>
      <w:r>
        <w:rPr>
          <w:rFonts w:hint="eastAsia"/>
        </w:rPr>
        <w:tab/>
      </w:r>
      <w:r>
        <w:rPr>
          <w:rFonts w:hint="eastAsia"/>
        </w:rPr>
        <w:tab/>
      </w:r>
      <w:r>
        <w:rPr>
          <w:rFonts w:hint="eastAsia"/>
        </w:rPr>
        <w:tab/>
      </w:r>
      <w:r>
        <w:rPr>
          <w:rFonts w:hint="eastAsia"/>
        </w:rPr>
        <w:tab/>
        <w:t xml:space="preserve">      }</w:t>
      </w:r>
    </w:p>
    <w:p w14:paraId="0AEF6345"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w:t>
      </w:r>
      <w:r>
        <w:rPr>
          <w:rFonts w:hint="eastAsia"/>
        </w:rPr>
        <w:tab/>
      </w:r>
      <w:r>
        <w:rPr>
          <w:rFonts w:hint="eastAsia"/>
        </w:rPr>
        <w:tab/>
      </w:r>
      <w:r>
        <w:rPr>
          <w:rFonts w:hint="eastAsia"/>
        </w:rPr>
        <w:tab/>
      </w:r>
      <w:r>
        <w:rPr>
          <w:rFonts w:hint="eastAsia"/>
        </w:rPr>
        <w:tab/>
        <w:t xml:space="preserve">  </w:t>
      </w:r>
      <w:r>
        <w:rPr>
          <w:rFonts w:hint="eastAsia"/>
        </w:rPr>
        <w:tab/>
      </w:r>
      <w:r>
        <w:rPr>
          <w:rFonts w:hint="eastAsia"/>
        </w:rPr>
        <w:tab/>
        <w:t xml:space="preserve">  }</w:t>
      </w:r>
    </w:p>
    <w:p w14:paraId="1CC00969" w14:textId="77777777" w:rsidR="00DE1CEE" w:rsidRDefault="00DE1CEE" w:rsidP="00DE1CEE">
      <w:pPr>
        <w:rPr>
          <w:rFonts w:hint="eastAsia"/>
        </w:rPr>
      </w:pPr>
      <w:r>
        <w:rPr>
          <w:rFonts w:hint="eastAsia"/>
        </w:rPr>
        <w:tab/>
        <w:t xml:space="preserve">      }</w:t>
      </w:r>
    </w:p>
    <w:p w14:paraId="0E35D598" w14:textId="77777777" w:rsidR="00DE1CEE" w:rsidRDefault="00DE1CEE" w:rsidP="00DE1CEE">
      <w:pPr>
        <w:rPr>
          <w:rFonts w:hint="eastAsia"/>
        </w:rPr>
      </w:pPr>
      <w:r>
        <w:rPr>
          <w:rFonts w:hint="eastAsia"/>
        </w:rPr>
        <w:tab/>
        <w:t xml:space="preserve">  }</w:t>
      </w:r>
    </w:p>
    <w:p w14:paraId="424FD088" w14:textId="77777777" w:rsidR="00DE1CEE" w:rsidRDefault="00DE1CEE" w:rsidP="00DE1CEE">
      <w:pPr>
        <w:rPr>
          <w:rFonts w:hint="eastAsia"/>
        </w:rPr>
      </w:pPr>
    </w:p>
    <w:p w14:paraId="0AFFC09C" w14:textId="77777777" w:rsidR="00DE1CEE" w:rsidRDefault="00DE1CEE" w:rsidP="00DE1CEE">
      <w:pPr>
        <w:rPr>
          <w:rFonts w:hint="eastAsia"/>
        </w:rPr>
      </w:pPr>
      <w:r>
        <w:rPr>
          <w:rFonts w:hint="eastAsia"/>
        </w:rPr>
        <w:tab/>
        <w:t xml:space="preserve">  if (turn==COMPUTER_PLAYER &amp;&amp; (status==PVC ||status==CVP )&amp;&amp; win_flag==0) {</w:t>
      </w:r>
    </w:p>
    <w:p w14:paraId="108CD3ED" w14:textId="77777777" w:rsidR="00DE1CEE" w:rsidRDefault="00DE1CEE" w:rsidP="00DE1CEE">
      <w:pPr>
        <w:rPr>
          <w:rFonts w:hint="eastAsia"/>
        </w:rPr>
      </w:pPr>
      <w:r>
        <w:rPr>
          <w:rFonts w:hint="eastAsia"/>
        </w:rPr>
        <w:tab/>
        <w:t xml:space="preserve">      if (step_flag==0) {</w:t>
      </w:r>
    </w:p>
    <w:p w14:paraId="05AAE7DE" w14:textId="77777777" w:rsidR="00DE1CEE" w:rsidRDefault="00DE1CEE" w:rsidP="00DE1CEE">
      <w:pPr>
        <w:rPr>
          <w:rFonts w:hint="eastAsia"/>
        </w:rPr>
      </w:pPr>
      <w:r>
        <w:rPr>
          <w:rFonts w:hint="eastAsia"/>
        </w:rPr>
        <w:tab/>
        <w:t xml:space="preserve">  </w:t>
      </w:r>
      <w:r>
        <w:rPr>
          <w:rFonts w:hint="eastAsia"/>
        </w:rPr>
        <w:tab/>
      </w:r>
      <w:r>
        <w:rPr>
          <w:rFonts w:hint="eastAsia"/>
        </w:rPr>
        <w:tab/>
        <w:t xml:space="preserve">  if (x_cur-1&lt;0)</w:t>
      </w:r>
    </w:p>
    <w:p w14:paraId="088DEF0B" w14:textId="77777777" w:rsidR="00DE1CEE" w:rsidRDefault="00DE1CEE" w:rsidP="00DE1CEE">
      <w:pPr>
        <w:rPr>
          <w:rFonts w:hint="eastAsia"/>
        </w:rPr>
      </w:pPr>
      <w:r>
        <w:rPr>
          <w:rFonts w:hint="eastAsia"/>
        </w:rPr>
        <w:tab/>
        <w:t xml:space="preserve">  </w:t>
      </w:r>
      <w:r>
        <w:rPr>
          <w:rFonts w:hint="eastAsia"/>
        </w:rPr>
        <w:tab/>
      </w:r>
      <w:r>
        <w:rPr>
          <w:rFonts w:hint="eastAsia"/>
        </w:rPr>
        <w:tab/>
      </w:r>
      <w:r>
        <w:rPr>
          <w:rFonts w:hint="eastAsia"/>
        </w:rPr>
        <w:tab/>
        <w:t xml:space="preserve">  x_pos=x_cur+1;</w:t>
      </w:r>
    </w:p>
    <w:p w14:paraId="48181FBC" w14:textId="77777777" w:rsidR="00DE1CEE" w:rsidRDefault="00DE1CEE" w:rsidP="00DE1CEE">
      <w:pPr>
        <w:rPr>
          <w:rFonts w:hint="eastAsia"/>
        </w:rPr>
      </w:pPr>
      <w:r>
        <w:rPr>
          <w:rFonts w:hint="eastAsia"/>
        </w:rPr>
        <w:tab/>
        <w:t xml:space="preserve">  </w:t>
      </w:r>
      <w:r>
        <w:rPr>
          <w:rFonts w:hint="eastAsia"/>
        </w:rPr>
        <w:tab/>
      </w:r>
      <w:r>
        <w:rPr>
          <w:rFonts w:hint="eastAsia"/>
        </w:rPr>
        <w:tab/>
        <w:t xml:space="preserve">  else</w:t>
      </w:r>
    </w:p>
    <w:p w14:paraId="6086459D" w14:textId="77777777" w:rsidR="00DE1CEE" w:rsidRDefault="00DE1CEE" w:rsidP="00DE1CEE">
      <w:pPr>
        <w:rPr>
          <w:rFonts w:hint="eastAsia"/>
        </w:rPr>
      </w:pPr>
      <w:r>
        <w:rPr>
          <w:rFonts w:hint="eastAsia"/>
        </w:rPr>
        <w:tab/>
        <w:t xml:space="preserve">  </w:t>
      </w:r>
      <w:r>
        <w:rPr>
          <w:rFonts w:hint="eastAsia"/>
        </w:rPr>
        <w:tab/>
      </w:r>
      <w:r>
        <w:rPr>
          <w:rFonts w:hint="eastAsia"/>
        </w:rPr>
        <w:tab/>
      </w:r>
      <w:r>
        <w:rPr>
          <w:rFonts w:hint="eastAsia"/>
        </w:rPr>
        <w:tab/>
        <w:t xml:space="preserve">  x_pos=x_cur-1;</w:t>
      </w:r>
    </w:p>
    <w:p w14:paraId="1A297B78" w14:textId="77777777" w:rsidR="00DE1CEE" w:rsidRDefault="00DE1CEE" w:rsidP="00DE1CEE">
      <w:pPr>
        <w:rPr>
          <w:rFonts w:hint="eastAsia"/>
        </w:rPr>
      </w:pPr>
      <w:r>
        <w:rPr>
          <w:rFonts w:hint="eastAsia"/>
        </w:rPr>
        <w:tab/>
        <w:t xml:space="preserve">  </w:t>
      </w:r>
      <w:r>
        <w:rPr>
          <w:rFonts w:hint="eastAsia"/>
        </w:rPr>
        <w:tab/>
      </w:r>
      <w:r>
        <w:rPr>
          <w:rFonts w:hint="eastAsia"/>
        </w:rPr>
        <w:tab/>
        <w:t xml:space="preserve">      y_pos=y_cur;</w:t>
      </w:r>
    </w:p>
    <w:p w14:paraId="44725F7E" w14:textId="77777777" w:rsidR="00DE1CEE" w:rsidRDefault="00DE1CEE" w:rsidP="00DE1CEE">
      <w:pPr>
        <w:rPr>
          <w:rFonts w:hint="eastAsia"/>
        </w:rPr>
      </w:pPr>
      <w:r>
        <w:rPr>
          <w:rFonts w:hint="eastAsia"/>
        </w:rPr>
        <w:tab/>
        <w:t xml:space="preserve">  </w:t>
      </w:r>
      <w:r>
        <w:rPr>
          <w:rFonts w:hint="eastAsia"/>
        </w:rPr>
        <w:tab/>
      </w:r>
      <w:r>
        <w:rPr>
          <w:rFonts w:hint="eastAsia"/>
        </w:rPr>
        <w:tab/>
        <w:t xml:space="preserve">      step_flag=1;</w:t>
      </w:r>
    </w:p>
    <w:p w14:paraId="72C647C0" w14:textId="77777777" w:rsidR="00DE1CEE" w:rsidRDefault="00DE1CEE" w:rsidP="00DE1CEE">
      <w:pPr>
        <w:rPr>
          <w:rFonts w:hint="eastAsia"/>
        </w:rPr>
      </w:pPr>
      <w:r>
        <w:rPr>
          <w:rFonts w:hint="eastAsia"/>
        </w:rPr>
        <w:tab/>
        <w:t xml:space="preserve">      }</w:t>
      </w:r>
    </w:p>
    <w:p w14:paraId="3BBB8EEE" w14:textId="77777777" w:rsidR="00DE1CEE" w:rsidRDefault="00DE1CEE" w:rsidP="00DE1CEE">
      <w:pPr>
        <w:rPr>
          <w:rFonts w:hint="eastAsia"/>
        </w:rPr>
      </w:pPr>
      <w:r>
        <w:rPr>
          <w:rFonts w:hint="eastAsia"/>
        </w:rPr>
        <w:tab/>
        <w:t xml:space="preserve">  </w:t>
      </w:r>
      <w:r>
        <w:rPr>
          <w:rFonts w:hint="eastAsia"/>
        </w:rPr>
        <w:tab/>
        <w:t xml:space="preserve">  else {</w:t>
      </w:r>
    </w:p>
    <w:p w14:paraId="256715CE" w14:textId="77777777" w:rsidR="00DE1CEE" w:rsidRDefault="00DE1CEE" w:rsidP="00DE1CEE">
      <w:pPr>
        <w:rPr>
          <w:rFonts w:hint="eastAsia"/>
        </w:rPr>
      </w:pPr>
      <w:r>
        <w:rPr>
          <w:rFonts w:hint="eastAsia"/>
        </w:rPr>
        <w:tab/>
        <w:t xml:space="preserve">  </w:t>
      </w:r>
      <w:r>
        <w:rPr>
          <w:rFonts w:hint="eastAsia"/>
        </w:rPr>
        <w:tab/>
      </w:r>
      <w:r>
        <w:rPr>
          <w:rFonts w:hint="eastAsia"/>
        </w:rPr>
        <w:tab/>
        <w:t xml:space="preserve">  if(level==2||level==3){</w:t>
      </w:r>
    </w:p>
    <w:p w14:paraId="7EBC5567" w14:textId="77777777" w:rsidR="00DE1CEE" w:rsidRDefault="00DE1CEE" w:rsidP="00DE1CEE">
      <w:pPr>
        <w:rPr>
          <w:rFonts w:hint="eastAsia"/>
        </w:rPr>
      </w:pPr>
      <w:r>
        <w:rPr>
          <w:rFonts w:hint="eastAsia"/>
        </w:rPr>
        <w:tab/>
        <w:t xml:space="preserve">  </w:t>
      </w:r>
      <w:r>
        <w:rPr>
          <w:rFonts w:hint="eastAsia"/>
        </w:rPr>
        <w:tab/>
      </w:r>
      <w:r>
        <w:rPr>
          <w:rFonts w:hint="eastAsia"/>
        </w:rPr>
        <w:tab/>
        <w:t xml:space="preserve">  EvaluateComputerMove(board_state, 0, MIN_INFINITY, MAX_INFINITY, 0, 0);</w:t>
      </w:r>
    </w:p>
    <w:p w14:paraId="1A253AE5" w14:textId="77777777" w:rsidR="00DE1CEE" w:rsidRDefault="00DE1CEE" w:rsidP="00DE1CEE">
      <w:pPr>
        <w:rPr>
          <w:rFonts w:hint="eastAsia"/>
        </w:rPr>
      </w:pPr>
      <w:r>
        <w:rPr>
          <w:rFonts w:hint="eastAsia"/>
        </w:rPr>
        <w:lastRenderedPageBreak/>
        <w:tab/>
        <w:t xml:space="preserve">  </w:t>
      </w:r>
      <w:r>
        <w:rPr>
          <w:rFonts w:hint="eastAsia"/>
        </w:rPr>
        <w:tab/>
      </w:r>
      <w:r>
        <w:rPr>
          <w:rFonts w:hint="eastAsia"/>
        </w:rPr>
        <w:tab/>
        <w:t xml:space="preserve">  x_pos=maxMoveX;</w:t>
      </w:r>
    </w:p>
    <w:p w14:paraId="21511B04" w14:textId="77777777" w:rsidR="00DE1CEE" w:rsidRDefault="00DE1CEE" w:rsidP="00DE1CEE">
      <w:pPr>
        <w:rPr>
          <w:rFonts w:hint="eastAsia"/>
        </w:rPr>
      </w:pPr>
      <w:r>
        <w:rPr>
          <w:rFonts w:hint="eastAsia"/>
        </w:rPr>
        <w:tab/>
        <w:t xml:space="preserve">  </w:t>
      </w:r>
      <w:r>
        <w:rPr>
          <w:rFonts w:hint="eastAsia"/>
        </w:rPr>
        <w:tab/>
      </w:r>
      <w:r>
        <w:rPr>
          <w:rFonts w:hint="eastAsia"/>
        </w:rPr>
        <w:tab/>
        <w:t xml:space="preserve">  y_pos=maxMoveY;</w:t>
      </w:r>
    </w:p>
    <w:p w14:paraId="3F86284B" w14:textId="77777777" w:rsidR="00DE1CEE" w:rsidRDefault="00DE1CEE" w:rsidP="00DE1CEE">
      <w:pPr>
        <w:rPr>
          <w:rFonts w:hint="eastAsia"/>
        </w:rPr>
      </w:pPr>
      <w:r>
        <w:rPr>
          <w:rFonts w:hint="eastAsia"/>
        </w:rPr>
        <w:tab/>
        <w:t xml:space="preserve">  </w:t>
      </w:r>
      <w:r>
        <w:rPr>
          <w:rFonts w:hint="eastAsia"/>
        </w:rPr>
        <w:tab/>
      </w:r>
      <w:r>
        <w:rPr>
          <w:rFonts w:hint="eastAsia"/>
        </w:rPr>
        <w:tab/>
        <w:t xml:space="preserve">  xil_printf("\r\n computer \r\n");}</w:t>
      </w:r>
    </w:p>
    <w:p w14:paraId="18C495CC" w14:textId="77777777" w:rsidR="00DE1CEE" w:rsidRDefault="00DE1CEE" w:rsidP="00DE1CEE">
      <w:pPr>
        <w:rPr>
          <w:rFonts w:hint="eastAsia"/>
        </w:rPr>
      </w:pPr>
      <w:r>
        <w:rPr>
          <w:rFonts w:hint="eastAsia"/>
        </w:rPr>
        <w:tab/>
        <w:t xml:space="preserve">  </w:t>
      </w:r>
      <w:r>
        <w:rPr>
          <w:rFonts w:hint="eastAsia"/>
        </w:rPr>
        <w:tab/>
      </w:r>
      <w:r>
        <w:rPr>
          <w:rFonts w:hint="eastAsia"/>
        </w:rPr>
        <w:tab/>
        <w:t xml:space="preserve">  else</w:t>
      </w:r>
    </w:p>
    <w:p w14:paraId="48B370B3" w14:textId="77777777" w:rsidR="00DE1CEE" w:rsidRDefault="00DE1CEE" w:rsidP="00DE1CEE">
      <w:pPr>
        <w:rPr>
          <w:rFonts w:hint="eastAsia"/>
        </w:rPr>
      </w:pPr>
      <w:r>
        <w:rPr>
          <w:rFonts w:hint="eastAsia"/>
        </w:rPr>
        <w:tab/>
        <w:t xml:space="preserve">  </w:t>
      </w:r>
      <w:r>
        <w:rPr>
          <w:rFonts w:hint="eastAsia"/>
        </w:rPr>
        <w:tab/>
      </w:r>
      <w:r>
        <w:rPr>
          <w:rFonts w:hint="eastAsia"/>
        </w:rPr>
        <w:tab/>
        <w:t xml:space="preserve">  {</w:t>
      </w:r>
    </w:p>
    <w:p w14:paraId="26F768B5"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everyScore(Computer);</w:t>
      </w:r>
    </w:p>
    <w:p w14:paraId="7C78ADE2" w14:textId="77777777" w:rsidR="00DE1CEE" w:rsidRDefault="00DE1CEE" w:rsidP="00DE1CEE">
      <w:pPr>
        <w:rPr>
          <w:rFonts w:hint="eastAsia"/>
        </w:rPr>
      </w:pPr>
      <w:r>
        <w:rPr>
          <w:rFonts w:hint="eastAsia"/>
        </w:rPr>
        <w:tab/>
      </w:r>
      <w:r>
        <w:rPr>
          <w:rFonts w:hint="eastAsia"/>
        </w:rPr>
        <w:tab/>
        <w:t xml:space="preserve">  </w:t>
      </w:r>
      <w:r>
        <w:rPr>
          <w:rFonts w:hint="eastAsia"/>
        </w:rPr>
        <w:tab/>
        <w:t xml:space="preserve">  current_pos=best(Computer);</w:t>
      </w:r>
    </w:p>
    <w:p w14:paraId="3CB3B7E7" w14:textId="77777777" w:rsidR="00DE1CEE" w:rsidRDefault="00DE1CEE" w:rsidP="00DE1CEE">
      <w:pPr>
        <w:rPr>
          <w:rFonts w:hint="eastAsia"/>
        </w:rPr>
      </w:pPr>
      <w:r>
        <w:rPr>
          <w:rFonts w:hint="eastAsia"/>
        </w:rPr>
        <w:tab/>
        <w:t xml:space="preserve">  </w:t>
      </w:r>
      <w:r>
        <w:rPr>
          <w:rFonts w:hint="eastAsia"/>
        </w:rPr>
        <w:tab/>
      </w:r>
      <w:r>
        <w:rPr>
          <w:rFonts w:hint="eastAsia"/>
        </w:rPr>
        <w:tab/>
        <w:t xml:space="preserve">  x_pos=current_pos.y;</w:t>
      </w:r>
    </w:p>
    <w:p w14:paraId="55A2FC0C" w14:textId="77777777" w:rsidR="00DE1CEE" w:rsidRDefault="00DE1CEE" w:rsidP="00DE1CEE">
      <w:pPr>
        <w:rPr>
          <w:rFonts w:hint="eastAsia"/>
        </w:rPr>
      </w:pPr>
      <w:r>
        <w:rPr>
          <w:rFonts w:hint="eastAsia"/>
        </w:rPr>
        <w:tab/>
        <w:t xml:space="preserve">  </w:t>
      </w:r>
      <w:r>
        <w:rPr>
          <w:rFonts w:hint="eastAsia"/>
        </w:rPr>
        <w:tab/>
      </w:r>
      <w:r>
        <w:rPr>
          <w:rFonts w:hint="eastAsia"/>
        </w:rPr>
        <w:tab/>
        <w:t xml:space="preserve">  y_pos=current_pos.x;</w:t>
      </w:r>
    </w:p>
    <w:p w14:paraId="68AC3E1C" w14:textId="77777777" w:rsidR="00DE1CEE" w:rsidRDefault="00DE1CEE" w:rsidP="00DE1CEE">
      <w:pPr>
        <w:rPr>
          <w:rFonts w:hint="eastAsia"/>
        </w:rPr>
      </w:pPr>
      <w:r>
        <w:rPr>
          <w:rFonts w:hint="eastAsia"/>
        </w:rPr>
        <w:tab/>
        <w:t xml:space="preserve">  </w:t>
      </w:r>
      <w:r>
        <w:rPr>
          <w:rFonts w:hint="eastAsia"/>
        </w:rPr>
        <w:tab/>
      </w:r>
      <w:r>
        <w:rPr>
          <w:rFonts w:hint="eastAsia"/>
        </w:rPr>
        <w:tab/>
        <w:t xml:space="preserve">  xil_printf("\r\n computer \r\n");</w:t>
      </w:r>
    </w:p>
    <w:p w14:paraId="32D7ABA3" w14:textId="77777777" w:rsidR="00DE1CEE" w:rsidRDefault="00DE1CEE" w:rsidP="00DE1CEE">
      <w:pPr>
        <w:rPr>
          <w:rFonts w:hint="eastAsia"/>
        </w:rPr>
      </w:pPr>
      <w:r>
        <w:rPr>
          <w:rFonts w:hint="eastAsia"/>
        </w:rPr>
        <w:tab/>
        <w:t xml:space="preserve">  </w:t>
      </w:r>
      <w:r>
        <w:rPr>
          <w:rFonts w:hint="eastAsia"/>
        </w:rPr>
        <w:tab/>
      </w:r>
      <w:r>
        <w:rPr>
          <w:rFonts w:hint="eastAsia"/>
        </w:rPr>
        <w:tab/>
        <w:t xml:space="preserve">  }</w:t>
      </w:r>
    </w:p>
    <w:p w14:paraId="16E06289" w14:textId="77777777" w:rsidR="00DE1CEE" w:rsidRDefault="00DE1CEE" w:rsidP="00DE1CEE">
      <w:pPr>
        <w:rPr>
          <w:rFonts w:hint="eastAsia"/>
        </w:rPr>
      </w:pPr>
    </w:p>
    <w:p w14:paraId="3930DED6" w14:textId="77777777" w:rsidR="00DE1CEE" w:rsidRDefault="00DE1CEE" w:rsidP="00DE1CEE">
      <w:pPr>
        <w:rPr>
          <w:rFonts w:hint="eastAsia"/>
        </w:rPr>
      </w:pPr>
      <w:r>
        <w:rPr>
          <w:rFonts w:hint="eastAsia"/>
        </w:rPr>
        <w:tab/>
        <w:t xml:space="preserve">  </w:t>
      </w:r>
      <w:r>
        <w:rPr>
          <w:rFonts w:hint="eastAsia"/>
        </w:rPr>
        <w:tab/>
        <w:t xml:space="preserve">  }</w:t>
      </w:r>
    </w:p>
    <w:p w14:paraId="22E19302" w14:textId="77777777" w:rsidR="00DE1CEE" w:rsidRDefault="00DE1CEE" w:rsidP="00DE1CEE">
      <w:pPr>
        <w:rPr>
          <w:rFonts w:hint="eastAsia"/>
        </w:rPr>
      </w:pPr>
      <w:r>
        <w:rPr>
          <w:rFonts w:hint="eastAsia"/>
        </w:rPr>
        <w:t xml:space="preserve">  </w:t>
      </w:r>
      <w:r>
        <w:rPr>
          <w:rFonts w:hint="eastAsia"/>
        </w:rPr>
        <w:tab/>
        <w:t xml:space="preserve">      xil_printf("\r\n%x, %x\r\n", x_pos, y_pos);</w:t>
      </w:r>
    </w:p>
    <w:p w14:paraId="42D17058" w14:textId="77777777" w:rsidR="00DE1CEE" w:rsidRDefault="00DE1CEE" w:rsidP="00DE1CEE">
      <w:pPr>
        <w:rPr>
          <w:rFonts w:hint="eastAsia"/>
        </w:rPr>
      </w:pPr>
    </w:p>
    <w:p w14:paraId="77CFB7C8" w14:textId="77777777" w:rsidR="00DE1CEE" w:rsidRDefault="00DE1CEE" w:rsidP="00DE1CEE">
      <w:pPr>
        <w:rPr>
          <w:rFonts w:hint="eastAsia"/>
        </w:rPr>
      </w:pPr>
      <w:r>
        <w:rPr>
          <w:rFonts w:hint="eastAsia"/>
        </w:rPr>
        <w:t xml:space="preserve">  </w:t>
      </w:r>
      <w:r>
        <w:rPr>
          <w:rFonts w:hint="eastAsia"/>
        </w:rPr>
        <w:tab/>
        <w:t xml:space="preserve">      if(status==CVP)</w:t>
      </w:r>
    </w:p>
    <w:p w14:paraId="76CA6F5C" w14:textId="77777777" w:rsidR="00DE1CEE" w:rsidRDefault="00DE1CEE" w:rsidP="00DE1CEE">
      <w:pPr>
        <w:rPr>
          <w:rFonts w:hint="eastAsia"/>
        </w:rPr>
      </w:pPr>
      <w:r>
        <w:rPr>
          <w:rFonts w:hint="eastAsia"/>
        </w:rPr>
        <w:tab/>
        <w:t xml:space="preserve">      DrawChess(x_pos, y_pos, 1-turn);</w:t>
      </w:r>
    </w:p>
    <w:p w14:paraId="4F1F186D" w14:textId="77777777" w:rsidR="00DE1CEE" w:rsidRDefault="00DE1CEE" w:rsidP="00DE1CEE">
      <w:pPr>
        <w:rPr>
          <w:rFonts w:hint="eastAsia"/>
        </w:rPr>
      </w:pPr>
      <w:r>
        <w:rPr>
          <w:rFonts w:hint="eastAsia"/>
        </w:rPr>
        <w:t xml:space="preserve">  </w:t>
      </w:r>
      <w:r>
        <w:rPr>
          <w:rFonts w:hint="eastAsia"/>
        </w:rPr>
        <w:tab/>
        <w:t xml:space="preserve">      else</w:t>
      </w:r>
    </w:p>
    <w:p w14:paraId="76F8FF1C" w14:textId="77777777" w:rsidR="00DE1CEE" w:rsidRDefault="00DE1CEE" w:rsidP="00DE1CEE">
      <w:pPr>
        <w:rPr>
          <w:rFonts w:hint="eastAsia"/>
        </w:rPr>
      </w:pPr>
      <w:r>
        <w:rPr>
          <w:rFonts w:hint="eastAsia"/>
        </w:rPr>
        <w:t xml:space="preserve">  </w:t>
      </w:r>
      <w:r>
        <w:rPr>
          <w:rFonts w:hint="eastAsia"/>
        </w:rPr>
        <w:tab/>
        <w:t xml:space="preserve">      DrawChess(x_pos, y_pos, turn);</w:t>
      </w:r>
    </w:p>
    <w:p w14:paraId="495FDC7E" w14:textId="77777777" w:rsidR="00DE1CEE" w:rsidRDefault="00DE1CEE" w:rsidP="00DE1CEE">
      <w:pPr>
        <w:rPr>
          <w:rFonts w:hint="eastAsia"/>
        </w:rPr>
      </w:pPr>
    </w:p>
    <w:p w14:paraId="7D9AA968" w14:textId="77777777" w:rsidR="00DE1CEE" w:rsidRDefault="00DE1CEE" w:rsidP="00DE1CEE">
      <w:pPr>
        <w:rPr>
          <w:rFonts w:hint="eastAsia"/>
        </w:rPr>
      </w:pPr>
    </w:p>
    <w:p w14:paraId="3162009B" w14:textId="77777777" w:rsidR="00DE1CEE" w:rsidRDefault="00DE1CEE" w:rsidP="00DE1CEE">
      <w:pPr>
        <w:rPr>
          <w:rFonts w:hint="eastAsia"/>
        </w:rPr>
      </w:pPr>
      <w:r>
        <w:rPr>
          <w:rFonts w:hint="eastAsia"/>
        </w:rPr>
        <w:tab/>
        <w:t xml:space="preserve">  </w:t>
      </w:r>
      <w:r>
        <w:rPr>
          <w:rFonts w:hint="eastAsia"/>
        </w:rPr>
        <w:tab/>
        <w:t xml:space="preserve">  board_state[x_pos][y_pos]=COMPUTER_PLAYER;</w:t>
      </w:r>
    </w:p>
    <w:p w14:paraId="17BDFDAC" w14:textId="77777777" w:rsidR="00DE1CEE" w:rsidRDefault="00DE1CEE" w:rsidP="00DE1CEE">
      <w:pPr>
        <w:rPr>
          <w:rFonts w:hint="eastAsia"/>
        </w:rPr>
      </w:pPr>
      <w:r>
        <w:rPr>
          <w:rFonts w:hint="eastAsia"/>
        </w:rPr>
        <w:tab/>
        <w:t xml:space="preserve">  </w:t>
      </w:r>
      <w:r>
        <w:rPr>
          <w:rFonts w:hint="eastAsia"/>
        </w:rPr>
        <w:tab/>
        <w:t xml:space="preserve">  board_record[BackTimes].x=x_pos;</w:t>
      </w:r>
    </w:p>
    <w:p w14:paraId="6EB96E46" w14:textId="77777777" w:rsidR="00DE1CEE" w:rsidRDefault="00DE1CEE" w:rsidP="00DE1CEE">
      <w:pPr>
        <w:rPr>
          <w:rFonts w:hint="eastAsia"/>
        </w:rPr>
      </w:pPr>
      <w:r>
        <w:rPr>
          <w:rFonts w:hint="eastAsia"/>
        </w:rPr>
        <w:t xml:space="preserve">  </w:t>
      </w:r>
      <w:r>
        <w:rPr>
          <w:rFonts w:hint="eastAsia"/>
        </w:rPr>
        <w:tab/>
      </w:r>
      <w:r>
        <w:rPr>
          <w:rFonts w:hint="eastAsia"/>
        </w:rPr>
        <w:tab/>
        <w:t xml:space="preserve">  board_record[BackTimes].y=y_pos;</w:t>
      </w:r>
    </w:p>
    <w:p w14:paraId="5AC85582" w14:textId="77777777" w:rsidR="00DE1CEE" w:rsidRDefault="00DE1CEE" w:rsidP="00DE1CEE">
      <w:pPr>
        <w:rPr>
          <w:rFonts w:hint="eastAsia"/>
        </w:rPr>
      </w:pPr>
      <w:r>
        <w:rPr>
          <w:rFonts w:hint="eastAsia"/>
        </w:rPr>
        <w:t xml:space="preserve">  </w:t>
      </w:r>
      <w:r>
        <w:rPr>
          <w:rFonts w:hint="eastAsia"/>
        </w:rPr>
        <w:tab/>
      </w:r>
      <w:r>
        <w:rPr>
          <w:rFonts w:hint="eastAsia"/>
        </w:rPr>
        <w:tab/>
        <w:t xml:space="preserve">  BackTimes++;</w:t>
      </w:r>
    </w:p>
    <w:p w14:paraId="52855396" w14:textId="77777777" w:rsidR="00DE1CEE" w:rsidRDefault="00DE1CEE" w:rsidP="00DE1CEE">
      <w:pPr>
        <w:rPr>
          <w:rFonts w:hint="eastAsia"/>
        </w:rPr>
      </w:pPr>
    </w:p>
    <w:p w14:paraId="5FE488E4" w14:textId="77777777" w:rsidR="00DE1CEE" w:rsidRDefault="00DE1CEE" w:rsidP="00DE1CEE">
      <w:pPr>
        <w:rPr>
          <w:rFonts w:hint="eastAsia"/>
        </w:rPr>
      </w:pPr>
      <w:r>
        <w:rPr>
          <w:rFonts w:hint="eastAsia"/>
        </w:rPr>
        <w:tab/>
        <w:t xml:space="preserve">  </w:t>
      </w:r>
      <w:r>
        <w:rPr>
          <w:rFonts w:hint="eastAsia"/>
        </w:rPr>
        <w:tab/>
        <w:t xml:space="preserve">  count=0;</w:t>
      </w:r>
    </w:p>
    <w:p w14:paraId="5D648624" w14:textId="77777777" w:rsidR="00DE1CEE" w:rsidRDefault="00DE1CEE" w:rsidP="00DE1CEE">
      <w:pPr>
        <w:rPr>
          <w:rFonts w:hint="eastAsia"/>
        </w:rPr>
      </w:pPr>
      <w:r>
        <w:rPr>
          <w:rFonts w:hint="eastAsia"/>
        </w:rPr>
        <w:tab/>
        <w:t xml:space="preserve">  </w:t>
      </w:r>
      <w:r>
        <w:rPr>
          <w:rFonts w:hint="eastAsia"/>
        </w:rPr>
        <w:tab/>
        <w:t xml:space="preserve">  time0=0;</w:t>
      </w:r>
    </w:p>
    <w:p w14:paraId="747B01D2" w14:textId="77777777" w:rsidR="00DE1CEE" w:rsidRDefault="00DE1CEE" w:rsidP="00DE1CEE">
      <w:pPr>
        <w:rPr>
          <w:rFonts w:hint="eastAsia"/>
        </w:rPr>
      </w:pPr>
      <w:r>
        <w:rPr>
          <w:rFonts w:hint="eastAsia"/>
        </w:rPr>
        <w:tab/>
        <w:t xml:space="preserve">      if (CheckWin(x_pos, y_pos, turn)) {</w:t>
      </w:r>
    </w:p>
    <w:p w14:paraId="2E01C0F6" w14:textId="77777777" w:rsidR="00DE1CEE" w:rsidRDefault="00DE1CEE" w:rsidP="00DE1CEE">
      <w:pPr>
        <w:rPr>
          <w:rFonts w:hint="eastAsia"/>
        </w:rPr>
      </w:pPr>
      <w:r>
        <w:rPr>
          <w:rFonts w:hint="eastAsia"/>
        </w:rPr>
        <w:tab/>
        <w:t xml:space="preserve">  </w:t>
      </w:r>
      <w:r>
        <w:rPr>
          <w:rFonts w:hint="eastAsia"/>
        </w:rPr>
        <w:tab/>
        <w:t xml:space="preserve">      xil_printf("\r\nComputer Player wins!\r\n");</w:t>
      </w:r>
    </w:p>
    <w:p w14:paraId="145477F5" w14:textId="77777777" w:rsidR="00DE1CEE" w:rsidRDefault="00DE1CEE" w:rsidP="00DE1CEE">
      <w:pPr>
        <w:rPr>
          <w:rFonts w:hint="eastAsia"/>
        </w:rPr>
      </w:pPr>
      <w:r>
        <w:rPr>
          <w:rFonts w:hint="eastAsia"/>
        </w:rPr>
        <w:lastRenderedPageBreak/>
        <w:tab/>
        <w:t xml:space="preserve">  </w:t>
      </w:r>
      <w:r>
        <w:rPr>
          <w:rFonts w:hint="eastAsia"/>
        </w:rPr>
        <w:tab/>
        <w:t xml:space="preserve">      win_flag=1;</w:t>
      </w:r>
    </w:p>
    <w:p w14:paraId="078ABCA3" w14:textId="77777777" w:rsidR="00DE1CEE" w:rsidRDefault="00DE1CEE" w:rsidP="00DE1CEE">
      <w:pPr>
        <w:rPr>
          <w:rFonts w:hint="eastAsia"/>
        </w:rPr>
      </w:pPr>
      <w:r>
        <w:rPr>
          <w:rFonts w:hint="eastAsia"/>
        </w:rPr>
        <w:tab/>
        <w:t xml:space="preserve">  </w:t>
      </w:r>
      <w:r>
        <w:rPr>
          <w:rFonts w:hint="eastAsia"/>
        </w:rPr>
        <w:tab/>
        <w:t xml:space="preserve">      DrawWinning(0,1, EMPTY);</w:t>
      </w:r>
    </w:p>
    <w:p w14:paraId="70736964" w14:textId="77777777" w:rsidR="00DE1CEE" w:rsidRDefault="00DE1CEE" w:rsidP="00DE1CEE">
      <w:pPr>
        <w:rPr>
          <w:rFonts w:hint="eastAsia"/>
        </w:rPr>
      </w:pPr>
      <w:r>
        <w:rPr>
          <w:rFonts w:hint="eastAsia"/>
        </w:rPr>
        <w:tab/>
        <w:t xml:space="preserve">  </w:t>
      </w:r>
      <w:r>
        <w:rPr>
          <w:rFonts w:hint="eastAsia"/>
        </w:rPr>
        <w:tab/>
        <w:t xml:space="preserve">      if(status==CVP)</w:t>
      </w:r>
    </w:p>
    <w:p w14:paraId="169F19AA" w14:textId="77777777" w:rsidR="00DE1CEE" w:rsidRDefault="00DE1CEE" w:rsidP="00DE1CEE">
      <w:pPr>
        <w:rPr>
          <w:rFonts w:hint="eastAsia"/>
        </w:rPr>
      </w:pPr>
      <w:r>
        <w:rPr>
          <w:rFonts w:hint="eastAsia"/>
        </w:rPr>
        <w:tab/>
        <w:t xml:space="preserve">  </w:t>
      </w:r>
      <w:r>
        <w:rPr>
          <w:rFonts w:hint="eastAsia"/>
        </w:rPr>
        <w:tab/>
        <w:t xml:space="preserve">    </w:t>
      </w:r>
      <w:r>
        <w:rPr>
          <w:rFonts w:hint="eastAsia"/>
        </w:rPr>
        <w:tab/>
        <w:t xml:space="preserve">  DrawWinning(0,1, 1-turn);</w:t>
      </w:r>
    </w:p>
    <w:p w14:paraId="70A85DCE" w14:textId="77777777" w:rsidR="00DE1CEE" w:rsidRDefault="00DE1CEE" w:rsidP="00DE1CEE">
      <w:pPr>
        <w:rPr>
          <w:rFonts w:hint="eastAsia"/>
        </w:rPr>
      </w:pPr>
      <w:r>
        <w:rPr>
          <w:rFonts w:hint="eastAsia"/>
        </w:rPr>
        <w:tab/>
        <w:t xml:space="preserve">  </w:t>
      </w:r>
      <w:r>
        <w:rPr>
          <w:rFonts w:hint="eastAsia"/>
        </w:rPr>
        <w:tab/>
        <w:t xml:space="preserve">      else</w:t>
      </w:r>
    </w:p>
    <w:p w14:paraId="062399E1" w14:textId="77777777" w:rsidR="00DE1CEE" w:rsidRDefault="00DE1CEE" w:rsidP="00DE1CEE">
      <w:pPr>
        <w:rPr>
          <w:rFonts w:hint="eastAsia"/>
        </w:rPr>
      </w:pPr>
      <w:r>
        <w:rPr>
          <w:rFonts w:hint="eastAsia"/>
        </w:rPr>
        <w:tab/>
        <w:t xml:space="preserve">  </w:t>
      </w:r>
      <w:r>
        <w:rPr>
          <w:rFonts w:hint="eastAsia"/>
        </w:rPr>
        <w:tab/>
        <w:t xml:space="preserve">    </w:t>
      </w:r>
      <w:r>
        <w:rPr>
          <w:rFonts w:hint="eastAsia"/>
        </w:rPr>
        <w:tab/>
        <w:t xml:space="preserve">  DrawWinning(0,1, turn);</w:t>
      </w:r>
    </w:p>
    <w:p w14:paraId="1ED311E6" w14:textId="77777777" w:rsidR="00DE1CEE" w:rsidRDefault="00DE1CEE" w:rsidP="00DE1CEE">
      <w:pPr>
        <w:rPr>
          <w:rFonts w:hint="eastAsia"/>
        </w:rPr>
      </w:pPr>
      <w:r>
        <w:rPr>
          <w:rFonts w:hint="eastAsia"/>
        </w:rPr>
        <w:tab/>
        <w:t xml:space="preserve">  </w:t>
      </w:r>
      <w:r>
        <w:rPr>
          <w:rFonts w:hint="eastAsia"/>
        </w:rPr>
        <w:tab/>
        <w:t xml:space="preserve">      turn=HUMAN_PLAYER;</w:t>
      </w:r>
    </w:p>
    <w:p w14:paraId="22627122" w14:textId="77777777" w:rsidR="00DE1CEE" w:rsidRDefault="00DE1CEE" w:rsidP="00DE1CEE">
      <w:pPr>
        <w:rPr>
          <w:rFonts w:hint="eastAsia"/>
        </w:rPr>
      </w:pPr>
      <w:r>
        <w:rPr>
          <w:rFonts w:hint="eastAsia"/>
        </w:rPr>
        <w:tab/>
        <w:t xml:space="preserve">  </w:t>
      </w:r>
      <w:r>
        <w:rPr>
          <w:rFonts w:hint="eastAsia"/>
        </w:rPr>
        <w:tab/>
        <w:t xml:space="preserve">  }</w:t>
      </w:r>
    </w:p>
    <w:p w14:paraId="359AF141" w14:textId="77777777" w:rsidR="00DE1CEE" w:rsidRDefault="00DE1CEE" w:rsidP="00DE1CEE">
      <w:pPr>
        <w:rPr>
          <w:rFonts w:hint="eastAsia"/>
        </w:rPr>
      </w:pPr>
      <w:r>
        <w:rPr>
          <w:rFonts w:hint="eastAsia"/>
        </w:rPr>
        <w:tab/>
        <w:t xml:space="preserve">      else {</w:t>
      </w:r>
    </w:p>
    <w:p w14:paraId="14262488" w14:textId="77777777" w:rsidR="00DE1CEE" w:rsidRDefault="00DE1CEE" w:rsidP="00DE1CEE">
      <w:pPr>
        <w:rPr>
          <w:rFonts w:hint="eastAsia"/>
        </w:rPr>
      </w:pPr>
      <w:r>
        <w:rPr>
          <w:rFonts w:hint="eastAsia"/>
        </w:rPr>
        <w:tab/>
        <w:t xml:space="preserve">    </w:t>
      </w:r>
      <w:r>
        <w:rPr>
          <w:rFonts w:hint="eastAsia"/>
        </w:rPr>
        <w:tab/>
        <w:t xml:space="preserve">  turn=HUMAN_PLAYER;</w:t>
      </w:r>
    </w:p>
    <w:p w14:paraId="165427B0" w14:textId="77777777" w:rsidR="00DE1CEE" w:rsidRDefault="00DE1CEE" w:rsidP="00DE1CEE">
      <w:pPr>
        <w:rPr>
          <w:rFonts w:hint="eastAsia"/>
        </w:rPr>
      </w:pPr>
      <w:r>
        <w:rPr>
          <w:rFonts w:hint="eastAsia"/>
        </w:rPr>
        <w:tab/>
        <w:t xml:space="preserve">    </w:t>
      </w:r>
      <w:r>
        <w:rPr>
          <w:rFonts w:hint="eastAsia"/>
        </w:rPr>
        <w:tab/>
        <w:t xml:space="preserve">  xil_printf("\r\nHuman Player's turn!\r\n");</w:t>
      </w:r>
    </w:p>
    <w:p w14:paraId="358339D8" w14:textId="77777777" w:rsidR="00DE1CEE" w:rsidRDefault="00DE1CEE" w:rsidP="00DE1CEE">
      <w:pPr>
        <w:rPr>
          <w:rFonts w:hint="eastAsia"/>
        </w:rPr>
      </w:pPr>
      <w:r>
        <w:rPr>
          <w:rFonts w:hint="eastAsia"/>
        </w:rPr>
        <w:tab/>
        <w:t xml:space="preserve">      }</w:t>
      </w:r>
    </w:p>
    <w:p w14:paraId="064EE213" w14:textId="77777777" w:rsidR="00DE1CEE" w:rsidRDefault="00DE1CEE" w:rsidP="00DE1CEE">
      <w:pPr>
        <w:rPr>
          <w:rFonts w:hint="eastAsia"/>
        </w:rPr>
      </w:pPr>
      <w:r>
        <w:rPr>
          <w:rFonts w:hint="eastAsia"/>
        </w:rPr>
        <w:tab/>
        <w:t xml:space="preserve">  }</w:t>
      </w:r>
    </w:p>
    <w:p w14:paraId="1B4394C6" w14:textId="77777777" w:rsidR="00DE1CEE" w:rsidRDefault="00DE1CEE" w:rsidP="00DE1CEE">
      <w:pPr>
        <w:rPr>
          <w:rFonts w:hint="eastAsia"/>
        </w:rPr>
      </w:pPr>
      <w:r>
        <w:rPr>
          <w:rFonts w:hint="eastAsia"/>
        </w:rPr>
        <w:t xml:space="preserve">   }</w:t>
      </w:r>
    </w:p>
    <w:p w14:paraId="0AAF274E" w14:textId="77777777" w:rsidR="00DE1CEE" w:rsidRDefault="00DE1CEE" w:rsidP="00DE1CEE">
      <w:pPr>
        <w:rPr>
          <w:rFonts w:hint="eastAsia"/>
        </w:rPr>
      </w:pPr>
      <w:r>
        <w:rPr>
          <w:rFonts w:hint="eastAsia"/>
        </w:rPr>
        <w:t xml:space="preserve">   return 0;</w:t>
      </w:r>
    </w:p>
    <w:p w14:paraId="7C8397BA" w14:textId="77777777" w:rsidR="00DE1CEE" w:rsidRDefault="00DE1CEE" w:rsidP="00DE1CEE">
      <w:pPr>
        <w:rPr>
          <w:rFonts w:hint="eastAsia"/>
        </w:rPr>
      </w:pPr>
      <w:r>
        <w:rPr>
          <w:rFonts w:hint="eastAsia"/>
        </w:rPr>
        <w:t>}</w:t>
      </w:r>
    </w:p>
    <w:p w14:paraId="5F60A3D8" w14:textId="77777777" w:rsidR="00DE1CEE" w:rsidRDefault="00DE1CEE" w:rsidP="00DE1CEE">
      <w:pPr>
        <w:rPr>
          <w:rFonts w:hint="eastAsia"/>
        </w:rPr>
      </w:pPr>
    </w:p>
    <w:p w14:paraId="197A7741" w14:textId="77777777" w:rsidR="00DE1CEE" w:rsidRDefault="00DE1CEE" w:rsidP="00DE1CEE">
      <w:pPr>
        <w:rPr>
          <w:rFonts w:hint="eastAsia"/>
        </w:rPr>
      </w:pPr>
      <w:r>
        <w:rPr>
          <w:rFonts w:hint="eastAsia"/>
        </w:rPr>
        <w:t>POINT best(int who)                  //</w:t>
      </w:r>
      <w:r>
        <w:rPr>
          <w:rFonts w:hint="eastAsia"/>
        </w:rPr>
        <w:t>找出得分最好的点，对于</w:t>
      </w:r>
      <w:r>
        <w:rPr>
          <w:rFonts w:hint="eastAsia"/>
        </w:rPr>
        <w:t>human</w:t>
      </w:r>
      <w:r>
        <w:rPr>
          <w:rFonts w:hint="eastAsia"/>
        </w:rPr>
        <w:t>是最大的，对于</w:t>
      </w:r>
      <w:r>
        <w:rPr>
          <w:rFonts w:hint="eastAsia"/>
        </w:rPr>
        <w:t>computer</w:t>
      </w:r>
      <w:r>
        <w:rPr>
          <w:rFonts w:hint="eastAsia"/>
        </w:rPr>
        <w:t>找最小</w:t>
      </w:r>
    </w:p>
    <w:p w14:paraId="0A3DADAB" w14:textId="77777777" w:rsidR="00DE1CEE" w:rsidRDefault="00DE1CEE" w:rsidP="00DE1CEE">
      <w:pPr>
        <w:rPr>
          <w:rFonts w:hint="eastAsia"/>
        </w:rPr>
      </w:pPr>
      <w:r>
        <w:rPr>
          <w:rFonts w:hint="eastAsia"/>
        </w:rPr>
        <w:t>{</w:t>
      </w:r>
    </w:p>
    <w:p w14:paraId="7B3C1D4F" w14:textId="77777777" w:rsidR="00DE1CEE" w:rsidRDefault="00DE1CEE" w:rsidP="00DE1CEE">
      <w:pPr>
        <w:rPr>
          <w:rFonts w:hint="eastAsia"/>
        </w:rPr>
      </w:pPr>
    </w:p>
    <w:p w14:paraId="4C3D55A3" w14:textId="77777777" w:rsidR="00DE1CEE" w:rsidRDefault="00DE1CEE" w:rsidP="00DE1CEE">
      <w:pPr>
        <w:rPr>
          <w:rFonts w:hint="eastAsia"/>
        </w:rPr>
      </w:pPr>
    </w:p>
    <w:p w14:paraId="680B2475" w14:textId="77777777" w:rsidR="00DE1CEE" w:rsidRDefault="00DE1CEE" w:rsidP="00DE1CEE">
      <w:pPr>
        <w:rPr>
          <w:rFonts w:hint="eastAsia"/>
        </w:rPr>
      </w:pPr>
      <w:r>
        <w:rPr>
          <w:rFonts w:hint="eastAsia"/>
        </w:rPr>
        <w:t xml:space="preserve">    POINT bestPoint;</w:t>
      </w:r>
    </w:p>
    <w:p w14:paraId="0E8278F8" w14:textId="77777777" w:rsidR="00DE1CEE" w:rsidRDefault="00DE1CEE" w:rsidP="00DE1CEE">
      <w:pPr>
        <w:rPr>
          <w:rFonts w:hint="eastAsia"/>
        </w:rPr>
      </w:pPr>
      <w:r>
        <w:rPr>
          <w:rFonts w:hint="eastAsia"/>
        </w:rPr>
        <w:t xml:space="preserve">    int bestValue;</w:t>
      </w:r>
    </w:p>
    <w:p w14:paraId="3E677B1D" w14:textId="77777777" w:rsidR="00DE1CEE" w:rsidRDefault="00DE1CEE" w:rsidP="00DE1CEE">
      <w:pPr>
        <w:rPr>
          <w:rFonts w:hint="eastAsia"/>
        </w:rPr>
      </w:pPr>
      <w:r>
        <w:rPr>
          <w:rFonts w:hint="eastAsia"/>
        </w:rPr>
        <w:t xml:space="preserve">    int i,j;</w:t>
      </w:r>
    </w:p>
    <w:p w14:paraId="22EAEA25" w14:textId="77777777" w:rsidR="00DE1CEE" w:rsidRDefault="00DE1CEE" w:rsidP="00DE1CEE">
      <w:pPr>
        <w:rPr>
          <w:rFonts w:hint="eastAsia"/>
        </w:rPr>
      </w:pPr>
      <w:r>
        <w:rPr>
          <w:rFonts w:hint="eastAsia"/>
        </w:rPr>
        <w:t xml:space="preserve">    POINT bestPoints[226];</w:t>
      </w:r>
    </w:p>
    <w:p w14:paraId="2925426B" w14:textId="77777777" w:rsidR="00DE1CEE" w:rsidRDefault="00DE1CEE" w:rsidP="00DE1CEE">
      <w:pPr>
        <w:rPr>
          <w:rFonts w:hint="eastAsia"/>
        </w:rPr>
      </w:pPr>
      <w:r>
        <w:rPr>
          <w:rFonts w:hint="eastAsia"/>
        </w:rPr>
        <w:t xml:space="preserve">    int num=0;                               //</w:t>
      </w:r>
      <w:r>
        <w:rPr>
          <w:rFonts w:hint="eastAsia"/>
        </w:rPr>
        <w:t>最大值的个数</w:t>
      </w:r>
    </w:p>
    <w:p w14:paraId="1571C676" w14:textId="77777777" w:rsidR="00DE1CEE" w:rsidRDefault="00DE1CEE" w:rsidP="00DE1CEE">
      <w:pPr>
        <w:rPr>
          <w:rFonts w:hint="eastAsia"/>
        </w:rPr>
      </w:pPr>
    </w:p>
    <w:p w14:paraId="48D74A33" w14:textId="77777777" w:rsidR="00DE1CEE" w:rsidRDefault="00DE1CEE" w:rsidP="00DE1CEE">
      <w:pPr>
        <w:rPr>
          <w:rFonts w:hint="eastAsia"/>
        </w:rPr>
      </w:pPr>
      <w:r>
        <w:rPr>
          <w:rFonts w:hint="eastAsia"/>
        </w:rPr>
        <w:t xml:space="preserve">    srand( (unsigned)time( NULL ) );         //</w:t>
      </w:r>
      <w:r>
        <w:rPr>
          <w:rFonts w:hint="eastAsia"/>
        </w:rPr>
        <w:t>初始化随机数种子</w:t>
      </w:r>
    </w:p>
    <w:p w14:paraId="06465C40" w14:textId="77777777" w:rsidR="00DE1CEE" w:rsidRDefault="00DE1CEE" w:rsidP="00DE1CEE">
      <w:pPr>
        <w:rPr>
          <w:rFonts w:hint="eastAsia"/>
        </w:rPr>
      </w:pPr>
      <w:r>
        <w:rPr>
          <w:rFonts w:hint="eastAsia"/>
        </w:rPr>
        <w:t xml:space="preserve">    if(who==Human) {</w:t>
      </w:r>
    </w:p>
    <w:p w14:paraId="544DAEEF" w14:textId="77777777" w:rsidR="00DE1CEE" w:rsidRDefault="00DE1CEE" w:rsidP="00DE1CEE">
      <w:pPr>
        <w:rPr>
          <w:rFonts w:hint="eastAsia"/>
        </w:rPr>
      </w:pPr>
      <w:r>
        <w:rPr>
          <w:rFonts w:hint="eastAsia"/>
        </w:rPr>
        <w:lastRenderedPageBreak/>
        <w:t xml:space="preserve">        bestValue=-99999999;</w:t>
      </w:r>
    </w:p>
    <w:p w14:paraId="433CDCB1" w14:textId="77777777" w:rsidR="00DE1CEE" w:rsidRDefault="00DE1CEE" w:rsidP="00DE1CEE">
      <w:pPr>
        <w:rPr>
          <w:rFonts w:hint="eastAsia"/>
        </w:rPr>
      </w:pPr>
    </w:p>
    <w:p w14:paraId="10EB524A" w14:textId="77777777" w:rsidR="00DE1CEE" w:rsidRDefault="00DE1CEE" w:rsidP="00DE1CEE">
      <w:pPr>
        <w:rPr>
          <w:rFonts w:hint="eastAsia"/>
        </w:rPr>
      </w:pPr>
      <w:r>
        <w:rPr>
          <w:rFonts w:hint="eastAsia"/>
        </w:rPr>
        <w:t xml:space="preserve">        for(i=0;i&lt;N;i++) {</w:t>
      </w:r>
    </w:p>
    <w:p w14:paraId="2EC08826" w14:textId="77777777" w:rsidR="00DE1CEE" w:rsidRDefault="00DE1CEE" w:rsidP="00DE1CEE">
      <w:pPr>
        <w:rPr>
          <w:rFonts w:hint="eastAsia"/>
        </w:rPr>
      </w:pPr>
      <w:r>
        <w:rPr>
          <w:rFonts w:hint="eastAsia"/>
        </w:rPr>
        <w:t xml:space="preserve">            for(j=0;j&lt;N;j++){</w:t>
      </w:r>
    </w:p>
    <w:p w14:paraId="2B33D42D" w14:textId="77777777" w:rsidR="00DE1CEE" w:rsidRDefault="00DE1CEE" w:rsidP="00DE1CEE">
      <w:pPr>
        <w:rPr>
          <w:rFonts w:hint="eastAsia"/>
        </w:rPr>
      </w:pPr>
      <w:r>
        <w:rPr>
          <w:rFonts w:hint="eastAsia"/>
        </w:rPr>
        <w:t xml:space="preserve">                if(pointValue[i][j]&gt;bestValue &amp;&amp; board_state[i][j]==Nothing){</w:t>
      </w:r>
    </w:p>
    <w:p w14:paraId="7E5F88ED" w14:textId="77777777" w:rsidR="00DE1CEE" w:rsidRDefault="00DE1CEE" w:rsidP="00DE1CEE">
      <w:pPr>
        <w:rPr>
          <w:rFonts w:hint="eastAsia"/>
        </w:rPr>
      </w:pPr>
      <w:r>
        <w:rPr>
          <w:rFonts w:hint="eastAsia"/>
        </w:rPr>
        <w:t xml:space="preserve">                    num=0;</w:t>
      </w:r>
    </w:p>
    <w:p w14:paraId="3214F059" w14:textId="77777777" w:rsidR="00DE1CEE" w:rsidRDefault="00DE1CEE" w:rsidP="00DE1CEE">
      <w:pPr>
        <w:rPr>
          <w:rFonts w:hint="eastAsia"/>
        </w:rPr>
      </w:pPr>
      <w:r>
        <w:rPr>
          <w:rFonts w:hint="eastAsia"/>
        </w:rPr>
        <w:t xml:space="preserve">                    bestValue=pointValue[i][j];</w:t>
      </w:r>
    </w:p>
    <w:p w14:paraId="685550BC" w14:textId="77777777" w:rsidR="00DE1CEE" w:rsidRDefault="00DE1CEE" w:rsidP="00DE1CEE">
      <w:pPr>
        <w:rPr>
          <w:rFonts w:hint="eastAsia"/>
        </w:rPr>
      </w:pPr>
      <w:r>
        <w:rPr>
          <w:rFonts w:hint="eastAsia"/>
        </w:rPr>
        <w:t xml:space="preserve">                    bestPoint.x=j;bestPoint.y=i;         //</w:t>
      </w:r>
      <w:r>
        <w:rPr>
          <w:rFonts w:hint="eastAsia"/>
        </w:rPr>
        <w:t>注意</w:t>
      </w:r>
      <w:r>
        <w:rPr>
          <w:rFonts w:hint="eastAsia"/>
        </w:rPr>
        <w:t>i</w:t>
      </w:r>
      <w:r>
        <w:rPr>
          <w:rFonts w:hint="eastAsia"/>
        </w:rPr>
        <w:t>，</w:t>
      </w:r>
      <w:r>
        <w:rPr>
          <w:rFonts w:hint="eastAsia"/>
        </w:rPr>
        <w:t>j</w:t>
      </w:r>
      <w:r>
        <w:rPr>
          <w:rFonts w:hint="eastAsia"/>
        </w:rPr>
        <w:t>与</w:t>
      </w:r>
      <w:r>
        <w:rPr>
          <w:rFonts w:hint="eastAsia"/>
        </w:rPr>
        <w:t>x,y</w:t>
      </w:r>
      <w:r>
        <w:rPr>
          <w:rFonts w:hint="eastAsia"/>
        </w:rPr>
        <w:t>的对应</w:t>
      </w:r>
    </w:p>
    <w:p w14:paraId="2C07244D" w14:textId="77777777" w:rsidR="00DE1CEE" w:rsidRDefault="00DE1CEE" w:rsidP="00DE1CEE">
      <w:pPr>
        <w:rPr>
          <w:rFonts w:hint="eastAsia"/>
        </w:rPr>
      </w:pPr>
      <w:r>
        <w:rPr>
          <w:rFonts w:hint="eastAsia"/>
        </w:rPr>
        <w:t xml:space="preserve">                    bestPoints[num++]=bestPoint;</w:t>
      </w:r>
    </w:p>
    <w:p w14:paraId="290855F2" w14:textId="77777777" w:rsidR="00DE1CEE" w:rsidRDefault="00DE1CEE" w:rsidP="00DE1CEE">
      <w:pPr>
        <w:rPr>
          <w:rFonts w:hint="eastAsia"/>
        </w:rPr>
      </w:pPr>
      <w:r>
        <w:rPr>
          <w:rFonts w:hint="eastAsia"/>
        </w:rPr>
        <w:t xml:space="preserve">                }</w:t>
      </w:r>
    </w:p>
    <w:p w14:paraId="3FD5F2B1" w14:textId="77777777" w:rsidR="00DE1CEE" w:rsidRDefault="00DE1CEE" w:rsidP="00DE1CEE">
      <w:pPr>
        <w:rPr>
          <w:rFonts w:hint="eastAsia"/>
        </w:rPr>
      </w:pPr>
      <w:r>
        <w:rPr>
          <w:rFonts w:hint="eastAsia"/>
        </w:rPr>
        <w:t xml:space="preserve">                else if(pointValue[i][j]==bestValue &amp;&amp; board_state[i][j]==Nothing){</w:t>
      </w:r>
    </w:p>
    <w:p w14:paraId="0DCC389C" w14:textId="77777777" w:rsidR="00DE1CEE" w:rsidRDefault="00DE1CEE" w:rsidP="00DE1CEE">
      <w:pPr>
        <w:rPr>
          <w:rFonts w:hint="eastAsia"/>
        </w:rPr>
      </w:pPr>
      <w:r>
        <w:rPr>
          <w:rFonts w:hint="eastAsia"/>
        </w:rPr>
        <w:t xml:space="preserve">                    bestPoint.x=j;bestPoint.y=i;</w:t>
      </w:r>
    </w:p>
    <w:p w14:paraId="6EA47702" w14:textId="77777777" w:rsidR="00DE1CEE" w:rsidRDefault="00DE1CEE" w:rsidP="00DE1CEE">
      <w:pPr>
        <w:rPr>
          <w:rFonts w:hint="eastAsia"/>
        </w:rPr>
      </w:pPr>
      <w:r>
        <w:rPr>
          <w:rFonts w:hint="eastAsia"/>
        </w:rPr>
        <w:t xml:space="preserve">                    bestPoints[num++]=bestPoint;</w:t>
      </w:r>
    </w:p>
    <w:p w14:paraId="36768CBA" w14:textId="77777777" w:rsidR="00DE1CEE" w:rsidRDefault="00DE1CEE" w:rsidP="00DE1CEE">
      <w:pPr>
        <w:rPr>
          <w:rFonts w:hint="eastAsia"/>
        </w:rPr>
      </w:pPr>
      <w:r>
        <w:rPr>
          <w:rFonts w:hint="eastAsia"/>
        </w:rPr>
        <w:t xml:space="preserve">                }</w:t>
      </w:r>
    </w:p>
    <w:p w14:paraId="7D017EED" w14:textId="77777777" w:rsidR="00DE1CEE" w:rsidRDefault="00DE1CEE" w:rsidP="00DE1CEE">
      <w:pPr>
        <w:rPr>
          <w:rFonts w:hint="eastAsia"/>
        </w:rPr>
      </w:pPr>
      <w:r>
        <w:rPr>
          <w:rFonts w:hint="eastAsia"/>
        </w:rPr>
        <w:t xml:space="preserve">            }</w:t>
      </w:r>
    </w:p>
    <w:p w14:paraId="3D6F559D" w14:textId="77777777" w:rsidR="00DE1CEE" w:rsidRDefault="00DE1CEE" w:rsidP="00DE1CEE">
      <w:pPr>
        <w:rPr>
          <w:rFonts w:hint="eastAsia"/>
        </w:rPr>
      </w:pPr>
      <w:r>
        <w:rPr>
          <w:rFonts w:hint="eastAsia"/>
        </w:rPr>
        <w:t xml:space="preserve">        }</w:t>
      </w:r>
    </w:p>
    <w:p w14:paraId="73344A43" w14:textId="77777777" w:rsidR="00DE1CEE" w:rsidRDefault="00DE1CEE" w:rsidP="00DE1CEE">
      <w:pPr>
        <w:rPr>
          <w:rFonts w:hint="eastAsia"/>
        </w:rPr>
      </w:pPr>
      <w:r>
        <w:rPr>
          <w:rFonts w:hint="eastAsia"/>
        </w:rPr>
        <w:t xml:space="preserve">    }</w:t>
      </w:r>
    </w:p>
    <w:p w14:paraId="3811F190" w14:textId="77777777" w:rsidR="00DE1CEE" w:rsidRDefault="00DE1CEE" w:rsidP="00DE1CEE">
      <w:pPr>
        <w:rPr>
          <w:rFonts w:hint="eastAsia"/>
        </w:rPr>
      </w:pPr>
    </w:p>
    <w:p w14:paraId="236CF9A8" w14:textId="77777777" w:rsidR="00DE1CEE" w:rsidRDefault="00DE1CEE" w:rsidP="00DE1CEE">
      <w:pPr>
        <w:rPr>
          <w:rFonts w:hint="eastAsia"/>
        </w:rPr>
      </w:pPr>
      <w:r>
        <w:rPr>
          <w:rFonts w:hint="eastAsia"/>
        </w:rPr>
        <w:t xml:space="preserve">    if(who==Computer) {</w:t>
      </w:r>
    </w:p>
    <w:p w14:paraId="26B25B6E" w14:textId="77777777" w:rsidR="00DE1CEE" w:rsidRDefault="00DE1CEE" w:rsidP="00DE1CEE">
      <w:pPr>
        <w:rPr>
          <w:rFonts w:hint="eastAsia"/>
        </w:rPr>
      </w:pPr>
    </w:p>
    <w:p w14:paraId="236A43AF" w14:textId="77777777" w:rsidR="00DE1CEE" w:rsidRDefault="00DE1CEE" w:rsidP="00DE1CEE">
      <w:pPr>
        <w:rPr>
          <w:rFonts w:hint="eastAsia"/>
        </w:rPr>
      </w:pPr>
      <w:r>
        <w:rPr>
          <w:rFonts w:hint="eastAsia"/>
        </w:rPr>
        <w:t xml:space="preserve">        bestValue=99999999;</w:t>
      </w:r>
    </w:p>
    <w:p w14:paraId="3EB3574F" w14:textId="77777777" w:rsidR="00DE1CEE" w:rsidRDefault="00DE1CEE" w:rsidP="00DE1CEE">
      <w:pPr>
        <w:rPr>
          <w:rFonts w:hint="eastAsia"/>
        </w:rPr>
      </w:pPr>
    </w:p>
    <w:p w14:paraId="01293729" w14:textId="77777777" w:rsidR="00DE1CEE" w:rsidRDefault="00DE1CEE" w:rsidP="00DE1CEE">
      <w:pPr>
        <w:rPr>
          <w:rFonts w:hint="eastAsia"/>
        </w:rPr>
      </w:pPr>
      <w:r>
        <w:rPr>
          <w:rFonts w:hint="eastAsia"/>
        </w:rPr>
        <w:t xml:space="preserve">        for(i=0;i&lt;N;i++) {</w:t>
      </w:r>
    </w:p>
    <w:p w14:paraId="2535E1FC" w14:textId="77777777" w:rsidR="00DE1CEE" w:rsidRDefault="00DE1CEE" w:rsidP="00DE1CEE">
      <w:pPr>
        <w:rPr>
          <w:rFonts w:hint="eastAsia"/>
        </w:rPr>
      </w:pPr>
      <w:r>
        <w:rPr>
          <w:rFonts w:hint="eastAsia"/>
        </w:rPr>
        <w:t xml:space="preserve">            for(j=0;j&lt;N;j++){</w:t>
      </w:r>
    </w:p>
    <w:p w14:paraId="1F2B3BF8" w14:textId="77777777" w:rsidR="00DE1CEE" w:rsidRDefault="00DE1CEE" w:rsidP="00DE1CEE">
      <w:pPr>
        <w:rPr>
          <w:rFonts w:hint="eastAsia"/>
        </w:rPr>
      </w:pPr>
      <w:r>
        <w:rPr>
          <w:rFonts w:hint="eastAsia"/>
        </w:rPr>
        <w:t xml:space="preserve">                if(pointValue[i][j]&lt;bestValue &amp;&amp; board_state[i][j]==Nothing){</w:t>
      </w:r>
    </w:p>
    <w:p w14:paraId="58A859A5" w14:textId="77777777" w:rsidR="00DE1CEE" w:rsidRDefault="00DE1CEE" w:rsidP="00DE1CEE">
      <w:pPr>
        <w:rPr>
          <w:rFonts w:hint="eastAsia"/>
        </w:rPr>
      </w:pPr>
      <w:r>
        <w:rPr>
          <w:rFonts w:hint="eastAsia"/>
        </w:rPr>
        <w:t xml:space="preserve">                    num=0;</w:t>
      </w:r>
    </w:p>
    <w:p w14:paraId="4D83E825" w14:textId="77777777" w:rsidR="00DE1CEE" w:rsidRDefault="00DE1CEE" w:rsidP="00DE1CEE">
      <w:pPr>
        <w:rPr>
          <w:rFonts w:hint="eastAsia"/>
        </w:rPr>
      </w:pPr>
      <w:r>
        <w:rPr>
          <w:rFonts w:hint="eastAsia"/>
        </w:rPr>
        <w:t xml:space="preserve">                    bestValue=pointValue[i][j];</w:t>
      </w:r>
    </w:p>
    <w:p w14:paraId="586DA377" w14:textId="77777777" w:rsidR="00DE1CEE" w:rsidRDefault="00DE1CEE" w:rsidP="00DE1CEE">
      <w:pPr>
        <w:rPr>
          <w:rFonts w:hint="eastAsia"/>
        </w:rPr>
      </w:pPr>
      <w:r>
        <w:rPr>
          <w:rFonts w:hint="eastAsia"/>
        </w:rPr>
        <w:t xml:space="preserve">                    bestPoint.x=j;bestPoint.y=i;         //</w:t>
      </w:r>
      <w:r>
        <w:rPr>
          <w:rFonts w:hint="eastAsia"/>
        </w:rPr>
        <w:t>注意</w:t>
      </w:r>
      <w:r>
        <w:rPr>
          <w:rFonts w:hint="eastAsia"/>
        </w:rPr>
        <w:t>i</w:t>
      </w:r>
      <w:r>
        <w:rPr>
          <w:rFonts w:hint="eastAsia"/>
        </w:rPr>
        <w:t>，</w:t>
      </w:r>
      <w:r>
        <w:rPr>
          <w:rFonts w:hint="eastAsia"/>
        </w:rPr>
        <w:t>j</w:t>
      </w:r>
      <w:r>
        <w:rPr>
          <w:rFonts w:hint="eastAsia"/>
        </w:rPr>
        <w:t>与</w:t>
      </w:r>
      <w:r>
        <w:rPr>
          <w:rFonts w:hint="eastAsia"/>
        </w:rPr>
        <w:t>x,y</w:t>
      </w:r>
      <w:r>
        <w:rPr>
          <w:rFonts w:hint="eastAsia"/>
        </w:rPr>
        <w:t>的对应</w:t>
      </w:r>
    </w:p>
    <w:p w14:paraId="0124E5C6" w14:textId="77777777" w:rsidR="00DE1CEE" w:rsidRDefault="00DE1CEE" w:rsidP="00DE1CEE">
      <w:pPr>
        <w:rPr>
          <w:rFonts w:hint="eastAsia"/>
        </w:rPr>
      </w:pPr>
      <w:r>
        <w:rPr>
          <w:rFonts w:hint="eastAsia"/>
        </w:rPr>
        <w:t xml:space="preserve">                    bestPoints[num++]=bestPoint;</w:t>
      </w:r>
    </w:p>
    <w:p w14:paraId="7F8F92BA" w14:textId="77777777" w:rsidR="00DE1CEE" w:rsidRDefault="00DE1CEE" w:rsidP="00DE1CEE">
      <w:pPr>
        <w:rPr>
          <w:rFonts w:hint="eastAsia"/>
        </w:rPr>
      </w:pPr>
      <w:r>
        <w:rPr>
          <w:rFonts w:hint="eastAsia"/>
        </w:rPr>
        <w:t xml:space="preserve">                }</w:t>
      </w:r>
    </w:p>
    <w:p w14:paraId="41FCD372" w14:textId="77777777" w:rsidR="00DE1CEE" w:rsidRDefault="00DE1CEE" w:rsidP="00DE1CEE">
      <w:pPr>
        <w:rPr>
          <w:rFonts w:hint="eastAsia"/>
        </w:rPr>
      </w:pPr>
      <w:r>
        <w:rPr>
          <w:rFonts w:hint="eastAsia"/>
        </w:rPr>
        <w:lastRenderedPageBreak/>
        <w:t xml:space="preserve">                else if(pointValue[i][j]==bestValue &amp;&amp; board_state[i][j]==Nothing){</w:t>
      </w:r>
    </w:p>
    <w:p w14:paraId="1B4894C2" w14:textId="77777777" w:rsidR="00DE1CEE" w:rsidRDefault="00DE1CEE" w:rsidP="00DE1CEE">
      <w:pPr>
        <w:rPr>
          <w:rFonts w:hint="eastAsia"/>
        </w:rPr>
      </w:pPr>
      <w:r>
        <w:rPr>
          <w:rFonts w:hint="eastAsia"/>
        </w:rPr>
        <w:t xml:space="preserve">                    bestPoint.x=j;bestPoint.y=i;</w:t>
      </w:r>
    </w:p>
    <w:p w14:paraId="4A7F8FDF" w14:textId="77777777" w:rsidR="00DE1CEE" w:rsidRDefault="00DE1CEE" w:rsidP="00DE1CEE">
      <w:pPr>
        <w:rPr>
          <w:rFonts w:hint="eastAsia"/>
        </w:rPr>
      </w:pPr>
      <w:r>
        <w:rPr>
          <w:rFonts w:hint="eastAsia"/>
        </w:rPr>
        <w:t xml:space="preserve">                    bestPoints[num++]=bestPoint;</w:t>
      </w:r>
    </w:p>
    <w:p w14:paraId="1ABF3D19" w14:textId="77777777" w:rsidR="00DE1CEE" w:rsidRDefault="00DE1CEE" w:rsidP="00DE1CEE">
      <w:pPr>
        <w:rPr>
          <w:rFonts w:hint="eastAsia"/>
        </w:rPr>
      </w:pPr>
      <w:r>
        <w:rPr>
          <w:rFonts w:hint="eastAsia"/>
        </w:rPr>
        <w:t xml:space="preserve">                }</w:t>
      </w:r>
    </w:p>
    <w:p w14:paraId="3597AED1" w14:textId="77777777" w:rsidR="00DE1CEE" w:rsidRDefault="00DE1CEE" w:rsidP="00DE1CEE">
      <w:pPr>
        <w:rPr>
          <w:rFonts w:hint="eastAsia"/>
        </w:rPr>
      </w:pPr>
      <w:r>
        <w:rPr>
          <w:rFonts w:hint="eastAsia"/>
        </w:rPr>
        <w:t xml:space="preserve">            }</w:t>
      </w:r>
    </w:p>
    <w:p w14:paraId="171A4D63" w14:textId="77777777" w:rsidR="00DE1CEE" w:rsidRDefault="00DE1CEE" w:rsidP="00DE1CEE">
      <w:pPr>
        <w:rPr>
          <w:rFonts w:hint="eastAsia"/>
        </w:rPr>
      </w:pPr>
      <w:r>
        <w:rPr>
          <w:rFonts w:hint="eastAsia"/>
        </w:rPr>
        <w:t xml:space="preserve">        }</w:t>
      </w:r>
    </w:p>
    <w:p w14:paraId="6717910D" w14:textId="77777777" w:rsidR="00DE1CEE" w:rsidRDefault="00DE1CEE" w:rsidP="00DE1CEE">
      <w:pPr>
        <w:rPr>
          <w:rFonts w:hint="eastAsia"/>
        </w:rPr>
      </w:pPr>
      <w:r>
        <w:rPr>
          <w:rFonts w:hint="eastAsia"/>
        </w:rPr>
        <w:t xml:space="preserve">    }</w:t>
      </w:r>
    </w:p>
    <w:p w14:paraId="0E248182" w14:textId="77777777" w:rsidR="00DE1CEE" w:rsidRDefault="00DE1CEE" w:rsidP="00DE1CEE">
      <w:pPr>
        <w:rPr>
          <w:rFonts w:hint="eastAsia"/>
        </w:rPr>
      </w:pPr>
    </w:p>
    <w:p w14:paraId="29890D47" w14:textId="77777777" w:rsidR="00DE1CEE" w:rsidRDefault="00DE1CEE" w:rsidP="00DE1CEE">
      <w:pPr>
        <w:rPr>
          <w:rFonts w:hint="eastAsia"/>
        </w:rPr>
      </w:pPr>
      <w:r>
        <w:rPr>
          <w:rFonts w:hint="eastAsia"/>
        </w:rPr>
        <w:t xml:space="preserve">    bestPoint=bestPoints[rand()%num];            //</w:t>
      </w:r>
      <w:r>
        <w:rPr>
          <w:rFonts w:hint="eastAsia"/>
        </w:rPr>
        <w:t>随机选一个</w:t>
      </w:r>
    </w:p>
    <w:p w14:paraId="09CF275A" w14:textId="77777777" w:rsidR="00DE1CEE" w:rsidRDefault="00DE1CEE" w:rsidP="00DE1CEE">
      <w:pPr>
        <w:rPr>
          <w:rFonts w:hint="eastAsia"/>
        </w:rPr>
      </w:pPr>
    </w:p>
    <w:p w14:paraId="6B2550E7" w14:textId="77777777" w:rsidR="00DE1CEE" w:rsidRDefault="00DE1CEE" w:rsidP="00DE1CEE">
      <w:pPr>
        <w:rPr>
          <w:rFonts w:hint="eastAsia"/>
        </w:rPr>
      </w:pPr>
    </w:p>
    <w:p w14:paraId="119DAA61" w14:textId="77777777" w:rsidR="00DE1CEE" w:rsidRDefault="00DE1CEE" w:rsidP="00DE1CEE">
      <w:pPr>
        <w:rPr>
          <w:rFonts w:hint="eastAsia"/>
        </w:rPr>
      </w:pPr>
    </w:p>
    <w:p w14:paraId="689DF379" w14:textId="77777777" w:rsidR="00DE1CEE" w:rsidRDefault="00DE1CEE" w:rsidP="00DE1CEE">
      <w:pPr>
        <w:rPr>
          <w:rFonts w:hint="eastAsia"/>
        </w:rPr>
      </w:pPr>
    </w:p>
    <w:p w14:paraId="0E92578E" w14:textId="77777777" w:rsidR="00DE1CEE" w:rsidRDefault="00DE1CEE" w:rsidP="00DE1CEE">
      <w:pPr>
        <w:rPr>
          <w:rFonts w:hint="eastAsia"/>
        </w:rPr>
      </w:pPr>
      <w:r>
        <w:rPr>
          <w:rFonts w:hint="eastAsia"/>
        </w:rPr>
        <w:t xml:space="preserve">     return bestPoint;</w:t>
      </w:r>
    </w:p>
    <w:p w14:paraId="1F3599F6" w14:textId="77777777" w:rsidR="00DE1CEE" w:rsidRDefault="00DE1CEE" w:rsidP="00DE1CEE">
      <w:pPr>
        <w:rPr>
          <w:rFonts w:hint="eastAsia"/>
        </w:rPr>
      </w:pPr>
      <w:r>
        <w:rPr>
          <w:rFonts w:hint="eastAsia"/>
        </w:rPr>
        <w:t>}</w:t>
      </w:r>
    </w:p>
    <w:p w14:paraId="66602EC2" w14:textId="77777777" w:rsidR="00DE1CEE" w:rsidRDefault="00DE1CEE" w:rsidP="00DE1CEE">
      <w:pPr>
        <w:rPr>
          <w:rFonts w:hint="eastAsia"/>
        </w:rPr>
      </w:pPr>
    </w:p>
    <w:p w14:paraId="12EEB1C1" w14:textId="77777777" w:rsidR="00DE1CEE" w:rsidRDefault="00DE1CEE" w:rsidP="00DE1CEE">
      <w:pPr>
        <w:rPr>
          <w:rFonts w:hint="eastAsia"/>
        </w:rPr>
      </w:pPr>
      <w:r>
        <w:rPr>
          <w:rFonts w:hint="eastAsia"/>
        </w:rPr>
        <w:t>void everyScore(int who)         //</w:t>
      </w:r>
      <w:r>
        <w:rPr>
          <w:rFonts w:hint="eastAsia"/>
        </w:rPr>
        <w:t>遍历每个点评分</w:t>
      </w:r>
      <w:r>
        <w:rPr>
          <w:rFonts w:hint="eastAsia"/>
        </w:rPr>
        <w:t xml:space="preserve">          </w:t>
      </w:r>
      <w:r>
        <w:rPr>
          <w:rFonts w:hint="eastAsia"/>
        </w:rPr>
        <w:t>需知道当前状态，该谁下子</w:t>
      </w:r>
    </w:p>
    <w:p w14:paraId="6A25F474" w14:textId="77777777" w:rsidR="00DE1CEE" w:rsidRDefault="00DE1CEE" w:rsidP="00DE1CEE">
      <w:pPr>
        <w:rPr>
          <w:rFonts w:hint="eastAsia"/>
        </w:rPr>
      </w:pPr>
      <w:r>
        <w:rPr>
          <w:rFonts w:hint="eastAsia"/>
        </w:rPr>
        <w:t>{</w:t>
      </w:r>
    </w:p>
    <w:p w14:paraId="4D2000F3" w14:textId="77777777" w:rsidR="00DE1CEE" w:rsidRDefault="00DE1CEE" w:rsidP="00DE1CEE">
      <w:pPr>
        <w:rPr>
          <w:rFonts w:hint="eastAsia"/>
        </w:rPr>
      </w:pPr>
      <w:r>
        <w:rPr>
          <w:rFonts w:hint="eastAsia"/>
        </w:rPr>
        <w:t xml:space="preserve">    int i,j;</w:t>
      </w:r>
    </w:p>
    <w:p w14:paraId="5FD138F3" w14:textId="77777777" w:rsidR="00DE1CEE" w:rsidRDefault="00DE1CEE" w:rsidP="00DE1CEE">
      <w:pPr>
        <w:rPr>
          <w:rFonts w:hint="eastAsia"/>
        </w:rPr>
      </w:pPr>
      <w:r>
        <w:rPr>
          <w:rFonts w:hint="eastAsia"/>
        </w:rPr>
        <w:t xml:space="preserve">    int vData;</w:t>
      </w:r>
    </w:p>
    <w:p w14:paraId="7882B7D6" w14:textId="77777777" w:rsidR="00DE1CEE" w:rsidRDefault="00DE1CEE" w:rsidP="00DE1CEE">
      <w:pPr>
        <w:rPr>
          <w:rFonts w:hint="eastAsia"/>
        </w:rPr>
      </w:pPr>
      <w:r>
        <w:rPr>
          <w:rFonts w:hint="eastAsia"/>
        </w:rPr>
        <w:t xml:space="preserve">    for(i=0;i&lt;15;i++){</w:t>
      </w:r>
    </w:p>
    <w:p w14:paraId="49D38CB8" w14:textId="77777777" w:rsidR="00DE1CEE" w:rsidRDefault="00DE1CEE" w:rsidP="00DE1CEE">
      <w:pPr>
        <w:rPr>
          <w:rFonts w:hint="eastAsia"/>
        </w:rPr>
      </w:pPr>
      <w:r>
        <w:rPr>
          <w:rFonts w:hint="eastAsia"/>
        </w:rPr>
        <w:t xml:space="preserve">        for(j=0;j&lt;15;j++){</w:t>
      </w:r>
    </w:p>
    <w:p w14:paraId="53CA51F9" w14:textId="77777777" w:rsidR="00DE1CEE" w:rsidRDefault="00DE1CEE" w:rsidP="00DE1CEE">
      <w:pPr>
        <w:rPr>
          <w:rFonts w:hint="eastAsia"/>
        </w:rPr>
      </w:pPr>
      <w:r>
        <w:rPr>
          <w:rFonts w:hint="eastAsia"/>
        </w:rPr>
        <w:t xml:space="preserve">            pointValue[i][j]=0;</w:t>
      </w:r>
    </w:p>
    <w:p w14:paraId="13B7A336" w14:textId="77777777" w:rsidR="00DE1CEE" w:rsidRDefault="00DE1CEE" w:rsidP="00DE1CEE">
      <w:pPr>
        <w:rPr>
          <w:rFonts w:hint="eastAsia"/>
        </w:rPr>
      </w:pPr>
      <w:r>
        <w:rPr>
          <w:rFonts w:hint="eastAsia"/>
        </w:rPr>
        <w:t xml:space="preserve">        }</w:t>
      </w:r>
    </w:p>
    <w:p w14:paraId="06FD1BB9" w14:textId="77777777" w:rsidR="00DE1CEE" w:rsidRDefault="00DE1CEE" w:rsidP="00DE1CEE">
      <w:pPr>
        <w:rPr>
          <w:rFonts w:hint="eastAsia"/>
        </w:rPr>
      </w:pPr>
      <w:r>
        <w:rPr>
          <w:rFonts w:hint="eastAsia"/>
        </w:rPr>
        <w:t xml:space="preserve">    }</w:t>
      </w:r>
    </w:p>
    <w:p w14:paraId="371D3829" w14:textId="77777777" w:rsidR="00DE1CEE" w:rsidRDefault="00DE1CEE" w:rsidP="00DE1CEE">
      <w:pPr>
        <w:rPr>
          <w:rFonts w:hint="eastAsia"/>
        </w:rPr>
      </w:pPr>
    </w:p>
    <w:p w14:paraId="77006052" w14:textId="77777777" w:rsidR="00DE1CEE" w:rsidRDefault="00DE1CEE" w:rsidP="00DE1CEE">
      <w:pPr>
        <w:rPr>
          <w:rFonts w:hint="eastAsia"/>
        </w:rPr>
      </w:pPr>
      <w:r>
        <w:rPr>
          <w:rFonts w:hint="eastAsia"/>
        </w:rPr>
        <w:t xml:space="preserve">    for(i=0;i&lt;15;i++){</w:t>
      </w:r>
    </w:p>
    <w:p w14:paraId="647C2B6A" w14:textId="77777777" w:rsidR="00DE1CEE" w:rsidRDefault="00DE1CEE" w:rsidP="00DE1CEE">
      <w:pPr>
        <w:rPr>
          <w:rFonts w:hint="eastAsia"/>
        </w:rPr>
      </w:pPr>
      <w:r>
        <w:rPr>
          <w:rFonts w:hint="eastAsia"/>
        </w:rPr>
        <w:t xml:space="preserve">        for(j=0;j&lt;15;j++){</w:t>
      </w:r>
    </w:p>
    <w:p w14:paraId="0A9A64A4" w14:textId="77777777" w:rsidR="00DE1CEE" w:rsidRDefault="00DE1CEE" w:rsidP="00DE1CEE">
      <w:pPr>
        <w:rPr>
          <w:rFonts w:hint="eastAsia"/>
        </w:rPr>
      </w:pPr>
      <w:r>
        <w:rPr>
          <w:rFonts w:hint="eastAsia"/>
        </w:rPr>
        <w:t xml:space="preserve">            if(board_state[i][j]==Nothing){</w:t>
      </w:r>
    </w:p>
    <w:p w14:paraId="6013A6F7" w14:textId="77777777" w:rsidR="00DE1CEE" w:rsidRDefault="00DE1CEE" w:rsidP="00DE1CEE">
      <w:pPr>
        <w:rPr>
          <w:rFonts w:hint="eastAsia"/>
        </w:rPr>
      </w:pPr>
      <w:r>
        <w:rPr>
          <w:rFonts w:hint="eastAsia"/>
        </w:rPr>
        <w:lastRenderedPageBreak/>
        <w:t xml:space="preserve">            </w:t>
      </w:r>
      <w:r>
        <w:rPr>
          <w:rFonts w:hint="eastAsia"/>
        </w:rPr>
        <w:tab/>
        <w:t>board_state[i][j]=who;         //</w:t>
      </w:r>
      <w:r>
        <w:rPr>
          <w:rFonts w:hint="eastAsia"/>
        </w:rPr>
        <w:t>如果落子</w:t>
      </w:r>
    </w:p>
    <w:p w14:paraId="6CF94531" w14:textId="77777777" w:rsidR="00DE1CEE" w:rsidRDefault="00DE1CEE" w:rsidP="00DE1CEE">
      <w:pPr>
        <w:rPr>
          <w:rFonts w:hint="eastAsia"/>
        </w:rPr>
      </w:pPr>
      <w:r>
        <w:rPr>
          <w:rFonts w:hint="eastAsia"/>
        </w:rPr>
        <w:t xml:space="preserve">                pointValue[i][j]=sumall(board_state);           // </w:t>
      </w:r>
      <w:r>
        <w:rPr>
          <w:rFonts w:hint="eastAsia"/>
        </w:rPr>
        <w:t>算分</w:t>
      </w:r>
    </w:p>
    <w:p w14:paraId="31E0657C" w14:textId="77777777" w:rsidR="00DE1CEE" w:rsidRDefault="00DE1CEE" w:rsidP="00DE1CEE">
      <w:pPr>
        <w:rPr>
          <w:rFonts w:hint="eastAsia"/>
        </w:rPr>
      </w:pPr>
      <w:r>
        <w:rPr>
          <w:rFonts w:hint="eastAsia"/>
        </w:rPr>
        <w:t xml:space="preserve">                if(jinshou()){</w:t>
      </w:r>
    </w:p>
    <w:p w14:paraId="08A2031E" w14:textId="77777777" w:rsidR="00DE1CEE" w:rsidRDefault="00DE1CEE" w:rsidP="00DE1CEE">
      <w:pPr>
        <w:rPr>
          <w:rFonts w:hint="eastAsia"/>
        </w:rPr>
      </w:pPr>
      <w:r>
        <w:rPr>
          <w:rFonts w:hint="eastAsia"/>
        </w:rPr>
        <w:t xml:space="preserve">                    if(who==Computer &amp;&amp; first==Computer)  pointValue[i][j]=99999999;   //</w:t>
      </w:r>
      <w:r>
        <w:rPr>
          <w:rFonts w:hint="eastAsia"/>
        </w:rPr>
        <w:t>禁手</w:t>
      </w:r>
    </w:p>
    <w:p w14:paraId="4A5E4ACC" w14:textId="77777777" w:rsidR="00DE1CEE" w:rsidRDefault="00DE1CEE" w:rsidP="00DE1CEE">
      <w:pPr>
        <w:rPr>
          <w:rFonts w:hint="eastAsia"/>
        </w:rPr>
      </w:pPr>
      <w:r>
        <w:rPr>
          <w:rFonts w:hint="eastAsia"/>
        </w:rPr>
        <w:t xml:space="preserve">                    else if(who==Human&amp;&amp; first==Human)  pointValue[i][j]=-99999999;   //</w:t>
      </w:r>
      <w:r>
        <w:rPr>
          <w:rFonts w:hint="eastAsia"/>
        </w:rPr>
        <w:t>禁手</w:t>
      </w:r>
    </w:p>
    <w:p w14:paraId="1E685718" w14:textId="77777777" w:rsidR="00DE1CEE" w:rsidRDefault="00DE1CEE" w:rsidP="00DE1CEE">
      <w:pPr>
        <w:rPr>
          <w:rFonts w:hint="eastAsia"/>
        </w:rPr>
      </w:pPr>
      <w:r>
        <w:rPr>
          <w:rFonts w:hint="eastAsia"/>
        </w:rPr>
        <w:t xml:space="preserve">                }</w:t>
      </w:r>
    </w:p>
    <w:p w14:paraId="23E1E52C" w14:textId="77777777" w:rsidR="00DE1CEE" w:rsidRDefault="00DE1CEE" w:rsidP="00DE1CEE">
      <w:pPr>
        <w:rPr>
          <w:rFonts w:hint="eastAsia"/>
        </w:rPr>
      </w:pPr>
      <w:r>
        <w:rPr>
          <w:rFonts w:hint="eastAsia"/>
        </w:rPr>
        <w:t xml:space="preserve">                board_state[i][j]=Nothing;           //</w:t>
      </w:r>
      <w:r>
        <w:rPr>
          <w:rFonts w:hint="eastAsia"/>
        </w:rPr>
        <w:t>恢复</w:t>
      </w:r>
    </w:p>
    <w:p w14:paraId="2C219E54" w14:textId="77777777" w:rsidR="00DE1CEE" w:rsidRDefault="00DE1CEE" w:rsidP="00DE1CEE">
      <w:pPr>
        <w:rPr>
          <w:rFonts w:hint="eastAsia"/>
        </w:rPr>
      </w:pPr>
      <w:r>
        <w:rPr>
          <w:rFonts w:hint="eastAsia"/>
        </w:rPr>
        <w:t xml:space="preserve">            }</w:t>
      </w:r>
    </w:p>
    <w:p w14:paraId="20C3D216" w14:textId="77777777" w:rsidR="00DE1CEE" w:rsidRDefault="00DE1CEE" w:rsidP="00DE1CEE">
      <w:pPr>
        <w:rPr>
          <w:rFonts w:hint="eastAsia"/>
        </w:rPr>
      </w:pPr>
      <w:r>
        <w:rPr>
          <w:rFonts w:hint="eastAsia"/>
        </w:rPr>
        <w:t xml:space="preserve">        }</w:t>
      </w:r>
    </w:p>
    <w:p w14:paraId="135F5A1B" w14:textId="77777777" w:rsidR="00DE1CEE" w:rsidRDefault="00DE1CEE" w:rsidP="00DE1CEE">
      <w:pPr>
        <w:rPr>
          <w:rFonts w:hint="eastAsia"/>
        </w:rPr>
      </w:pPr>
      <w:r>
        <w:rPr>
          <w:rFonts w:hint="eastAsia"/>
        </w:rPr>
        <w:t xml:space="preserve">    }</w:t>
      </w:r>
    </w:p>
    <w:p w14:paraId="4C10758E" w14:textId="77777777" w:rsidR="00DE1CEE" w:rsidRDefault="00DE1CEE" w:rsidP="00DE1CEE">
      <w:pPr>
        <w:rPr>
          <w:rFonts w:hint="eastAsia"/>
        </w:rPr>
      </w:pPr>
    </w:p>
    <w:p w14:paraId="2E7AA7D2" w14:textId="77777777" w:rsidR="00DE1CEE" w:rsidRDefault="00DE1CEE" w:rsidP="00DE1CEE">
      <w:pPr>
        <w:rPr>
          <w:rFonts w:hint="eastAsia"/>
        </w:rPr>
      </w:pPr>
      <w:r>
        <w:rPr>
          <w:rFonts w:hint="eastAsia"/>
        </w:rPr>
        <w:t>}</w:t>
      </w:r>
    </w:p>
    <w:p w14:paraId="3284F7F6" w14:textId="77777777" w:rsidR="00DE1CEE" w:rsidRDefault="00DE1CEE" w:rsidP="00DE1CEE">
      <w:pPr>
        <w:rPr>
          <w:rFonts w:hint="eastAsia"/>
        </w:rPr>
      </w:pPr>
    </w:p>
    <w:p w14:paraId="32295596" w14:textId="77777777" w:rsidR="00DE1CEE" w:rsidRDefault="00DE1CEE" w:rsidP="00DE1CEE">
      <w:pPr>
        <w:rPr>
          <w:rFonts w:hint="eastAsia"/>
        </w:rPr>
      </w:pPr>
      <w:r>
        <w:rPr>
          <w:rFonts w:hint="eastAsia"/>
        </w:rPr>
        <w:t>int sumall(int data[N][N])                  //</w:t>
      </w:r>
      <w:r>
        <w:rPr>
          <w:rFonts w:hint="eastAsia"/>
        </w:rPr>
        <w:t>对当前状态评分，</w:t>
      </w:r>
    </w:p>
    <w:p w14:paraId="76C51E53" w14:textId="77777777" w:rsidR="00DE1CEE" w:rsidRDefault="00DE1CEE" w:rsidP="00DE1CEE">
      <w:pPr>
        <w:rPr>
          <w:rFonts w:hint="eastAsia"/>
        </w:rPr>
      </w:pPr>
      <w:r>
        <w:rPr>
          <w:rFonts w:hint="eastAsia"/>
        </w:rPr>
        <w:t>{</w:t>
      </w:r>
    </w:p>
    <w:p w14:paraId="03295742" w14:textId="77777777" w:rsidR="00DE1CEE" w:rsidRDefault="00DE1CEE" w:rsidP="00DE1CEE">
      <w:pPr>
        <w:rPr>
          <w:rFonts w:hint="eastAsia"/>
        </w:rPr>
      </w:pPr>
      <w:r>
        <w:rPr>
          <w:rFonts w:hint="eastAsia"/>
        </w:rPr>
        <w:t xml:space="preserve">    int heng,shu,zhengxie,fanxie;          //</w:t>
      </w:r>
      <w:r>
        <w:rPr>
          <w:rFonts w:hint="eastAsia"/>
        </w:rPr>
        <w:t>横，竖，正斜，反斜的总分</w:t>
      </w:r>
    </w:p>
    <w:p w14:paraId="64053140" w14:textId="77777777" w:rsidR="00DE1CEE" w:rsidRDefault="00DE1CEE" w:rsidP="00DE1CEE">
      <w:pPr>
        <w:rPr>
          <w:rFonts w:hint="eastAsia"/>
        </w:rPr>
      </w:pPr>
      <w:r>
        <w:rPr>
          <w:rFonts w:hint="eastAsia"/>
        </w:rPr>
        <w:t xml:space="preserve">    int i,j,k;</w:t>
      </w:r>
    </w:p>
    <w:p w14:paraId="363F5FE3" w14:textId="77777777" w:rsidR="00DE1CEE" w:rsidRDefault="00DE1CEE" w:rsidP="00DE1CEE">
      <w:pPr>
        <w:rPr>
          <w:rFonts w:hint="eastAsia"/>
        </w:rPr>
      </w:pPr>
      <w:r>
        <w:rPr>
          <w:rFonts w:hint="eastAsia"/>
        </w:rPr>
        <w:t xml:space="preserve">    int num=2*N-1-8;     //</w:t>
      </w:r>
      <w:r>
        <w:rPr>
          <w:rFonts w:hint="eastAsia"/>
        </w:rPr>
        <w:t>斜向路数</w:t>
      </w:r>
    </w:p>
    <w:p w14:paraId="384E46B5" w14:textId="77777777" w:rsidR="00DE1CEE" w:rsidRDefault="00DE1CEE" w:rsidP="00DE1CEE">
      <w:pPr>
        <w:rPr>
          <w:rFonts w:hint="eastAsia"/>
        </w:rPr>
      </w:pPr>
      <w:r>
        <w:rPr>
          <w:rFonts w:hint="eastAsia"/>
        </w:rPr>
        <w:t xml:space="preserve">    int *state[15];</w:t>
      </w:r>
    </w:p>
    <w:p w14:paraId="2DFB4CEB" w14:textId="77777777" w:rsidR="00DE1CEE" w:rsidRDefault="00DE1CEE" w:rsidP="00DE1CEE">
      <w:pPr>
        <w:rPr>
          <w:rFonts w:hint="eastAsia"/>
        </w:rPr>
      </w:pPr>
    </w:p>
    <w:p w14:paraId="1CC2B1EF" w14:textId="77777777" w:rsidR="00DE1CEE" w:rsidRDefault="00DE1CEE" w:rsidP="00DE1CEE">
      <w:pPr>
        <w:rPr>
          <w:rFonts w:hint="eastAsia"/>
        </w:rPr>
      </w:pPr>
      <w:r>
        <w:rPr>
          <w:rFonts w:hint="eastAsia"/>
        </w:rPr>
        <w:t xml:space="preserve">    huo3[Computer]=0;huo3[Human]=0;</w:t>
      </w:r>
    </w:p>
    <w:p w14:paraId="7430DA23" w14:textId="77777777" w:rsidR="00DE1CEE" w:rsidRDefault="00DE1CEE" w:rsidP="00DE1CEE">
      <w:pPr>
        <w:rPr>
          <w:rFonts w:hint="eastAsia"/>
        </w:rPr>
      </w:pPr>
      <w:r>
        <w:rPr>
          <w:rFonts w:hint="eastAsia"/>
        </w:rPr>
        <w:t xml:space="preserve">    huo4[Computer]=0;huo4[Human]=0;</w:t>
      </w:r>
    </w:p>
    <w:p w14:paraId="112D7963" w14:textId="77777777" w:rsidR="00DE1CEE" w:rsidRDefault="00DE1CEE" w:rsidP="00DE1CEE">
      <w:pPr>
        <w:rPr>
          <w:rFonts w:hint="eastAsia"/>
        </w:rPr>
      </w:pPr>
    </w:p>
    <w:p w14:paraId="18968A6F" w14:textId="77777777" w:rsidR="00DE1CEE" w:rsidRDefault="00DE1CEE" w:rsidP="00DE1CEE">
      <w:pPr>
        <w:rPr>
          <w:rFonts w:hint="eastAsia"/>
        </w:rPr>
      </w:pPr>
      <w:r>
        <w:rPr>
          <w:rFonts w:hint="eastAsia"/>
        </w:rPr>
        <w:t xml:space="preserve">    for(i=0;i&lt;N;i++){</w:t>
      </w:r>
    </w:p>
    <w:p w14:paraId="62497207" w14:textId="77777777" w:rsidR="00DE1CEE" w:rsidRDefault="00DE1CEE" w:rsidP="00DE1CEE">
      <w:pPr>
        <w:rPr>
          <w:rFonts w:hint="eastAsia"/>
        </w:rPr>
      </w:pPr>
      <w:r>
        <w:rPr>
          <w:rFonts w:hint="eastAsia"/>
        </w:rPr>
        <w:t xml:space="preserve">        state[i]=data[i];</w:t>
      </w:r>
    </w:p>
    <w:p w14:paraId="36A86F1A" w14:textId="77777777" w:rsidR="00DE1CEE" w:rsidRDefault="00DE1CEE" w:rsidP="00DE1CEE">
      <w:pPr>
        <w:rPr>
          <w:rFonts w:hint="eastAsia"/>
        </w:rPr>
      </w:pPr>
      <w:r>
        <w:rPr>
          <w:rFonts w:hint="eastAsia"/>
        </w:rPr>
        <w:t xml:space="preserve">    }</w:t>
      </w:r>
    </w:p>
    <w:p w14:paraId="76BB1C3F" w14:textId="77777777" w:rsidR="00DE1CEE" w:rsidRDefault="00DE1CEE" w:rsidP="00DE1CEE">
      <w:pPr>
        <w:rPr>
          <w:rFonts w:hint="eastAsia"/>
        </w:rPr>
      </w:pPr>
      <w:r>
        <w:rPr>
          <w:rFonts w:hint="eastAsia"/>
        </w:rPr>
        <w:t xml:space="preserve">    int line[N];</w:t>
      </w:r>
    </w:p>
    <w:p w14:paraId="03379AFF" w14:textId="77777777" w:rsidR="00DE1CEE" w:rsidRDefault="00DE1CEE" w:rsidP="00DE1CEE">
      <w:pPr>
        <w:rPr>
          <w:rFonts w:hint="eastAsia"/>
        </w:rPr>
      </w:pPr>
      <w:r>
        <w:rPr>
          <w:rFonts w:hint="eastAsia"/>
        </w:rPr>
        <w:t xml:space="preserve">    heng=0;</w:t>
      </w:r>
    </w:p>
    <w:p w14:paraId="0741D0BA" w14:textId="77777777" w:rsidR="00DE1CEE" w:rsidRDefault="00DE1CEE" w:rsidP="00DE1CEE">
      <w:pPr>
        <w:rPr>
          <w:rFonts w:hint="eastAsia"/>
        </w:rPr>
      </w:pPr>
      <w:r>
        <w:rPr>
          <w:rFonts w:hint="eastAsia"/>
        </w:rPr>
        <w:lastRenderedPageBreak/>
        <w:t xml:space="preserve">    for(i=0;i&lt;N;i++){heng+=(sumline(state[i],N,Human)-sumline(state[i],N,Computer));}</w:t>
      </w:r>
    </w:p>
    <w:p w14:paraId="02F129DF" w14:textId="77777777" w:rsidR="00DE1CEE" w:rsidRDefault="00DE1CEE" w:rsidP="00DE1CEE">
      <w:pPr>
        <w:rPr>
          <w:rFonts w:hint="eastAsia"/>
        </w:rPr>
      </w:pPr>
    </w:p>
    <w:p w14:paraId="78E00041" w14:textId="77777777" w:rsidR="00DE1CEE" w:rsidRDefault="00DE1CEE" w:rsidP="00DE1CEE">
      <w:pPr>
        <w:rPr>
          <w:rFonts w:hint="eastAsia"/>
        </w:rPr>
      </w:pPr>
      <w:r>
        <w:rPr>
          <w:rFonts w:hint="eastAsia"/>
        </w:rPr>
        <w:t xml:space="preserve">    shu=0;</w:t>
      </w:r>
    </w:p>
    <w:p w14:paraId="4476ADA9" w14:textId="77777777" w:rsidR="00DE1CEE" w:rsidRDefault="00DE1CEE" w:rsidP="00DE1CEE">
      <w:pPr>
        <w:rPr>
          <w:rFonts w:hint="eastAsia"/>
        </w:rPr>
      </w:pPr>
      <w:r>
        <w:rPr>
          <w:rFonts w:hint="eastAsia"/>
        </w:rPr>
        <w:t xml:space="preserve">    for(i=0;i&lt;N;i++){</w:t>
      </w:r>
    </w:p>
    <w:p w14:paraId="17F11393" w14:textId="77777777" w:rsidR="00DE1CEE" w:rsidRDefault="00DE1CEE" w:rsidP="00DE1CEE">
      <w:pPr>
        <w:rPr>
          <w:rFonts w:hint="eastAsia"/>
        </w:rPr>
      </w:pPr>
      <w:r>
        <w:rPr>
          <w:rFonts w:hint="eastAsia"/>
        </w:rPr>
        <w:t xml:space="preserve">        for(j=0;j&lt;N;j++){</w:t>
      </w:r>
    </w:p>
    <w:p w14:paraId="1688A674" w14:textId="77777777" w:rsidR="00DE1CEE" w:rsidRDefault="00DE1CEE" w:rsidP="00DE1CEE">
      <w:pPr>
        <w:rPr>
          <w:rFonts w:hint="eastAsia"/>
        </w:rPr>
      </w:pPr>
      <w:r>
        <w:rPr>
          <w:rFonts w:hint="eastAsia"/>
        </w:rPr>
        <w:t xml:space="preserve">            line[j]=data[j][i];</w:t>
      </w:r>
    </w:p>
    <w:p w14:paraId="13665E86" w14:textId="77777777" w:rsidR="00DE1CEE" w:rsidRDefault="00DE1CEE" w:rsidP="00DE1CEE">
      <w:pPr>
        <w:rPr>
          <w:rFonts w:hint="eastAsia"/>
        </w:rPr>
      </w:pPr>
      <w:r>
        <w:rPr>
          <w:rFonts w:hint="eastAsia"/>
        </w:rPr>
        <w:t xml:space="preserve">        }</w:t>
      </w:r>
    </w:p>
    <w:p w14:paraId="5944FEDD" w14:textId="77777777" w:rsidR="00DE1CEE" w:rsidRDefault="00DE1CEE" w:rsidP="00DE1CEE">
      <w:pPr>
        <w:rPr>
          <w:rFonts w:hint="eastAsia"/>
        </w:rPr>
      </w:pPr>
      <w:r>
        <w:rPr>
          <w:rFonts w:hint="eastAsia"/>
        </w:rPr>
        <w:t xml:space="preserve">        shu+=(sumline(line,N,Human)-sumline(line,N,Computer));</w:t>
      </w:r>
    </w:p>
    <w:p w14:paraId="46F2495D" w14:textId="77777777" w:rsidR="00DE1CEE" w:rsidRDefault="00DE1CEE" w:rsidP="00DE1CEE">
      <w:pPr>
        <w:rPr>
          <w:rFonts w:hint="eastAsia"/>
        </w:rPr>
      </w:pPr>
      <w:r>
        <w:rPr>
          <w:rFonts w:hint="eastAsia"/>
        </w:rPr>
        <w:t xml:space="preserve">    }</w:t>
      </w:r>
    </w:p>
    <w:p w14:paraId="57F54FE6" w14:textId="77777777" w:rsidR="00DE1CEE" w:rsidRDefault="00DE1CEE" w:rsidP="00DE1CEE">
      <w:pPr>
        <w:rPr>
          <w:rFonts w:hint="eastAsia"/>
        </w:rPr>
      </w:pPr>
    </w:p>
    <w:p w14:paraId="7906FF98" w14:textId="77777777" w:rsidR="00DE1CEE" w:rsidRDefault="00DE1CEE" w:rsidP="00DE1CEE">
      <w:pPr>
        <w:rPr>
          <w:rFonts w:hint="eastAsia"/>
        </w:rPr>
      </w:pPr>
    </w:p>
    <w:p w14:paraId="1C8870A5" w14:textId="77777777" w:rsidR="00DE1CEE" w:rsidRDefault="00DE1CEE" w:rsidP="00DE1CEE">
      <w:pPr>
        <w:rPr>
          <w:rFonts w:hint="eastAsia"/>
        </w:rPr>
      </w:pPr>
      <w:r>
        <w:rPr>
          <w:rFonts w:hint="eastAsia"/>
        </w:rPr>
        <w:t xml:space="preserve">    zhengxie=0;            //     "/"   </w:t>
      </w:r>
      <w:r>
        <w:rPr>
          <w:rFonts w:hint="eastAsia"/>
        </w:rPr>
        <w:t>从</w:t>
      </w:r>
      <w:r>
        <w:rPr>
          <w:rFonts w:hint="eastAsia"/>
        </w:rPr>
        <w:t xml:space="preserve">n=4 </w:t>
      </w:r>
      <w:r>
        <w:rPr>
          <w:rFonts w:hint="eastAsia"/>
        </w:rPr>
        <w:t>到</w:t>
      </w:r>
      <w:r>
        <w:rPr>
          <w:rFonts w:hint="eastAsia"/>
        </w:rPr>
        <w:t xml:space="preserve">n=N-5   </w:t>
      </w:r>
      <w:r>
        <w:rPr>
          <w:rFonts w:hint="eastAsia"/>
        </w:rPr>
        <w:t>共</w:t>
      </w:r>
      <w:r>
        <w:rPr>
          <w:rFonts w:hint="eastAsia"/>
        </w:rPr>
        <w:t>num=21</w:t>
      </w:r>
      <w:r>
        <w:rPr>
          <w:rFonts w:hint="eastAsia"/>
        </w:rPr>
        <w:t>路</w:t>
      </w:r>
    </w:p>
    <w:p w14:paraId="39561853" w14:textId="77777777" w:rsidR="00DE1CEE" w:rsidRDefault="00DE1CEE" w:rsidP="00DE1CEE">
      <w:pPr>
        <w:rPr>
          <w:rFonts w:hint="eastAsia"/>
        </w:rPr>
      </w:pPr>
      <w:r>
        <w:rPr>
          <w:rFonts w:hint="eastAsia"/>
        </w:rPr>
        <w:t xml:space="preserve">    for(k=4;k&lt;N;k++){</w:t>
      </w:r>
    </w:p>
    <w:p w14:paraId="36EFEC57" w14:textId="77777777" w:rsidR="00DE1CEE" w:rsidRDefault="00DE1CEE" w:rsidP="00DE1CEE">
      <w:pPr>
        <w:rPr>
          <w:rFonts w:hint="eastAsia"/>
        </w:rPr>
      </w:pPr>
      <w:r>
        <w:rPr>
          <w:rFonts w:hint="eastAsia"/>
        </w:rPr>
        <w:t xml:space="preserve">        j=0;</w:t>
      </w:r>
    </w:p>
    <w:p w14:paraId="2D4A8452" w14:textId="77777777" w:rsidR="00DE1CEE" w:rsidRDefault="00DE1CEE" w:rsidP="00DE1CEE">
      <w:pPr>
        <w:rPr>
          <w:rFonts w:hint="eastAsia"/>
        </w:rPr>
      </w:pPr>
      <w:r>
        <w:rPr>
          <w:rFonts w:hint="eastAsia"/>
        </w:rPr>
        <w:t xml:space="preserve">        for(i=k;i&gt;=0;i--){</w:t>
      </w:r>
    </w:p>
    <w:p w14:paraId="1EC318E7" w14:textId="77777777" w:rsidR="00DE1CEE" w:rsidRDefault="00DE1CEE" w:rsidP="00DE1CEE">
      <w:pPr>
        <w:rPr>
          <w:rFonts w:hint="eastAsia"/>
        </w:rPr>
      </w:pPr>
      <w:r>
        <w:rPr>
          <w:rFonts w:hint="eastAsia"/>
        </w:rPr>
        <w:t xml:space="preserve">            line[j]=data[i][k-i];</w:t>
      </w:r>
    </w:p>
    <w:p w14:paraId="3D9F2AF6" w14:textId="77777777" w:rsidR="00DE1CEE" w:rsidRDefault="00DE1CEE" w:rsidP="00DE1CEE">
      <w:pPr>
        <w:rPr>
          <w:rFonts w:hint="eastAsia"/>
        </w:rPr>
      </w:pPr>
      <w:r>
        <w:rPr>
          <w:rFonts w:hint="eastAsia"/>
        </w:rPr>
        <w:t xml:space="preserve">            j++;</w:t>
      </w:r>
    </w:p>
    <w:p w14:paraId="1E3FFF6D" w14:textId="77777777" w:rsidR="00DE1CEE" w:rsidRDefault="00DE1CEE" w:rsidP="00DE1CEE">
      <w:pPr>
        <w:rPr>
          <w:rFonts w:hint="eastAsia"/>
        </w:rPr>
      </w:pPr>
      <w:r>
        <w:rPr>
          <w:rFonts w:hint="eastAsia"/>
        </w:rPr>
        <w:t xml:space="preserve">        }</w:t>
      </w:r>
    </w:p>
    <w:p w14:paraId="1836CD32" w14:textId="77777777" w:rsidR="00DE1CEE" w:rsidRDefault="00DE1CEE" w:rsidP="00DE1CEE">
      <w:pPr>
        <w:rPr>
          <w:rFonts w:hint="eastAsia"/>
        </w:rPr>
      </w:pPr>
      <w:r>
        <w:rPr>
          <w:rFonts w:hint="eastAsia"/>
        </w:rPr>
        <w:t xml:space="preserve">        zhengxie+=(sumline(line,k+1,Human)-sumline(line,k+1,Computer));</w:t>
      </w:r>
    </w:p>
    <w:p w14:paraId="096AAD6A" w14:textId="77777777" w:rsidR="00DE1CEE" w:rsidRDefault="00DE1CEE" w:rsidP="00DE1CEE">
      <w:pPr>
        <w:rPr>
          <w:rFonts w:hint="eastAsia"/>
        </w:rPr>
      </w:pPr>
      <w:r>
        <w:rPr>
          <w:rFonts w:hint="eastAsia"/>
        </w:rPr>
        <w:t xml:space="preserve">    }</w:t>
      </w:r>
    </w:p>
    <w:p w14:paraId="5C8B8277" w14:textId="77777777" w:rsidR="00DE1CEE" w:rsidRDefault="00DE1CEE" w:rsidP="00DE1CEE">
      <w:pPr>
        <w:rPr>
          <w:rFonts w:hint="eastAsia"/>
        </w:rPr>
      </w:pPr>
      <w:r>
        <w:rPr>
          <w:rFonts w:hint="eastAsia"/>
        </w:rPr>
        <w:t xml:space="preserve">    for(k=N;k&lt;num+4;k++){</w:t>
      </w:r>
    </w:p>
    <w:p w14:paraId="6F18E997" w14:textId="77777777" w:rsidR="00DE1CEE" w:rsidRDefault="00DE1CEE" w:rsidP="00DE1CEE">
      <w:pPr>
        <w:rPr>
          <w:rFonts w:hint="eastAsia"/>
        </w:rPr>
      </w:pPr>
      <w:r>
        <w:rPr>
          <w:rFonts w:hint="eastAsia"/>
        </w:rPr>
        <w:t xml:space="preserve">        j=0;</w:t>
      </w:r>
    </w:p>
    <w:p w14:paraId="29C6484F" w14:textId="77777777" w:rsidR="00DE1CEE" w:rsidRDefault="00DE1CEE" w:rsidP="00DE1CEE">
      <w:pPr>
        <w:rPr>
          <w:rFonts w:hint="eastAsia"/>
        </w:rPr>
      </w:pPr>
      <w:r>
        <w:rPr>
          <w:rFonts w:hint="eastAsia"/>
        </w:rPr>
        <w:t xml:space="preserve">        for(i=N-1;i&gt;=0;i--){</w:t>
      </w:r>
    </w:p>
    <w:p w14:paraId="36D0BB51" w14:textId="77777777" w:rsidR="00DE1CEE" w:rsidRDefault="00DE1CEE" w:rsidP="00DE1CEE">
      <w:pPr>
        <w:rPr>
          <w:rFonts w:hint="eastAsia"/>
        </w:rPr>
      </w:pPr>
      <w:r>
        <w:rPr>
          <w:rFonts w:hint="eastAsia"/>
        </w:rPr>
        <w:t xml:space="preserve">            line[j]=data[i][k-i];</w:t>
      </w:r>
    </w:p>
    <w:p w14:paraId="00AEEA3F" w14:textId="77777777" w:rsidR="00DE1CEE" w:rsidRDefault="00DE1CEE" w:rsidP="00DE1CEE">
      <w:pPr>
        <w:rPr>
          <w:rFonts w:hint="eastAsia"/>
        </w:rPr>
      </w:pPr>
      <w:r>
        <w:rPr>
          <w:rFonts w:hint="eastAsia"/>
        </w:rPr>
        <w:t xml:space="preserve">            j++;</w:t>
      </w:r>
    </w:p>
    <w:p w14:paraId="515D21DE" w14:textId="77777777" w:rsidR="00DE1CEE" w:rsidRDefault="00DE1CEE" w:rsidP="00DE1CEE">
      <w:pPr>
        <w:rPr>
          <w:rFonts w:hint="eastAsia"/>
        </w:rPr>
      </w:pPr>
      <w:r>
        <w:rPr>
          <w:rFonts w:hint="eastAsia"/>
        </w:rPr>
        <w:t xml:space="preserve">        }</w:t>
      </w:r>
    </w:p>
    <w:p w14:paraId="7CE91737" w14:textId="77777777" w:rsidR="00DE1CEE" w:rsidRDefault="00DE1CEE" w:rsidP="00DE1CEE">
      <w:pPr>
        <w:rPr>
          <w:rFonts w:hint="eastAsia"/>
        </w:rPr>
      </w:pPr>
      <w:r>
        <w:rPr>
          <w:rFonts w:hint="eastAsia"/>
        </w:rPr>
        <w:t xml:space="preserve">        zhengxie+=(sumline(line,2*N-1-k,Human)-sumline(line,2*N-1-k,Computer));</w:t>
      </w:r>
    </w:p>
    <w:p w14:paraId="152C8EEC" w14:textId="77777777" w:rsidR="00DE1CEE" w:rsidRDefault="00DE1CEE" w:rsidP="00DE1CEE">
      <w:pPr>
        <w:rPr>
          <w:rFonts w:hint="eastAsia"/>
        </w:rPr>
      </w:pPr>
      <w:r>
        <w:rPr>
          <w:rFonts w:hint="eastAsia"/>
        </w:rPr>
        <w:t xml:space="preserve">    }</w:t>
      </w:r>
    </w:p>
    <w:p w14:paraId="6973A39D" w14:textId="77777777" w:rsidR="00DE1CEE" w:rsidRDefault="00DE1CEE" w:rsidP="00DE1CEE">
      <w:pPr>
        <w:rPr>
          <w:rFonts w:hint="eastAsia"/>
        </w:rPr>
      </w:pPr>
    </w:p>
    <w:p w14:paraId="14589A80" w14:textId="77777777" w:rsidR="00DE1CEE" w:rsidRDefault="00DE1CEE" w:rsidP="00DE1CEE">
      <w:pPr>
        <w:rPr>
          <w:rFonts w:hint="eastAsia"/>
        </w:rPr>
      </w:pPr>
    </w:p>
    <w:p w14:paraId="262BD986" w14:textId="77777777" w:rsidR="00DE1CEE" w:rsidRDefault="00DE1CEE" w:rsidP="00DE1CEE">
      <w:pPr>
        <w:rPr>
          <w:rFonts w:hint="eastAsia"/>
        </w:rPr>
      </w:pPr>
      <w:r>
        <w:rPr>
          <w:rFonts w:hint="eastAsia"/>
        </w:rPr>
        <w:lastRenderedPageBreak/>
        <w:t xml:space="preserve">    fanxie=0;                 //     "\"   </w:t>
      </w:r>
      <w:r>
        <w:rPr>
          <w:rFonts w:hint="eastAsia"/>
        </w:rPr>
        <w:t>从</w:t>
      </w:r>
      <w:r>
        <w:rPr>
          <w:rFonts w:hint="eastAsia"/>
        </w:rPr>
        <w:t xml:space="preserve">n=4 </w:t>
      </w:r>
      <w:r>
        <w:rPr>
          <w:rFonts w:hint="eastAsia"/>
        </w:rPr>
        <w:t>到</w:t>
      </w:r>
      <w:r>
        <w:rPr>
          <w:rFonts w:hint="eastAsia"/>
        </w:rPr>
        <w:t xml:space="preserve">n=N-5   </w:t>
      </w:r>
      <w:r>
        <w:rPr>
          <w:rFonts w:hint="eastAsia"/>
        </w:rPr>
        <w:t>共</w:t>
      </w:r>
      <w:r>
        <w:rPr>
          <w:rFonts w:hint="eastAsia"/>
        </w:rPr>
        <w:t>num=21</w:t>
      </w:r>
      <w:r>
        <w:rPr>
          <w:rFonts w:hint="eastAsia"/>
        </w:rPr>
        <w:t>路</w:t>
      </w:r>
    </w:p>
    <w:p w14:paraId="7B44A5EB" w14:textId="77777777" w:rsidR="00DE1CEE" w:rsidRDefault="00DE1CEE" w:rsidP="00DE1CEE">
      <w:pPr>
        <w:rPr>
          <w:rFonts w:hint="eastAsia"/>
        </w:rPr>
      </w:pPr>
      <w:r>
        <w:rPr>
          <w:rFonts w:hint="eastAsia"/>
        </w:rPr>
        <w:t xml:space="preserve">    for(k=4;k&lt;N;k++){</w:t>
      </w:r>
    </w:p>
    <w:p w14:paraId="139E2A13" w14:textId="77777777" w:rsidR="00DE1CEE" w:rsidRDefault="00DE1CEE" w:rsidP="00DE1CEE">
      <w:pPr>
        <w:rPr>
          <w:rFonts w:hint="eastAsia"/>
        </w:rPr>
      </w:pPr>
      <w:r>
        <w:rPr>
          <w:rFonts w:hint="eastAsia"/>
        </w:rPr>
        <w:t xml:space="preserve">        j=0;</w:t>
      </w:r>
    </w:p>
    <w:p w14:paraId="35C0DE90" w14:textId="77777777" w:rsidR="00DE1CEE" w:rsidRDefault="00DE1CEE" w:rsidP="00DE1CEE">
      <w:pPr>
        <w:rPr>
          <w:rFonts w:hint="eastAsia"/>
        </w:rPr>
      </w:pPr>
      <w:r>
        <w:rPr>
          <w:rFonts w:hint="eastAsia"/>
        </w:rPr>
        <w:t xml:space="preserve">        for(i=N-1-k;i&lt;N;i++){</w:t>
      </w:r>
    </w:p>
    <w:p w14:paraId="432714FA" w14:textId="77777777" w:rsidR="00DE1CEE" w:rsidRDefault="00DE1CEE" w:rsidP="00DE1CEE">
      <w:pPr>
        <w:rPr>
          <w:rFonts w:hint="eastAsia"/>
        </w:rPr>
      </w:pPr>
      <w:r>
        <w:rPr>
          <w:rFonts w:hint="eastAsia"/>
        </w:rPr>
        <w:t xml:space="preserve">            line[j]=data[i][j];</w:t>
      </w:r>
    </w:p>
    <w:p w14:paraId="4D5C8C6B" w14:textId="77777777" w:rsidR="00DE1CEE" w:rsidRDefault="00DE1CEE" w:rsidP="00DE1CEE">
      <w:pPr>
        <w:rPr>
          <w:rFonts w:hint="eastAsia"/>
        </w:rPr>
      </w:pPr>
      <w:r>
        <w:rPr>
          <w:rFonts w:hint="eastAsia"/>
        </w:rPr>
        <w:t xml:space="preserve">            j++;</w:t>
      </w:r>
    </w:p>
    <w:p w14:paraId="7283B74A" w14:textId="77777777" w:rsidR="00DE1CEE" w:rsidRDefault="00DE1CEE" w:rsidP="00DE1CEE">
      <w:pPr>
        <w:rPr>
          <w:rFonts w:hint="eastAsia"/>
        </w:rPr>
      </w:pPr>
      <w:r>
        <w:rPr>
          <w:rFonts w:hint="eastAsia"/>
        </w:rPr>
        <w:t xml:space="preserve">        }</w:t>
      </w:r>
    </w:p>
    <w:p w14:paraId="421B8A98" w14:textId="77777777" w:rsidR="00DE1CEE" w:rsidRDefault="00DE1CEE" w:rsidP="00DE1CEE">
      <w:pPr>
        <w:rPr>
          <w:rFonts w:hint="eastAsia"/>
        </w:rPr>
      </w:pPr>
      <w:r>
        <w:rPr>
          <w:rFonts w:hint="eastAsia"/>
        </w:rPr>
        <w:t xml:space="preserve">       fanxie+=(sumline(line,k+1,Human)-sumline(line,k+1,Computer));</w:t>
      </w:r>
    </w:p>
    <w:p w14:paraId="35A0B4AC" w14:textId="77777777" w:rsidR="00DE1CEE" w:rsidRDefault="00DE1CEE" w:rsidP="00DE1CEE">
      <w:pPr>
        <w:rPr>
          <w:rFonts w:hint="eastAsia"/>
        </w:rPr>
      </w:pPr>
      <w:r>
        <w:rPr>
          <w:rFonts w:hint="eastAsia"/>
        </w:rPr>
        <w:t xml:space="preserve">    }</w:t>
      </w:r>
    </w:p>
    <w:p w14:paraId="714000F3" w14:textId="77777777" w:rsidR="00DE1CEE" w:rsidRDefault="00DE1CEE" w:rsidP="00DE1CEE">
      <w:pPr>
        <w:rPr>
          <w:rFonts w:hint="eastAsia"/>
        </w:rPr>
      </w:pPr>
      <w:r>
        <w:rPr>
          <w:rFonts w:hint="eastAsia"/>
        </w:rPr>
        <w:t xml:space="preserve">    for(k=N;k&lt;num+4;k++){</w:t>
      </w:r>
    </w:p>
    <w:p w14:paraId="3F715BA5" w14:textId="77777777" w:rsidR="00DE1CEE" w:rsidRDefault="00DE1CEE" w:rsidP="00DE1CEE">
      <w:pPr>
        <w:rPr>
          <w:rFonts w:hint="eastAsia"/>
        </w:rPr>
      </w:pPr>
      <w:r>
        <w:rPr>
          <w:rFonts w:hint="eastAsia"/>
        </w:rPr>
        <w:t xml:space="preserve">        j=0;</w:t>
      </w:r>
    </w:p>
    <w:p w14:paraId="7AD59C09" w14:textId="77777777" w:rsidR="00DE1CEE" w:rsidRDefault="00DE1CEE" w:rsidP="00DE1CEE">
      <w:pPr>
        <w:rPr>
          <w:rFonts w:hint="eastAsia"/>
        </w:rPr>
      </w:pPr>
      <w:r>
        <w:rPr>
          <w:rFonts w:hint="eastAsia"/>
        </w:rPr>
        <w:t xml:space="preserve">        for(i=0;i&lt;=2*N-k-2;i++){</w:t>
      </w:r>
    </w:p>
    <w:p w14:paraId="6FCFEFF7" w14:textId="77777777" w:rsidR="00DE1CEE" w:rsidRDefault="00DE1CEE" w:rsidP="00DE1CEE">
      <w:pPr>
        <w:rPr>
          <w:rFonts w:hint="eastAsia"/>
        </w:rPr>
      </w:pPr>
      <w:r>
        <w:rPr>
          <w:rFonts w:hint="eastAsia"/>
        </w:rPr>
        <w:t xml:space="preserve">            line[j]=data[i][i+k-N+1];</w:t>
      </w:r>
    </w:p>
    <w:p w14:paraId="1735C9C0" w14:textId="77777777" w:rsidR="00DE1CEE" w:rsidRDefault="00DE1CEE" w:rsidP="00DE1CEE">
      <w:pPr>
        <w:rPr>
          <w:rFonts w:hint="eastAsia"/>
        </w:rPr>
      </w:pPr>
      <w:r>
        <w:rPr>
          <w:rFonts w:hint="eastAsia"/>
        </w:rPr>
        <w:t xml:space="preserve">            j++;</w:t>
      </w:r>
    </w:p>
    <w:p w14:paraId="05897756" w14:textId="77777777" w:rsidR="00DE1CEE" w:rsidRDefault="00DE1CEE" w:rsidP="00DE1CEE">
      <w:pPr>
        <w:rPr>
          <w:rFonts w:hint="eastAsia"/>
        </w:rPr>
      </w:pPr>
      <w:r>
        <w:rPr>
          <w:rFonts w:hint="eastAsia"/>
        </w:rPr>
        <w:t xml:space="preserve">        }</w:t>
      </w:r>
    </w:p>
    <w:p w14:paraId="05B3D4A5" w14:textId="77777777" w:rsidR="00DE1CEE" w:rsidRDefault="00DE1CEE" w:rsidP="00DE1CEE">
      <w:pPr>
        <w:rPr>
          <w:rFonts w:hint="eastAsia"/>
        </w:rPr>
      </w:pPr>
      <w:r>
        <w:rPr>
          <w:rFonts w:hint="eastAsia"/>
        </w:rPr>
        <w:t xml:space="preserve">        fanxie+=(sumline(line,29-k,Human)-sumline(line,29-k,Computer));</w:t>
      </w:r>
    </w:p>
    <w:p w14:paraId="5EF16C78" w14:textId="77777777" w:rsidR="00DE1CEE" w:rsidRDefault="00DE1CEE" w:rsidP="00DE1CEE">
      <w:pPr>
        <w:rPr>
          <w:rFonts w:hint="eastAsia"/>
        </w:rPr>
      </w:pPr>
      <w:r>
        <w:rPr>
          <w:rFonts w:hint="eastAsia"/>
        </w:rPr>
        <w:t xml:space="preserve">    }</w:t>
      </w:r>
    </w:p>
    <w:p w14:paraId="6EDB3013" w14:textId="77777777" w:rsidR="00DE1CEE" w:rsidRDefault="00DE1CEE" w:rsidP="00DE1CEE">
      <w:pPr>
        <w:rPr>
          <w:rFonts w:hint="eastAsia"/>
        </w:rPr>
      </w:pPr>
    </w:p>
    <w:p w14:paraId="69D04C19" w14:textId="77777777" w:rsidR="00DE1CEE" w:rsidRDefault="00DE1CEE" w:rsidP="00DE1CEE">
      <w:pPr>
        <w:rPr>
          <w:rFonts w:hint="eastAsia"/>
        </w:rPr>
      </w:pPr>
    </w:p>
    <w:p w14:paraId="77045D61" w14:textId="77777777" w:rsidR="00DE1CEE" w:rsidRDefault="00DE1CEE" w:rsidP="00DE1CEE">
      <w:pPr>
        <w:rPr>
          <w:rFonts w:hint="eastAsia"/>
        </w:rPr>
      </w:pPr>
    </w:p>
    <w:p w14:paraId="7D7F4D91" w14:textId="77777777" w:rsidR="00DE1CEE" w:rsidRDefault="00DE1CEE" w:rsidP="00DE1CEE">
      <w:pPr>
        <w:rPr>
          <w:rFonts w:hint="eastAsia"/>
        </w:rPr>
      </w:pPr>
      <w:r>
        <w:rPr>
          <w:rFonts w:hint="eastAsia"/>
        </w:rPr>
        <w:t xml:space="preserve">    return heng+shu+zhengxie+fanxie;</w:t>
      </w:r>
    </w:p>
    <w:p w14:paraId="17CFB348" w14:textId="77777777" w:rsidR="00DE1CEE" w:rsidRDefault="00DE1CEE" w:rsidP="00DE1CEE">
      <w:pPr>
        <w:rPr>
          <w:rFonts w:hint="eastAsia"/>
        </w:rPr>
      </w:pPr>
    </w:p>
    <w:p w14:paraId="161D9186" w14:textId="77777777" w:rsidR="00DE1CEE" w:rsidRDefault="00DE1CEE" w:rsidP="00DE1CEE">
      <w:pPr>
        <w:rPr>
          <w:rFonts w:hint="eastAsia"/>
        </w:rPr>
      </w:pPr>
    </w:p>
    <w:p w14:paraId="07647648" w14:textId="77777777" w:rsidR="00DE1CEE" w:rsidRDefault="00DE1CEE" w:rsidP="00DE1CEE">
      <w:pPr>
        <w:rPr>
          <w:rFonts w:hint="eastAsia"/>
        </w:rPr>
      </w:pPr>
      <w:r>
        <w:rPr>
          <w:rFonts w:hint="eastAsia"/>
        </w:rPr>
        <w:t>}</w:t>
      </w:r>
    </w:p>
    <w:p w14:paraId="341A6F44" w14:textId="77777777" w:rsidR="00DE1CEE" w:rsidRDefault="00DE1CEE" w:rsidP="00DE1CEE">
      <w:pPr>
        <w:rPr>
          <w:rFonts w:hint="eastAsia"/>
        </w:rPr>
      </w:pPr>
    </w:p>
    <w:p w14:paraId="752B45A3" w14:textId="77777777" w:rsidR="00DE1CEE" w:rsidRDefault="00DE1CEE" w:rsidP="00DE1CEE">
      <w:pPr>
        <w:rPr>
          <w:rFonts w:hint="eastAsia"/>
        </w:rPr>
      </w:pPr>
      <w:r>
        <w:rPr>
          <w:rFonts w:hint="eastAsia"/>
        </w:rPr>
        <w:t>int sumline(int line[],int length,int who)           //</w:t>
      </w:r>
      <w:r>
        <w:rPr>
          <w:rFonts w:hint="eastAsia"/>
        </w:rPr>
        <w:t>行评分函数</w:t>
      </w:r>
      <w:r>
        <w:rPr>
          <w:rFonts w:hint="eastAsia"/>
        </w:rPr>
        <w:t xml:space="preserve">   </w:t>
      </w:r>
      <w:r>
        <w:rPr>
          <w:rFonts w:hint="eastAsia"/>
        </w:rPr>
        <w:t>输入</w:t>
      </w:r>
      <w:r>
        <w:rPr>
          <w:rFonts w:hint="eastAsia"/>
        </w:rPr>
        <w:t xml:space="preserve"> </w:t>
      </w:r>
      <w:r>
        <w:rPr>
          <w:rFonts w:hint="eastAsia"/>
        </w:rPr>
        <w:t>某一行，</w:t>
      </w:r>
      <w:r>
        <w:rPr>
          <w:rFonts w:hint="eastAsia"/>
        </w:rPr>
        <w:t xml:space="preserve">  </w:t>
      </w:r>
      <w:r>
        <w:rPr>
          <w:rFonts w:hint="eastAsia"/>
        </w:rPr>
        <w:t>该行长度</w:t>
      </w:r>
      <w:r>
        <w:rPr>
          <w:rFonts w:hint="eastAsia"/>
        </w:rPr>
        <w:t xml:space="preserve">   </w:t>
      </w:r>
      <w:r>
        <w:rPr>
          <w:rFonts w:hint="eastAsia"/>
        </w:rPr>
        <w:t>对哪一方进行评分</w:t>
      </w:r>
    </w:p>
    <w:p w14:paraId="181B786D" w14:textId="77777777" w:rsidR="00DE1CEE" w:rsidRDefault="00DE1CEE" w:rsidP="00DE1CEE">
      <w:pPr>
        <w:rPr>
          <w:rFonts w:hint="eastAsia"/>
        </w:rPr>
      </w:pPr>
      <w:r>
        <w:rPr>
          <w:rFonts w:hint="eastAsia"/>
        </w:rPr>
        <w:t>{</w:t>
      </w:r>
    </w:p>
    <w:p w14:paraId="70E7AAF6" w14:textId="77777777" w:rsidR="00DE1CEE" w:rsidRDefault="00DE1CEE" w:rsidP="00DE1CEE">
      <w:pPr>
        <w:rPr>
          <w:rFonts w:hint="eastAsia"/>
        </w:rPr>
      </w:pPr>
      <w:r>
        <w:rPr>
          <w:rFonts w:hint="eastAsia"/>
        </w:rPr>
        <w:t xml:space="preserve">    int j,k;</w:t>
      </w:r>
    </w:p>
    <w:p w14:paraId="02969682" w14:textId="77777777" w:rsidR="00DE1CEE" w:rsidRDefault="00DE1CEE" w:rsidP="00DE1CEE">
      <w:pPr>
        <w:rPr>
          <w:rFonts w:hint="eastAsia"/>
        </w:rPr>
      </w:pPr>
      <w:r>
        <w:rPr>
          <w:rFonts w:hint="eastAsia"/>
        </w:rPr>
        <w:t xml:space="preserve">    int another;             //</w:t>
      </w:r>
      <w:r>
        <w:rPr>
          <w:rFonts w:hint="eastAsia"/>
        </w:rPr>
        <w:t>另一方</w:t>
      </w:r>
    </w:p>
    <w:p w14:paraId="6618A582" w14:textId="77777777" w:rsidR="00DE1CEE" w:rsidRDefault="00DE1CEE" w:rsidP="00DE1CEE">
      <w:pPr>
        <w:rPr>
          <w:rFonts w:hint="eastAsia"/>
        </w:rPr>
      </w:pPr>
      <w:r>
        <w:rPr>
          <w:rFonts w:hint="eastAsia"/>
        </w:rPr>
        <w:lastRenderedPageBreak/>
        <w:t xml:space="preserve">    int side[2];             //</w:t>
      </w:r>
      <w:r>
        <w:rPr>
          <w:rFonts w:hint="eastAsia"/>
        </w:rPr>
        <w:t>左右两边两个是否被堵住，堵住为</w:t>
      </w:r>
      <w:r>
        <w:rPr>
          <w:rFonts w:hint="eastAsia"/>
        </w:rPr>
        <w:t>1</w:t>
      </w:r>
      <w:r>
        <w:rPr>
          <w:rFonts w:hint="eastAsia"/>
        </w:rPr>
        <w:t>，没堵住为</w:t>
      </w:r>
      <w:r>
        <w:rPr>
          <w:rFonts w:hint="eastAsia"/>
        </w:rPr>
        <w:t>0</w:t>
      </w:r>
    </w:p>
    <w:p w14:paraId="5A92537B" w14:textId="77777777" w:rsidR="00DE1CEE" w:rsidRDefault="00DE1CEE" w:rsidP="00DE1CEE">
      <w:pPr>
        <w:rPr>
          <w:rFonts w:hint="eastAsia"/>
        </w:rPr>
      </w:pPr>
      <w:r>
        <w:rPr>
          <w:rFonts w:hint="eastAsia"/>
        </w:rPr>
        <w:t xml:space="preserve">    int num=0;</w:t>
      </w:r>
    </w:p>
    <w:p w14:paraId="3A996BB4" w14:textId="77777777" w:rsidR="00DE1CEE" w:rsidRDefault="00DE1CEE" w:rsidP="00DE1CEE">
      <w:pPr>
        <w:rPr>
          <w:rFonts w:hint="eastAsia"/>
        </w:rPr>
      </w:pPr>
      <w:r>
        <w:rPr>
          <w:rFonts w:hint="eastAsia"/>
        </w:rPr>
        <w:t xml:space="preserve">    int numof0=0;           //</w:t>
      </w:r>
      <w:r>
        <w:rPr>
          <w:rFonts w:hint="eastAsia"/>
        </w:rPr>
        <w:t>可能链接的最大个数</w:t>
      </w:r>
    </w:p>
    <w:p w14:paraId="2AC59FF3" w14:textId="77777777" w:rsidR="00DE1CEE" w:rsidRDefault="00DE1CEE" w:rsidP="00DE1CEE">
      <w:pPr>
        <w:rPr>
          <w:rFonts w:hint="eastAsia"/>
        </w:rPr>
      </w:pPr>
      <w:r>
        <w:rPr>
          <w:rFonts w:hint="eastAsia"/>
        </w:rPr>
        <w:t xml:space="preserve">    int zhong0=0;           //</w:t>
      </w:r>
      <w:r>
        <w:rPr>
          <w:rFonts w:hint="eastAsia"/>
        </w:rPr>
        <w:t>中间空格</w:t>
      </w:r>
    </w:p>
    <w:p w14:paraId="7A95F2A8" w14:textId="77777777" w:rsidR="00DE1CEE" w:rsidRDefault="00DE1CEE" w:rsidP="00DE1CEE">
      <w:pPr>
        <w:rPr>
          <w:rFonts w:hint="eastAsia"/>
        </w:rPr>
      </w:pPr>
      <w:r>
        <w:rPr>
          <w:rFonts w:hint="eastAsia"/>
        </w:rPr>
        <w:t xml:space="preserve">    int score=0;               //</w:t>
      </w:r>
      <w:r>
        <w:rPr>
          <w:rFonts w:hint="eastAsia"/>
        </w:rPr>
        <w:t>得分</w:t>
      </w:r>
    </w:p>
    <w:p w14:paraId="658B1EE0" w14:textId="77777777" w:rsidR="00DE1CEE" w:rsidRDefault="00DE1CEE" w:rsidP="00DE1CEE">
      <w:pPr>
        <w:rPr>
          <w:rFonts w:hint="eastAsia"/>
        </w:rPr>
      </w:pPr>
    </w:p>
    <w:p w14:paraId="252C5D5B" w14:textId="77777777" w:rsidR="00DE1CEE" w:rsidRDefault="00DE1CEE" w:rsidP="00DE1CEE">
      <w:pPr>
        <w:rPr>
          <w:rFonts w:hint="eastAsia"/>
        </w:rPr>
      </w:pPr>
      <w:r>
        <w:rPr>
          <w:rFonts w:hint="eastAsia"/>
        </w:rPr>
        <w:t xml:space="preserve">    if(who==Human) another=Computer;</w:t>
      </w:r>
    </w:p>
    <w:p w14:paraId="320627B4" w14:textId="77777777" w:rsidR="00DE1CEE" w:rsidRDefault="00DE1CEE" w:rsidP="00DE1CEE">
      <w:pPr>
        <w:rPr>
          <w:rFonts w:hint="eastAsia"/>
        </w:rPr>
      </w:pPr>
      <w:r>
        <w:rPr>
          <w:rFonts w:hint="eastAsia"/>
        </w:rPr>
        <w:t xml:space="preserve">    else if(who==Computer) another=Human;</w:t>
      </w:r>
    </w:p>
    <w:p w14:paraId="312DEE59" w14:textId="77777777" w:rsidR="00DE1CEE" w:rsidRDefault="00DE1CEE" w:rsidP="00DE1CEE">
      <w:pPr>
        <w:rPr>
          <w:rFonts w:hint="eastAsia"/>
        </w:rPr>
      </w:pPr>
      <w:r>
        <w:rPr>
          <w:rFonts w:hint="eastAsia"/>
        </w:rPr>
        <w:t xml:space="preserve">    else return -1;</w:t>
      </w:r>
    </w:p>
    <w:p w14:paraId="4A1D8A86" w14:textId="77777777" w:rsidR="00DE1CEE" w:rsidRDefault="00DE1CEE" w:rsidP="00DE1CEE">
      <w:pPr>
        <w:rPr>
          <w:rFonts w:hint="eastAsia"/>
        </w:rPr>
      </w:pPr>
    </w:p>
    <w:p w14:paraId="6A580760" w14:textId="77777777" w:rsidR="00DE1CEE" w:rsidRDefault="00DE1CEE" w:rsidP="00DE1CEE">
      <w:pPr>
        <w:rPr>
          <w:rFonts w:hint="eastAsia"/>
        </w:rPr>
      </w:pPr>
    </w:p>
    <w:p w14:paraId="4E1FDFC4" w14:textId="77777777" w:rsidR="00DE1CEE" w:rsidRDefault="00DE1CEE" w:rsidP="00DE1CEE">
      <w:pPr>
        <w:rPr>
          <w:rFonts w:hint="eastAsia"/>
        </w:rPr>
      </w:pPr>
      <w:r>
        <w:rPr>
          <w:rFonts w:hint="eastAsia"/>
        </w:rPr>
        <w:t xml:space="preserve">    for(j=0;j&lt;length;j++){</w:t>
      </w:r>
    </w:p>
    <w:p w14:paraId="37D83FA4" w14:textId="77777777" w:rsidR="00DE1CEE" w:rsidRDefault="00DE1CEE" w:rsidP="00DE1CEE">
      <w:pPr>
        <w:rPr>
          <w:rFonts w:hint="eastAsia"/>
        </w:rPr>
      </w:pPr>
      <w:r>
        <w:rPr>
          <w:rFonts w:hint="eastAsia"/>
        </w:rPr>
        <w:t xml:space="preserve">        if(line[j]!=who)continue;</w:t>
      </w:r>
    </w:p>
    <w:p w14:paraId="7E0E3D75" w14:textId="77777777" w:rsidR="00DE1CEE" w:rsidRDefault="00DE1CEE" w:rsidP="00DE1CEE">
      <w:pPr>
        <w:rPr>
          <w:rFonts w:hint="eastAsia"/>
        </w:rPr>
      </w:pPr>
      <w:r>
        <w:rPr>
          <w:rFonts w:hint="eastAsia"/>
        </w:rPr>
        <w:t xml:space="preserve">        zhong0=0;</w:t>
      </w:r>
    </w:p>
    <w:p w14:paraId="0358AB44" w14:textId="77777777" w:rsidR="00DE1CEE" w:rsidRDefault="00DE1CEE" w:rsidP="00DE1CEE">
      <w:pPr>
        <w:rPr>
          <w:rFonts w:hint="eastAsia"/>
        </w:rPr>
      </w:pPr>
      <w:r>
        <w:rPr>
          <w:rFonts w:hint="eastAsia"/>
        </w:rPr>
        <w:t xml:space="preserve">        side[0]=0;side[1]=0;</w:t>
      </w:r>
    </w:p>
    <w:p w14:paraId="7BAF099F" w14:textId="77777777" w:rsidR="00DE1CEE" w:rsidRDefault="00DE1CEE" w:rsidP="00DE1CEE">
      <w:pPr>
        <w:rPr>
          <w:rFonts w:hint="eastAsia"/>
        </w:rPr>
      </w:pPr>
      <w:r>
        <w:rPr>
          <w:rFonts w:hint="eastAsia"/>
        </w:rPr>
        <w:t xml:space="preserve">        num=1;numof0=1;</w:t>
      </w:r>
    </w:p>
    <w:p w14:paraId="05110244" w14:textId="77777777" w:rsidR="00DE1CEE" w:rsidRDefault="00DE1CEE" w:rsidP="00DE1CEE">
      <w:pPr>
        <w:rPr>
          <w:rFonts w:hint="eastAsia"/>
        </w:rPr>
      </w:pPr>
      <w:r>
        <w:rPr>
          <w:rFonts w:hint="eastAsia"/>
        </w:rPr>
        <w:t xml:space="preserve">        if(j==0 || line[j-1]==another)side[0]=1;    //</w:t>
      </w:r>
      <w:r>
        <w:rPr>
          <w:rFonts w:hint="eastAsia"/>
        </w:rPr>
        <w:t>左侧被封堵</w:t>
      </w:r>
    </w:p>
    <w:p w14:paraId="78909496" w14:textId="77777777" w:rsidR="00DE1CEE" w:rsidRDefault="00DE1CEE" w:rsidP="00DE1CEE">
      <w:pPr>
        <w:rPr>
          <w:rFonts w:hint="eastAsia"/>
        </w:rPr>
      </w:pPr>
      <w:r>
        <w:rPr>
          <w:rFonts w:hint="eastAsia"/>
        </w:rPr>
        <w:t xml:space="preserve">        else {</w:t>
      </w:r>
    </w:p>
    <w:p w14:paraId="5DA12CEF" w14:textId="77777777" w:rsidR="00DE1CEE" w:rsidRDefault="00DE1CEE" w:rsidP="00DE1CEE">
      <w:pPr>
        <w:rPr>
          <w:rFonts w:hint="eastAsia"/>
        </w:rPr>
      </w:pPr>
      <w:r>
        <w:rPr>
          <w:rFonts w:hint="eastAsia"/>
        </w:rPr>
        <w:t xml:space="preserve">                for(k=j-1;k&gt;=0&amp;&amp;line[k]!=another;k--){</w:t>
      </w:r>
    </w:p>
    <w:p w14:paraId="0B45C324" w14:textId="77777777" w:rsidR="00DE1CEE" w:rsidRDefault="00DE1CEE" w:rsidP="00DE1CEE">
      <w:pPr>
        <w:rPr>
          <w:rFonts w:hint="eastAsia"/>
        </w:rPr>
      </w:pPr>
      <w:r>
        <w:rPr>
          <w:rFonts w:hint="eastAsia"/>
        </w:rPr>
        <w:t xml:space="preserve">                    numof0++;   //</w:t>
      </w:r>
      <w:r>
        <w:rPr>
          <w:rFonts w:hint="eastAsia"/>
        </w:rPr>
        <w:t>左侧无子</w:t>
      </w:r>
    </w:p>
    <w:p w14:paraId="0E5BE84A" w14:textId="77777777" w:rsidR="00DE1CEE" w:rsidRDefault="00DE1CEE" w:rsidP="00DE1CEE">
      <w:pPr>
        <w:rPr>
          <w:rFonts w:hint="eastAsia"/>
        </w:rPr>
      </w:pPr>
      <w:r>
        <w:rPr>
          <w:rFonts w:hint="eastAsia"/>
        </w:rPr>
        <w:t xml:space="preserve">                }</w:t>
      </w:r>
    </w:p>
    <w:p w14:paraId="76EB18CD" w14:textId="77777777" w:rsidR="00DE1CEE" w:rsidRDefault="00DE1CEE" w:rsidP="00DE1CEE">
      <w:pPr>
        <w:rPr>
          <w:rFonts w:hint="eastAsia"/>
        </w:rPr>
      </w:pPr>
      <w:r>
        <w:rPr>
          <w:rFonts w:hint="eastAsia"/>
        </w:rPr>
        <w:t xml:space="preserve">            }</w:t>
      </w:r>
    </w:p>
    <w:p w14:paraId="342359F9" w14:textId="77777777" w:rsidR="00DE1CEE" w:rsidRDefault="00DE1CEE" w:rsidP="00DE1CEE">
      <w:pPr>
        <w:rPr>
          <w:rFonts w:hint="eastAsia"/>
        </w:rPr>
      </w:pPr>
    </w:p>
    <w:p w14:paraId="4B3F75B4" w14:textId="77777777" w:rsidR="00DE1CEE" w:rsidRDefault="00DE1CEE" w:rsidP="00DE1CEE">
      <w:pPr>
        <w:rPr>
          <w:rFonts w:hint="eastAsia"/>
        </w:rPr>
      </w:pPr>
      <w:r>
        <w:rPr>
          <w:rFonts w:hint="eastAsia"/>
        </w:rPr>
        <w:t xml:space="preserve">        for(j++;j&lt;length &amp;&amp; line[j]==who;j++){</w:t>
      </w:r>
    </w:p>
    <w:p w14:paraId="5C9368D5" w14:textId="77777777" w:rsidR="00DE1CEE" w:rsidRDefault="00DE1CEE" w:rsidP="00DE1CEE">
      <w:pPr>
        <w:rPr>
          <w:rFonts w:hint="eastAsia"/>
        </w:rPr>
      </w:pPr>
      <w:r>
        <w:rPr>
          <w:rFonts w:hint="eastAsia"/>
        </w:rPr>
        <w:t xml:space="preserve">            if(line[j]==who) {num++;numof0++;}</w:t>
      </w:r>
    </w:p>
    <w:p w14:paraId="1E29A98B" w14:textId="77777777" w:rsidR="00DE1CEE" w:rsidRDefault="00DE1CEE" w:rsidP="00DE1CEE">
      <w:pPr>
        <w:rPr>
          <w:rFonts w:hint="eastAsia"/>
        </w:rPr>
      </w:pPr>
      <w:r>
        <w:rPr>
          <w:rFonts w:hint="eastAsia"/>
        </w:rPr>
        <w:t xml:space="preserve">        }</w:t>
      </w:r>
    </w:p>
    <w:p w14:paraId="3F59FE21" w14:textId="77777777" w:rsidR="00DE1CEE" w:rsidRDefault="00DE1CEE" w:rsidP="00DE1CEE">
      <w:pPr>
        <w:rPr>
          <w:rFonts w:hint="eastAsia"/>
        </w:rPr>
      </w:pPr>
      <w:r>
        <w:rPr>
          <w:rFonts w:hint="eastAsia"/>
        </w:rPr>
        <w:t xml:space="preserve">        if(j==length) {side[1]=1;}      //</w:t>
      </w:r>
      <w:r>
        <w:rPr>
          <w:rFonts w:hint="eastAsia"/>
        </w:rPr>
        <w:t>右侧被封堵</w:t>
      </w:r>
    </w:p>
    <w:p w14:paraId="7A772083" w14:textId="77777777" w:rsidR="00DE1CEE" w:rsidRDefault="00DE1CEE" w:rsidP="00DE1CEE">
      <w:pPr>
        <w:rPr>
          <w:rFonts w:hint="eastAsia"/>
        </w:rPr>
      </w:pPr>
      <w:r>
        <w:rPr>
          <w:rFonts w:hint="eastAsia"/>
        </w:rPr>
        <w:t xml:space="preserve">        else if(line[j]==Nothing)</w:t>
      </w:r>
    </w:p>
    <w:p w14:paraId="47272A57" w14:textId="77777777" w:rsidR="00DE1CEE" w:rsidRDefault="00DE1CEE" w:rsidP="00DE1CEE">
      <w:pPr>
        <w:rPr>
          <w:rFonts w:hint="eastAsia"/>
        </w:rPr>
      </w:pPr>
      <w:r>
        <w:rPr>
          <w:rFonts w:hint="eastAsia"/>
        </w:rPr>
        <w:t xml:space="preserve">        {   side[1]=0;</w:t>
      </w:r>
    </w:p>
    <w:p w14:paraId="4490230C" w14:textId="77777777" w:rsidR="00DE1CEE" w:rsidRDefault="00DE1CEE" w:rsidP="00DE1CEE">
      <w:pPr>
        <w:rPr>
          <w:rFonts w:hint="eastAsia"/>
        </w:rPr>
      </w:pPr>
      <w:r>
        <w:rPr>
          <w:rFonts w:hint="eastAsia"/>
        </w:rPr>
        <w:t xml:space="preserve">            for(k=j;k&lt;length &amp;&amp; line[k]!=another;k++){</w:t>
      </w:r>
    </w:p>
    <w:p w14:paraId="689D5C39" w14:textId="77777777" w:rsidR="00DE1CEE" w:rsidRDefault="00DE1CEE" w:rsidP="00DE1CEE">
      <w:pPr>
        <w:rPr>
          <w:rFonts w:hint="eastAsia"/>
        </w:rPr>
      </w:pPr>
      <w:r>
        <w:rPr>
          <w:rFonts w:hint="eastAsia"/>
        </w:rPr>
        <w:lastRenderedPageBreak/>
        <w:t xml:space="preserve">                numof0++;</w:t>
      </w:r>
    </w:p>
    <w:p w14:paraId="77E7E0E1" w14:textId="77777777" w:rsidR="00DE1CEE" w:rsidRDefault="00DE1CEE" w:rsidP="00DE1CEE">
      <w:pPr>
        <w:rPr>
          <w:rFonts w:hint="eastAsia"/>
        </w:rPr>
      </w:pPr>
      <w:r>
        <w:rPr>
          <w:rFonts w:hint="eastAsia"/>
        </w:rPr>
        <w:t xml:space="preserve">                if(line[k]==Nothing){</w:t>
      </w:r>
    </w:p>
    <w:p w14:paraId="15AB0057" w14:textId="77777777" w:rsidR="00DE1CEE" w:rsidRDefault="00DE1CEE" w:rsidP="00DE1CEE">
      <w:pPr>
        <w:rPr>
          <w:rFonts w:hint="eastAsia"/>
        </w:rPr>
      </w:pPr>
      <w:r>
        <w:rPr>
          <w:rFonts w:hint="eastAsia"/>
        </w:rPr>
        <w:t xml:space="preserve">                    if(zhong0==0)zhong0++;</w:t>
      </w:r>
    </w:p>
    <w:p w14:paraId="5C38D2F5" w14:textId="77777777" w:rsidR="00DE1CEE" w:rsidRDefault="00DE1CEE" w:rsidP="00DE1CEE">
      <w:pPr>
        <w:rPr>
          <w:rFonts w:hint="eastAsia"/>
        </w:rPr>
      </w:pPr>
      <w:r>
        <w:rPr>
          <w:rFonts w:hint="eastAsia"/>
        </w:rPr>
        <w:t xml:space="preserve">                    else break;</w:t>
      </w:r>
    </w:p>
    <w:p w14:paraId="0B01FA8B" w14:textId="77777777" w:rsidR="00DE1CEE" w:rsidRDefault="00DE1CEE" w:rsidP="00DE1CEE">
      <w:pPr>
        <w:rPr>
          <w:rFonts w:hint="eastAsia"/>
        </w:rPr>
      </w:pPr>
      <w:r>
        <w:rPr>
          <w:rFonts w:hint="eastAsia"/>
        </w:rPr>
        <w:t xml:space="preserve">                }</w:t>
      </w:r>
    </w:p>
    <w:p w14:paraId="65F54B6F" w14:textId="77777777" w:rsidR="00DE1CEE" w:rsidRDefault="00DE1CEE" w:rsidP="00DE1CEE">
      <w:pPr>
        <w:rPr>
          <w:rFonts w:hint="eastAsia"/>
        </w:rPr>
      </w:pPr>
      <w:r>
        <w:rPr>
          <w:rFonts w:hint="eastAsia"/>
        </w:rPr>
        <w:t xml:space="preserve">            }</w:t>
      </w:r>
    </w:p>
    <w:p w14:paraId="0E5BD039" w14:textId="77777777" w:rsidR="00DE1CEE" w:rsidRDefault="00DE1CEE" w:rsidP="00DE1CEE">
      <w:pPr>
        <w:rPr>
          <w:rFonts w:hint="eastAsia"/>
        </w:rPr>
      </w:pPr>
      <w:r>
        <w:rPr>
          <w:rFonts w:hint="eastAsia"/>
        </w:rPr>
        <w:t xml:space="preserve">            if(j+1!=length&amp;&amp;line[j+1]==who){num++;j++;</w:t>
      </w:r>
    </w:p>
    <w:p w14:paraId="734FC796" w14:textId="77777777" w:rsidR="00DE1CEE" w:rsidRDefault="00DE1CEE" w:rsidP="00DE1CEE">
      <w:pPr>
        <w:rPr>
          <w:rFonts w:hint="eastAsia"/>
        </w:rPr>
      </w:pPr>
      <w:r>
        <w:rPr>
          <w:rFonts w:hint="eastAsia"/>
        </w:rPr>
        <w:t xml:space="preserve">                if(j+1!=length&amp;&amp;line[j+1]==who){num++;j++;</w:t>
      </w:r>
    </w:p>
    <w:p w14:paraId="56A8BE20" w14:textId="77777777" w:rsidR="00DE1CEE" w:rsidRDefault="00DE1CEE" w:rsidP="00DE1CEE">
      <w:pPr>
        <w:rPr>
          <w:rFonts w:hint="eastAsia"/>
        </w:rPr>
      </w:pPr>
      <w:r>
        <w:rPr>
          <w:rFonts w:hint="eastAsia"/>
        </w:rPr>
        <w:t xml:space="preserve">                    if(j+1!=length&amp;&amp;line[j+1]==who){num++;j++;</w:t>
      </w:r>
    </w:p>
    <w:p w14:paraId="2292BC8D" w14:textId="77777777" w:rsidR="00DE1CEE" w:rsidRDefault="00DE1CEE" w:rsidP="00DE1CEE">
      <w:pPr>
        <w:rPr>
          <w:rFonts w:hint="eastAsia"/>
        </w:rPr>
      </w:pPr>
      <w:r>
        <w:rPr>
          <w:rFonts w:hint="eastAsia"/>
        </w:rPr>
        <w:t xml:space="preserve">                    if(j+1!=length&amp;&amp;line[j+1]==who){num++;j++;</w:t>
      </w:r>
    </w:p>
    <w:p w14:paraId="7258286A" w14:textId="77777777" w:rsidR="00DE1CEE" w:rsidRDefault="00DE1CEE" w:rsidP="00DE1CEE">
      <w:pPr>
        <w:rPr>
          <w:rFonts w:hint="eastAsia"/>
        </w:rPr>
      </w:pPr>
      <w:r>
        <w:rPr>
          <w:rFonts w:hint="eastAsia"/>
        </w:rPr>
        <w:t xml:space="preserve">                    </w:t>
      </w:r>
      <w:r>
        <w:rPr>
          <w:rFonts w:hint="eastAsia"/>
        </w:rPr>
        <w:tab/>
        <w:t>if(j+1!=length&amp;&amp;line[j+1]==who){num++;j++;</w:t>
      </w:r>
    </w:p>
    <w:p w14:paraId="3B135761" w14:textId="77777777" w:rsidR="00DE1CEE" w:rsidRDefault="00DE1CEE" w:rsidP="00DE1CEE">
      <w:pPr>
        <w:rPr>
          <w:rFonts w:hint="eastAsia"/>
        </w:rPr>
      </w:pPr>
      <w:r>
        <w:rPr>
          <w:rFonts w:hint="eastAsia"/>
        </w:rPr>
        <w:t xml:space="preserve">                    </w:t>
      </w:r>
      <w:r>
        <w:rPr>
          <w:rFonts w:hint="eastAsia"/>
        </w:rPr>
        <w:tab/>
      </w:r>
      <w:r>
        <w:rPr>
          <w:rFonts w:hint="eastAsia"/>
        </w:rPr>
        <w:tab/>
        <w:t>if(j+1!=length&amp;&amp;line[j+1]==who){num++;j++;</w:t>
      </w:r>
    </w:p>
    <w:p w14:paraId="700BFB3A" w14:textId="77777777" w:rsidR="00DE1CEE" w:rsidRDefault="00DE1CEE" w:rsidP="00DE1CEE">
      <w:pPr>
        <w:rPr>
          <w:rFonts w:hint="eastAsia"/>
        </w:rPr>
      </w:pPr>
      <w:r>
        <w:rPr>
          <w:rFonts w:hint="eastAsia"/>
        </w:rPr>
        <w:t xml:space="preserve">                    </w:t>
      </w:r>
      <w:r>
        <w:rPr>
          <w:rFonts w:hint="eastAsia"/>
        </w:rPr>
        <w:tab/>
        <w:t>}}</w:t>
      </w:r>
    </w:p>
    <w:p w14:paraId="16B1DBDB" w14:textId="77777777" w:rsidR="00DE1CEE" w:rsidRDefault="00DE1CEE" w:rsidP="00DE1CEE">
      <w:pPr>
        <w:rPr>
          <w:rFonts w:hint="eastAsia"/>
        </w:rPr>
      </w:pPr>
      <w:r>
        <w:rPr>
          <w:rFonts w:hint="eastAsia"/>
        </w:rPr>
        <w:t xml:space="preserve">                    }</w:t>
      </w:r>
    </w:p>
    <w:p w14:paraId="404C16BB" w14:textId="77777777" w:rsidR="00DE1CEE" w:rsidRDefault="00DE1CEE" w:rsidP="00DE1CEE">
      <w:pPr>
        <w:rPr>
          <w:rFonts w:hint="eastAsia"/>
        </w:rPr>
      </w:pPr>
      <w:r>
        <w:rPr>
          <w:rFonts w:hint="eastAsia"/>
        </w:rPr>
        <w:t xml:space="preserve">                }</w:t>
      </w:r>
    </w:p>
    <w:p w14:paraId="4210EA49" w14:textId="77777777" w:rsidR="00DE1CEE" w:rsidRDefault="00DE1CEE" w:rsidP="00DE1CEE">
      <w:pPr>
        <w:rPr>
          <w:rFonts w:hint="eastAsia"/>
        </w:rPr>
      </w:pPr>
      <w:r>
        <w:rPr>
          <w:rFonts w:hint="eastAsia"/>
        </w:rPr>
        <w:t xml:space="preserve">                }</w:t>
      </w:r>
    </w:p>
    <w:p w14:paraId="1DF8D102" w14:textId="77777777" w:rsidR="00DE1CEE" w:rsidRDefault="00DE1CEE" w:rsidP="00DE1CEE">
      <w:pPr>
        <w:rPr>
          <w:rFonts w:hint="eastAsia"/>
        </w:rPr>
      </w:pPr>
      <w:r>
        <w:rPr>
          <w:rFonts w:hint="eastAsia"/>
        </w:rPr>
        <w:t xml:space="preserve">                }</w:t>
      </w:r>
    </w:p>
    <w:p w14:paraId="6D76EF13" w14:textId="77777777" w:rsidR="00DE1CEE" w:rsidRDefault="00DE1CEE" w:rsidP="00DE1CEE">
      <w:pPr>
        <w:rPr>
          <w:rFonts w:hint="eastAsia"/>
        </w:rPr>
      </w:pPr>
    </w:p>
    <w:p w14:paraId="06BE9255" w14:textId="77777777" w:rsidR="00DE1CEE" w:rsidRDefault="00DE1CEE" w:rsidP="00DE1CEE">
      <w:pPr>
        <w:rPr>
          <w:rFonts w:hint="eastAsia"/>
        </w:rPr>
      </w:pPr>
    </w:p>
    <w:p w14:paraId="5800860B" w14:textId="77777777" w:rsidR="00DE1CEE" w:rsidRDefault="00DE1CEE" w:rsidP="00DE1CEE">
      <w:pPr>
        <w:rPr>
          <w:rFonts w:hint="eastAsia"/>
        </w:rPr>
      </w:pPr>
      <w:r>
        <w:rPr>
          <w:rFonts w:hint="eastAsia"/>
        </w:rPr>
        <w:t xml:space="preserve">            else zhong0=0;</w:t>
      </w:r>
    </w:p>
    <w:p w14:paraId="2723328F" w14:textId="77777777" w:rsidR="00DE1CEE" w:rsidRDefault="00DE1CEE" w:rsidP="00DE1CEE">
      <w:pPr>
        <w:rPr>
          <w:rFonts w:hint="eastAsia"/>
        </w:rPr>
      </w:pPr>
      <w:r>
        <w:rPr>
          <w:rFonts w:hint="eastAsia"/>
        </w:rPr>
        <w:t xml:space="preserve">        }</w:t>
      </w:r>
    </w:p>
    <w:p w14:paraId="0C575445" w14:textId="77777777" w:rsidR="00DE1CEE" w:rsidRDefault="00DE1CEE" w:rsidP="00DE1CEE">
      <w:pPr>
        <w:rPr>
          <w:rFonts w:hint="eastAsia"/>
        </w:rPr>
      </w:pPr>
    </w:p>
    <w:p w14:paraId="0D489703" w14:textId="77777777" w:rsidR="00DE1CEE" w:rsidRDefault="00DE1CEE" w:rsidP="00DE1CEE">
      <w:pPr>
        <w:rPr>
          <w:rFonts w:hint="eastAsia"/>
        </w:rPr>
      </w:pPr>
      <w:r>
        <w:rPr>
          <w:rFonts w:hint="eastAsia"/>
        </w:rPr>
        <w:t xml:space="preserve">        else if(line[j]==another) side[1]=1;      //</w:t>
      </w:r>
      <w:r>
        <w:rPr>
          <w:rFonts w:hint="eastAsia"/>
        </w:rPr>
        <w:t>右侧被封堵</w:t>
      </w:r>
    </w:p>
    <w:p w14:paraId="34D60D8E" w14:textId="77777777" w:rsidR="00DE1CEE" w:rsidRDefault="00DE1CEE" w:rsidP="00DE1CEE">
      <w:pPr>
        <w:rPr>
          <w:rFonts w:hint="eastAsia"/>
        </w:rPr>
      </w:pPr>
    </w:p>
    <w:p w14:paraId="12D2D4A9" w14:textId="77777777" w:rsidR="00DE1CEE" w:rsidRDefault="00DE1CEE" w:rsidP="00DE1CEE">
      <w:pPr>
        <w:rPr>
          <w:rFonts w:hint="eastAsia"/>
        </w:rPr>
      </w:pPr>
      <w:r>
        <w:rPr>
          <w:rFonts w:hint="eastAsia"/>
        </w:rPr>
        <w:t xml:space="preserve">        score+= p_Score(num,numof0,side,who,zhong0);</w:t>
      </w:r>
    </w:p>
    <w:p w14:paraId="3D35033A" w14:textId="77777777" w:rsidR="00DE1CEE" w:rsidRDefault="00DE1CEE" w:rsidP="00DE1CEE">
      <w:pPr>
        <w:rPr>
          <w:rFonts w:hint="eastAsia"/>
        </w:rPr>
      </w:pPr>
      <w:r>
        <w:rPr>
          <w:rFonts w:hint="eastAsia"/>
        </w:rPr>
        <w:t xml:space="preserve">    }</w:t>
      </w:r>
    </w:p>
    <w:p w14:paraId="35C9ABE0" w14:textId="77777777" w:rsidR="00DE1CEE" w:rsidRDefault="00DE1CEE" w:rsidP="00DE1CEE">
      <w:pPr>
        <w:rPr>
          <w:rFonts w:hint="eastAsia"/>
        </w:rPr>
      </w:pPr>
      <w:r>
        <w:rPr>
          <w:rFonts w:hint="eastAsia"/>
        </w:rPr>
        <w:t xml:space="preserve">    return score;</w:t>
      </w:r>
    </w:p>
    <w:p w14:paraId="14D3881E" w14:textId="77777777" w:rsidR="00DE1CEE" w:rsidRDefault="00DE1CEE" w:rsidP="00DE1CEE">
      <w:pPr>
        <w:rPr>
          <w:rFonts w:hint="eastAsia"/>
        </w:rPr>
      </w:pPr>
      <w:r>
        <w:rPr>
          <w:rFonts w:hint="eastAsia"/>
        </w:rPr>
        <w:t>}</w:t>
      </w:r>
    </w:p>
    <w:p w14:paraId="1219B547" w14:textId="77777777" w:rsidR="00DE1CEE" w:rsidRDefault="00DE1CEE" w:rsidP="00DE1CEE">
      <w:pPr>
        <w:rPr>
          <w:rFonts w:hint="eastAsia"/>
        </w:rPr>
      </w:pPr>
    </w:p>
    <w:p w14:paraId="7F4C181E" w14:textId="77777777" w:rsidR="00DE1CEE" w:rsidRDefault="00DE1CEE" w:rsidP="00DE1CEE">
      <w:pPr>
        <w:rPr>
          <w:rFonts w:hint="eastAsia"/>
        </w:rPr>
      </w:pPr>
      <w:r>
        <w:rPr>
          <w:rFonts w:hint="eastAsia"/>
        </w:rPr>
        <w:t>int p_Score(int num,int numof0, int bp[],int who,int zhong0)           //</w:t>
      </w:r>
      <w:r>
        <w:rPr>
          <w:rFonts w:hint="eastAsia"/>
        </w:rPr>
        <w:t>算权重分</w:t>
      </w:r>
    </w:p>
    <w:p w14:paraId="25462100" w14:textId="77777777" w:rsidR="00DE1CEE" w:rsidRDefault="00DE1CEE" w:rsidP="00DE1CEE">
      <w:pPr>
        <w:rPr>
          <w:rFonts w:hint="eastAsia"/>
        </w:rPr>
      </w:pPr>
      <w:r>
        <w:rPr>
          <w:rFonts w:hint="eastAsia"/>
        </w:rPr>
        <w:lastRenderedPageBreak/>
        <w:t>{</w:t>
      </w:r>
    </w:p>
    <w:p w14:paraId="0E6CB846" w14:textId="77777777" w:rsidR="00DE1CEE" w:rsidRDefault="00DE1CEE" w:rsidP="00DE1CEE">
      <w:pPr>
        <w:rPr>
          <w:rFonts w:hint="eastAsia"/>
        </w:rPr>
      </w:pPr>
      <w:r>
        <w:rPr>
          <w:rFonts w:hint="eastAsia"/>
        </w:rPr>
        <w:t xml:space="preserve">    int max = 0;</w:t>
      </w:r>
    </w:p>
    <w:p w14:paraId="7BE5FC8A" w14:textId="77777777" w:rsidR="00DE1CEE" w:rsidRDefault="00DE1CEE" w:rsidP="00DE1CEE">
      <w:pPr>
        <w:rPr>
          <w:rFonts w:hint="eastAsia"/>
        </w:rPr>
      </w:pPr>
      <w:r>
        <w:rPr>
          <w:rFonts w:hint="eastAsia"/>
        </w:rPr>
        <w:t xml:space="preserve">    if(numof0&lt;5){return 0;}</w:t>
      </w:r>
    </w:p>
    <w:p w14:paraId="4116334B" w14:textId="77777777" w:rsidR="00DE1CEE" w:rsidRDefault="00DE1CEE" w:rsidP="00DE1CEE">
      <w:pPr>
        <w:rPr>
          <w:rFonts w:hint="eastAsia"/>
        </w:rPr>
      </w:pPr>
    </w:p>
    <w:p w14:paraId="0BBA9326" w14:textId="77777777" w:rsidR="00DE1CEE" w:rsidRDefault="00DE1CEE" w:rsidP="00DE1CEE">
      <w:pPr>
        <w:rPr>
          <w:rFonts w:hint="eastAsia"/>
        </w:rPr>
      </w:pPr>
      <w:r>
        <w:rPr>
          <w:rFonts w:hint="eastAsia"/>
        </w:rPr>
        <w:t xml:space="preserve">    if (num == 5 &amp;&amp; zhong0==0)</w:t>
      </w:r>
    </w:p>
    <w:p w14:paraId="0FABD68D" w14:textId="77777777" w:rsidR="00DE1CEE" w:rsidRDefault="00DE1CEE" w:rsidP="00DE1CEE">
      <w:pPr>
        <w:rPr>
          <w:rFonts w:hint="eastAsia"/>
        </w:rPr>
      </w:pPr>
      <w:r>
        <w:rPr>
          <w:rFonts w:hint="eastAsia"/>
        </w:rPr>
        <w:t xml:space="preserve">    {</w:t>
      </w:r>
    </w:p>
    <w:p w14:paraId="4E52861C" w14:textId="77777777" w:rsidR="00DE1CEE" w:rsidRDefault="00DE1CEE" w:rsidP="00DE1CEE">
      <w:pPr>
        <w:rPr>
          <w:rFonts w:hint="eastAsia"/>
        </w:rPr>
      </w:pPr>
      <w:r>
        <w:rPr>
          <w:rFonts w:hint="eastAsia"/>
        </w:rPr>
        <w:t xml:space="preserve">        return 1000000;   //</w:t>
      </w:r>
      <w:r>
        <w:rPr>
          <w:rFonts w:hint="eastAsia"/>
        </w:rPr>
        <w:t>成</w:t>
      </w:r>
      <w:r>
        <w:rPr>
          <w:rFonts w:hint="eastAsia"/>
        </w:rPr>
        <w:t>5</w:t>
      </w:r>
    </w:p>
    <w:p w14:paraId="4EEFC46D" w14:textId="77777777" w:rsidR="00DE1CEE" w:rsidRDefault="00DE1CEE" w:rsidP="00DE1CEE">
      <w:pPr>
        <w:rPr>
          <w:rFonts w:hint="eastAsia"/>
        </w:rPr>
      </w:pPr>
      <w:r>
        <w:rPr>
          <w:rFonts w:hint="eastAsia"/>
        </w:rPr>
        <w:t xml:space="preserve">    }</w:t>
      </w:r>
    </w:p>
    <w:p w14:paraId="5F4F64C9" w14:textId="77777777" w:rsidR="00DE1CEE" w:rsidRDefault="00DE1CEE" w:rsidP="00DE1CEE">
      <w:pPr>
        <w:rPr>
          <w:rFonts w:hint="eastAsia"/>
        </w:rPr>
      </w:pPr>
      <w:r>
        <w:rPr>
          <w:rFonts w:hint="eastAsia"/>
        </w:rPr>
        <w:t xml:space="preserve">    else if (num==5 &amp;&amp; zhong0!=0){max+=3000;huo4[who]++;}</w:t>
      </w:r>
    </w:p>
    <w:p w14:paraId="03DA4F09" w14:textId="77777777" w:rsidR="00DE1CEE" w:rsidRDefault="00DE1CEE" w:rsidP="00DE1CEE">
      <w:pPr>
        <w:rPr>
          <w:rFonts w:hint="eastAsia"/>
        </w:rPr>
      </w:pPr>
      <w:r>
        <w:rPr>
          <w:rFonts w:hint="eastAsia"/>
        </w:rPr>
        <w:t xml:space="preserve">       else if(num&gt;5 &amp;&amp; zhong0==0){</w:t>
      </w:r>
    </w:p>
    <w:p w14:paraId="6916C1D7" w14:textId="77777777" w:rsidR="00DE1CEE" w:rsidRDefault="00DE1CEE" w:rsidP="00DE1CEE">
      <w:pPr>
        <w:rPr>
          <w:rFonts w:hint="eastAsia"/>
        </w:rPr>
      </w:pPr>
    </w:p>
    <w:p w14:paraId="29175070" w14:textId="77777777" w:rsidR="00DE1CEE" w:rsidRDefault="00DE1CEE" w:rsidP="00DE1CEE">
      <w:pPr>
        <w:rPr>
          <w:rFonts w:hint="eastAsia"/>
        </w:rPr>
      </w:pPr>
      <w:r>
        <w:rPr>
          <w:rFonts w:hint="eastAsia"/>
        </w:rPr>
        <w:t xml:space="preserve">           if(first==who)</w:t>
      </w:r>
    </w:p>
    <w:p w14:paraId="7E75B1C6" w14:textId="77777777" w:rsidR="00DE1CEE" w:rsidRDefault="00DE1CEE" w:rsidP="00DE1CEE">
      <w:pPr>
        <w:rPr>
          <w:rFonts w:hint="eastAsia"/>
        </w:rPr>
      </w:pPr>
      <w:r>
        <w:rPr>
          <w:rFonts w:hint="eastAsia"/>
        </w:rPr>
        <w:t xml:space="preserve">               {   changlian=1;</w:t>
      </w:r>
    </w:p>
    <w:p w14:paraId="0431F803" w14:textId="77777777" w:rsidR="00DE1CEE" w:rsidRDefault="00DE1CEE" w:rsidP="00DE1CEE">
      <w:pPr>
        <w:rPr>
          <w:rFonts w:hint="eastAsia"/>
        </w:rPr>
      </w:pPr>
      <w:r>
        <w:rPr>
          <w:rFonts w:hint="eastAsia"/>
        </w:rPr>
        <w:t xml:space="preserve">                   return 0;}   //</w:t>
      </w:r>
      <w:r>
        <w:rPr>
          <w:rFonts w:hint="eastAsia"/>
        </w:rPr>
        <w:t>禁手</w:t>
      </w:r>
    </w:p>
    <w:p w14:paraId="0C0440F7" w14:textId="77777777" w:rsidR="00DE1CEE" w:rsidRDefault="00DE1CEE" w:rsidP="00DE1CEE">
      <w:pPr>
        <w:rPr>
          <w:rFonts w:hint="eastAsia"/>
        </w:rPr>
      </w:pPr>
      <w:r>
        <w:rPr>
          <w:rFonts w:hint="eastAsia"/>
        </w:rPr>
        <w:t xml:space="preserve">           else return 1000000;</w:t>
      </w:r>
    </w:p>
    <w:p w14:paraId="1A3D0E36" w14:textId="77777777" w:rsidR="00DE1CEE" w:rsidRDefault="00DE1CEE" w:rsidP="00DE1CEE">
      <w:pPr>
        <w:rPr>
          <w:rFonts w:hint="eastAsia"/>
        </w:rPr>
      </w:pPr>
      <w:r>
        <w:rPr>
          <w:rFonts w:hint="eastAsia"/>
        </w:rPr>
        <w:t xml:space="preserve">       }</w:t>
      </w:r>
    </w:p>
    <w:p w14:paraId="3356F639" w14:textId="77777777" w:rsidR="00DE1CEE" w:rsidRDefault="00DE1CEE" w:rsidP="00DE1CEE">
      <w:pPr>
        <w:rPr>
          <w:rFonts w:hint="eastAsia"/>
        </w:rPr>
      </w:pPr>
    </w:p>
    <w:p w14:paraId="2A30C2EC" w14:textId="77777777" w:rsidR="00DE1CEE" w:rsidRDefault="00DE1CEE" w:rsidP="00DE1CEE">
      <w:pPr>
        <w:rPr>
          <w:rFonts w:hint="eastAsia"/>
        </w:rPr>
      </w:pPr>
      <w:r>
        <w:rPr>
          <w:rFonts w:hint="eastAsia"/>
        </w:rPr>
        <w:t xml:space="preserve">    else if (num == 4)</w:t>
      </w:r>
    </w:p>
    <w:p w14:paraId="2BB2A5E3" w14:textId="77777777" w:rsidR="00DE1CEE" w:rsidRDefault="00DE1CEE" w:rsidP="00DE1CEE">
      <w:pPr>
        <w:rPr>
          <w:rFonts w:hint="eastAsia"/>
        </w:rPr>
      </w:pPr>
      <w:r>
        <w:rPr>
          <w:rFonts w:hint="eastAsia"/>
        </w:rPr>
        <w:t xml:space="preserve">    {</w:t>
      </w:r>
    </w:p>
    <w:p w14:paraId="7F92BA3F" w14:textId="77777777" w:rsidR="00DE1CEE" w:rsidRDefault="00DE1CEE" w:rsidP="00DE1CEE">
      <w:pPr>
        <w:rPr>
          <w:rFonts w:hint="eastAsia"/>
        </w:rPr>
      </w:pPr>
      <w:r>
        <w:rPr>
          <w:rFonts w:hint="eastAsia"/>
        </w:rPr>
        <w:t xml:space="preserve">        if (bp[1] == 1 &amp;&amp; bp[0] == 1) // </w:t>
      </w:r>
      <w:r>
        <w:rPr>
          <w:rFonts w:hint="eastAsia"/>
        </w:rPr>
        <w:t>两边都被堵</w:t>
      </w:r>
    </w:p>
    <w:p w14:paraId="3AFFF959" w14:textId="77777777" w:rsidR="00DE1CEE" w:rsidRDefault="00DE1CEE" w:rsidP="00DE1CEE">
      <w:pPr>
        <w:rPr>
          <w:rFonts w:hint="eastAsia"/>
        </w:rPr>
      </w:pPr>
      <w:r>
        <w:rPr>
          <w:rFonts w:hint="eastAsia"/>
        </w:rPr>
        <w:t xml:space="preserve">        {</w:t>
      </w:r>
    </w:p>
    <w:p w14:paraId="090DABEB" w14:textId="77777777" w:rsidR="00DE1CEE" w:rsidRDefault="00DE1CEE" w:rsidP="00DE1CEE">
      <w:pPr>
        <w:rPr>
          <w:rFonts w:hint="eastAsia"/>
        </w:rPr>
      </w:pPr>
      <w:r>
        <w:rPr>
          <w:rFonts w:hint="eastAsia"/>
        </w:rPr>
        <w:t xml:space="preserve">            max += 0;</w:t>
      </w:r>
    </w:p>
    <w:p w14:paraId="6C890F04" w14:textId="77777777" w:rsidR="00DE1CEE" w:rsidRDefault="00DE1CEE" w:rsidP="00DE1CEE">
      <w:pPr>
        <w:rPr>
          <w:rFonts w:hint="eastAsia"/>
        </w:rPr>
      </w:pPr>
      <w:r>
        <w:rPr>
          <w:rFonts w:hint="eastAsia"/>
        </w:rPr>
        <w:t xml:space="preserve">        }</w:t>
      </w:r>
    </w:p>
    <w:p w14:paraId="6111F294" w14:textId="77777777" w:rsidR="00DE1CEE" w:rsidRDefault="00DE1CEE" w:rsidP="00DE1CEE">
      <w:pPr>
        <w:rPr>
          <w:rFonts w:hint="eastAsia"/>
        </w:rPr>
      </w:pPr>
      <w:r>
        <w:rPr>
          <w:rFonts w:hint="eastAsia"/>
        </w:rPr>
        <w:t xml:space="preserve">        else if (bp[1] == 0 &amp;&amp; bp[0] == 0) //</w:t>
      </w:r>
      <w:r>
        <w:rPr>
          <w:rFonts w:hint="eastAsia"/>
        </w:rPr>
        <w:t>活四</w:t>
      </w:r>
    </w:p>
    <w:p w14:paraId="089407CA" w14:textId="77777777" w:rsidR="00DE1CEE" w:rsidRDefault="00DE1CEE" w:rsidP="00DE1CEE">
      <w:pPr>
        <w:rPr>
          <w:rFonts w:hint="eastAsia"/>
        </w:rPr>
      </w:pPr>
      <w:r>
        <w:rPr>
          <w:rFonts w:hint="eastAsia"/>
        </w:rPr>
        <w:t xml:space="preserve">        {</w:t>
      </w:r>
    </w:p>
    <w:p w14:paraId="31FB72B3" w14:textId="77777777" w:rsidR="00DE1CEE" w:rsidRDefault="00DE1CEE" w:rsidP="00DE1CEE">
      <w:pPr>
        <w:rPr>
          <w:rFonts w:hint="eastAsia"/>
        </w:rPr>
      </w:pPr>
      <w:r>
        <w:rPr>
          <w:rFonts w:hint="eastAsia"/>
        </w:rPr>
        <w:t xml:space="preserve">            max += 3000;</w:t>
      </w:r>
    </w:p>
    <w:p w14:paraId="166C1E36" w14:textId="77777777" w:rsidR="00DE1CEE" w:rsidRDefault="00DE1CEE" w:rsidP="00DE1CEE">
      <w:pPr>
        <w:rPr>
          <w:rFonts w:hint="eastAsia"/>
        </w:rPr>
      </w:pPr>
      <w:r>
        <w:rPr>
          <w:rFonts w:hint="eastAsia"/>
        </w:rPr>
        <w:t xml:space="preserve">            huo4[who]++;</w:t>
      </w:r>
    </w:p>
    <w:p w14:paraId="4CCFC7A5" w14:textId="77777777" w:rsidR="00DE1CEE" w:rsidRDefault="00DE1CEE" w:rsidP="00DE1CEE">
      <w:pPr>
        <w:rPr>
          <w:rFonts w:hint="eastAsia"/>
        </w:rPr>
      </w:pPr>
      <w:r>
        <w:rPr>
          <w:rFonts w:hint="eastAsia"/>
        </w:rPr>
        <w:t xml:space="preserve">        }</w:t>
      </w:r>
    </w:p>
    <w:p w14:paraId="5A2AF076" w14:textId="77777777" w:rsidR="00DE1CEE" w:rsidRDefault="00DE1CEE" w:rsidP="00DE1CEE">
      <w:pPr>
        <w:rPr>
          <w:rFonts w:hint="eastAsia"/>
        </w:rPr>
      </w:pPr>
      <w:r>
        <w:rPr>
          <w:rFonts w:hint="eastAsia"/>
        </w:rPr>
        <w:t xml:space="preserve">        else</w:t>
      </w:r>
    </w:p>
    <w:p w14:paraId="3C57D1CF" w14:textId="77777777" w:rsidR="00DE1CEE" w:rsidRDefault="00DE1CEE" w:rsidP="00DE1CEE">
      <w:pPr>
        <w:rPr>
          <w:rFonts w:hint="eastAsia"/>
        </w:rPr>
      </w:pPr>
      <w:r>
        <w:rPr>
          <w:rFonts w:hint="eastAsia"/>
        </w:rPr>
        <w:t xml:space="preserve">        {</w:t>
      </w:r>
    </w:p>
    <w:p w14:paraId="1018BE1B" w14:textId="77777777" w:rsidR="00DE1CEE" w:rsidRDefault="00DE1CEE" w:rsidP="00DE1CEE">
      <w:pPr>
        <w:rPr>
          <w:rFonts w:hint="eastAsia"/>
        </w:rPr>
      </w:pPr>
      <w:r>
        <w:rPr>
          <w:rFonts w:hint="eastAsia"/>
        </w:rPr>
        <w:lastRenderedPageBreak/>
        <w:t xml:space="preserve">            max += 900; //</w:t>
      </w:r>
      <w:r>
        <w:rPr>
          <w:rFonts w:hint="eastAsia"/>
        </w:rPr>
        <w:t>冲四</w:t>
      </w:r>
    </w:p>
    <w:p w14:paraId="2041C55D" w14:textId="77777777" w:rsidR="00DE1CEE" w:rsidRDefault="00DE1CEE" w:rsidP="00DE1CEE">
      <w:pPr>
        <w:rPr>
          <w:rFonts w:hint="eastAsia"/>
        </w:rPr>
      </w:pPr>
      <w:r>
        <w:rPr>
          <w:rFonts w:hint="eastAsia"/>
        </w:rPr>
        <w:t xml:space="preserve">            huo4[who]++;</w:t>
      </w:r>
    </w:p>
    <w:p w14:paraId="163D3311" w14:textId="77777777" w:rsidR="00DE1CEE" w:rsidRDefault="00DE1CEE" w:rsidP="00DE1CEE">
      <w:pPr>
        <w:rPr>
          <w:rFonts w:hint="eastAsia"/>
        </w:rPr>
      </w:pPr>
      <w:r>
        <w:rPr>
          <w:rFonts w:hint="eastAsia"/>
        </w:rPr>
        <w:t xml:space="preserve">        }</w:t>
      </w:r>
    </w:p>
    <w:p w14:paraId="44DCC215" w14:textId="77777777" w:rsidR="00DE1CEE" w:rsidRDefault="00DE1CEE" w:rsidP="00DE1CEE">
      <w:pPr>
        <w:rPr>
          <w:rFonts w:hint="eastAsia"/>
        </w:rPr>
      </w:pPr>
      <w:r>
        <w:rPr>
          <w:rFonts w:hint="eastAsia"/>
        </w:rPr>
        <w:t xml:space="preserve">    }</w:t>
      </w:r>
    </w:p>
    <w:p w14:paraId="640E6E3A" w14:textId="77777777" w:rsidR="00DE1CEE" w:rsidRDefault="00DE1CEE" w:rsidP="00DE1CEE">
      <w:pPr>
        <w:rPr>
          <w:rFonts w:hint="eastAsia"/>
        </w:rPr>
      </w:pPr>
      <w:r>
        <w:rPr>
          <w:rFonts w:hint="eastAsia"/>
        </w:rPr>
        <w:t xml:space="preserve">    else if (num == 3)</w:t>
      </w:r>
    </w:p>
    <w:p w14:paraId="18A795AB" w14:textId="77777777" w:rsidR="00DE1CEE" w:rsidRDefault="00DE1CEE" w:rsidP="00DE1CEE">
      <w:pPr>
        <w:rPr>
          <w:rFonts w:hint="eastAsia"/>
        </w:rPr>
      </w:pPr>
      <w:r>
        <w:rPr>
          <w:rFonts w:hint="eastAsia"/>
        </w:rPr>
        <w:t xml:space="preserve">    {</w:t>
      </w:r>
    </w:p>
    <w:p w14:paraId="7025787E" w14:textId="77777777" w:rsidR="00DE1CEE" w:rsidRDefault="00DE1CEE" w:rsidP="00DE1CEE">
      <w:pPr>
        <w:rPr>
          <w:rFonts w:hint="eastAsia"/>
        </w:rPr>
      </w:pPr>
      <w:r>
        <w:rPr>
          <w:rFonts w:hint="eastAsia"/>
        </w:rPr>
        <w:t xml:space="preserve">        if (bp[0] == 0 &amp;&amp; bp[1] == 0)</w:t>
      </w:r>
    </w:p>
    <w:p w14:paraId="688C5C87" w14:textId="77777777" w:rsidR="00DE1CEE" w:rsidRDefault="00DE1CEE" w:rsidP="00DE1CEE">
      <w:pPr>
        <w:rPr>
          <w:rFonts w:hint="eastAsia"/>
        </w:rPr>
      </w:pPr>
      <w:r>
        <w:rPr>
          <w:rFonts w:hint="eastAsia"/>
        </w:rPr>
        <w:t xml:space="preserve">        {</w:t>
      </w:r>
    </w:p>
    <w:p w14:paraId="6BC69077" w14:textId="77777777" w:rsidR="00DE1CEE" w:rsidRDefault="00DE1CEE" w:rsidP="00DE1CEE">
      <w:pPr>
        <w:rPr>
          <w:rFonts w:hint="eastAsia"/>
        </w:rPr>
      </w:pPr>
      <w:r>
        <w:rPr>
          <w:rFonts w:hint="eastAsia"/>
        </w:rPr>
        <w:t xml:space="preserve">            max += 460; //</w:t>
      </w:r>
      <w:r>
        <w:rPr>
          <w:rFonts w:hint="eastAsia"/>
        </w:rPr>
        <w:t>活三</w:t>
      </w:r>
    </w:p>
    <w:p w14:paraId="3BA114E0" w14:textId="77777777" w:rsidR="00DE1CEE" w:rsidRDefault="00DE1CEE" w:rsidP="00DE1CEE">
      <w:pPr>
        <w:rPr>
          <w:rFonts w:hint="eastAsia"/>
        </w:rPr>
      </w:pPr>
      <w:r>
        <w:rPr>
          <w:rFonts w:hint="eastAsia"/>
        </w:rPr>
        <w:t xml:space="preserve">            huo3[who]++;</w:t>
      </w:r>
    </w:p>
    <w:p w14:paraId="2DAAA1BA" w14:textId="77777777" w:rsidR="00DE1CEE" w:rsidRDefault="00DE1CEE" w:rsidP="00DE1CEE">
      <w:pPr>
        <w:rPr>
          <w:rFonts w:hint="eastAsia"/>
        </w:rPr>
      </w:pPr>
      <w:r>
        <w:rPr>
          <w:rFonts w:hint="eastAsia"/>
        </w:rPr>
        <w:t xml:space="preserve">        }</w:t>
      </w:r>
    </w:p>
    <w:p w14:paraId="060B39EF" w14:textId="77777777" w:rsidR="00DE1CEE" w:rsidRDefault="00DE1CEE" w:rsidP="00DE1CEE">
      <w:pPr>
        <w:rPr>
          <w:rFonts w:hint="eastAsia"/>
        </w:rPr>
      </w:pPr>
      <w:r>
        <w:rPr>
          <w:rFonts w:hint="eastAsia"/>
        </w:rPr>
        <w:t xml:space="preserve">        else if (bp[0] == 1 &amp;&amp; bp[1] == 1)</w:t>
      </w:r>
    </w:p>
    <w:p w14:paraId="77BA45BC" w14:textId="77777777" w:rsidR="00DE1CEE" w:rsidRDefault="00DE1CEE" w:rsidP="00DE1CEE">
      <w:pPr>
        <w:rPr>
          <w:rFonts w:hint="eastAsia"/>
        </w:rPr>
      </w:pPr>
      <w:r>
        <w:rPr>
          <w:rFonts w:hint="eastAsia"/>
        </w:rPr>
        <w:t xml:space="preserve">        {</w:t>
      </w:r>
    </w:p>
    <w:p w14:paraId="40123B2D" w14:textId="77777777" w:rsidR="00DE1CEE" w:rsidRDefault="00DE1CEE" w:rsidP="00DE1CEE">
      <w:pPr>
        <w:rPr>
          <w:rFonts w:hint="eastAsia"/>
        </w:rPr>
      </w:pPr>
      <w:r>
        <w:rPr>
          <w:rFonts w:hint="eastAsia"/>
        </w:rPr>
        <w:t xml:space="preserve">            max += 0; //</w:t>
      </w:r>
      <w:r>
        <w:rPr>
          <w:rFonts w:hint="eastAsia"/>
        </w:rPr>
        <w:t>不成五</w:t>
      </w:r>
    </w:p>
    <w:p w14:paraId="16750D2F" w14:textId="77777777" w:rsidR="00DE1CEE" w:rsidRDefault="00DE1CEE" w:rsidP="00DE1CEE">
      <w:pPr>
        <w:rPr>
          <w:rFonts w:hint="eastAsia"/>
        </w:rPr>
      </w:pPr>
      <w:r>
        <w:rPr>
          <w:rFonts w:hint="eastAsia"/>
        </w:rPr>
        <w:t xml:space="preserve">        }</w:t>
      </w:r>
    </w:p>
    <w:p w14:paraId="238783C4" w14:textId="77777777" w:rsidR="00DE1CEE" w:rsidRDefault="00DE1CEE" w:rsidP="00DE1CEE">
      <w:pPr>
        <w:rPr>
          <w:rFonts w:hint="eastAsia"/>
        </w:rPr>
      </w:pPr>
      <w:r>
        <w:rPr>
          <w:rFonts w:hint="eastAsia"/>
        </w:rPr>
        <w:t xml:space="preserve">        else</w:t>
      </w:r>
    </w:p>
    <w:p w14:paraId="20D6B8D1" w14:textId="77777777" w:rsidR="00DE1CEE" w:rsidRDefault="00DE1CEE" w:rsidP="00DE1CEE">
      <w:pPr>
        <w:rPr>
          <w:rFonts w:hint="eastAsia"/>
        </w:rPr>
      </w:pPr>
      <w:r>
        <w:rPr>
          <w:rFonts w:hint="eastAsia"/>
        </w:rPr>
        <w:t xml:space="preserve">        {</w:t>
      </w:r>
    </w:p>
    <w:p w14:paraId="687CEFC2" w14:textId="77777777" w:rsidR="00DE1CEE" w:rsidRDefault="00DE1CEE" w:rsidP="00DE1CEE">
      <w:pPr>
        <w:rPr>
          <w:rFonts w:hint="eastAsia"/>
        </w:rPr>
      </w:pPr>
      <w:r>
        <w:rPr>
          <w:rFonts w:hint="eastAsia"/>
        </w:rPr>
        <w:t xml:space="preserve">            max += 30; //</w:t>
      </w:r>
      <w:r>
        <w:rPr>
          <w:rFonts w:hint="eastAsia"/>
        </w:rPr>
        <w:t>死三</w:t>
      </w:r>
    </w:p>
    <w:p w14:paraId="1C06CA68" w14:textId="77777777" w:rsidR="00DE1CEE" w:rsidRDefault="00DE1CEE" w:rsidP="00DE1CEE">
      <w:pPr>
        <w:rPr>
          <w:rFonts w:hint="eastAsia"/>
        </w:rPr>
      </w:pPr>
    </w:p>
    <w:p w14:paraId="4B8FC4F5" w14:textId="77777777" w:rsidR="00DE1CEE" w:rsidRDefault="00DE1CEE" w:rsidP="00DE1CEE">
      <w:pPr>
        <w:rPr>
          <w:rFonts w:hint="eastAsia"/>
        </w:rPr>
      </w:pPr>
      <w:r>
        <w:rPr>
          <w:rFonts w:hint="eastAsia"/>
        </w:rPr>
        <w:t xml:space="preserve">        }</w:t>
      </w:r>
    </w:p>
    <w:p w14:paraId="6583C84A" w14:textId="77777777" w:rsidR="00DE1CEE" w:rsidRDefault="00DE1CEE" w:rsidP="00DE1CEE">
      <w:pPr>
        <w:rPr>
          <w:rFonts w:hint="eastAsia"/>
        </w:rPr>
      </w:pPr>
      <w:r>
        <w:rPr>
          <w:rFonts w:hint="eastAsia"/>
        </w:rPr>
        <w:t xml:space="preserve">    }</w:t>
      </w:r>
    </w:p>
    <w:p w14:paraId="0BA79E32" w14:textId="77777777" w:rsidR="00DE1CEE" w:rsidRDefault="00DE1CEE" w:rsidP="00DE1CEE">
      <w:pPr>
        <w:rPr>
          <w:rFonts w:hint="eastAsia"/>
        </w:rPr>
      </w:pPr>
      <w:r>
        <w:rPr>
          <w:rFonts w:hint="eastAsia"/>
        </w:rPr>
        <w:t xml:space="preserve">    else if (num == 2)</w:t>
      </w:r>
    </w:p>
    <w:p w14:paraId="386C9970" w14:textId="77777777" w:rsidR="00DE1CEE" w:rsidRDefault="00DE1CEE" w:rsidP="00DE1CEE">
      <w:pPr>
        <w:rPr>
          <w:rFonts w:hint="eastAsia"/>
        </w:rPr>
      </w:pPr>
      <w:r>
        <w:rPr>
          <w:rFonts w:hint="eastAsia"/>
        </w:rPr>
        <w:t xml:space="preserve">    {</w:t>
      </w:r>
    </w:p>
    <w:p w14:paraId="39473D26" w14:textId="77777777" w:rsidR="00DE1CEE" w:rsidRDefault="00DE1CEE" w:rsidP="00DE1CEE">
      <w:pPr>
        <w:rPr>
          <w:rFonts w:hint="eastAsia"/>
        </w:rPr>
      </w:pPr>
      <w:r>
        <w:rPr>
          <w:rFonts w:hint="eastAsia"/>
        </w:rPr>
        <w:t xml:space="preserve">        if (bp[0] == 0 &amp;&amp; bp[1] == 0)</w:t>
      </w:r>
    </w:p>
    <w:p w14:paraId="7D019E03" w14:textId="77777777" w:rsidR="00DE1CEE" w:rsidRDefault="00DE1CEE" w:rsidP="00DE1CEE">
      <w:pPr>
        <w:rPr>
          <w:rFonts w:hint="eastAsia"/>
        </w:rPr>
      </w:pPr>
      <w:r>
        <w:rPr>
          <w:rFonts w:hint="eastAsia"/>
        </w:rPr>
        <w:t xml:space="preserve">        {</w:t>
      </w:r>
    </w:p>
    <w:p w14:paraId="4217D6AB" w14:textId="77777777" w:rsidR="00DE1CEE" w:rsidRDefault="00DE1CEE" w:rsidP="00DE1CEE">
      <w:pPr>
        <w:rPr>
          <w:rFonts w:hint="eastAsia"/>
        </w:rPr>
      </w:pPr>
      <w:r>
        <w:rPr>
          <w:rFonts w:hint="eastAsia"/>
        </w:rPr>
        <w:t xml:space="preserve">            max += 45;  //</w:t>
      </w:r>
      <w:r>
        <w:rPr>
          <w:rFonts w:hint="eastAsia"/>
        </w:rPr>
        <w:t>活二</w:t>
      </w:r>
    </w:p>
    <w:p w14:paraId="27934872" w14:textId="77777777" w:rsidR="00DE1CEE" w:rsidRDefault="00DE1CEE" w:rsidP="00DE1CEE">
      <w:pPr>
        <w:rPr>
          <w:rFonts w:hint="eastAsia"/>
        </w:rPr>
      </w:pPr>
      <w:r>
        <w:rPr>
          <w:rFonts w:hint="eastAsia"/>
        </w:rPr>
        <w:t xml:space="preserve">        }</w:t>
      </w:r>
    </w:p>
    <w:p w14:paraId="584F0D96" w14:textId="77777777" w:rsidR="00DE1CEE" w:rsidRDefault="00DE1CEE" w:rsidP="00DE1CEE">
      <w:pPr>
        <w:rPr>
          <w:rFonts w:hint="eastAsia"/>
        </w:rPr>
      </w:pPr>
      <w:r>
        <w:rPr>
          <w:rFonts w:hint="eastAsia"/>
        </w:rPr>
        <w:t xml:space="preserve">        else if (bp[0] == 1 &amp;&amp; bp[1] == 1)</w:t>
      </w:r>
    </w:p>
    <w:p w14:paraId="6BC91AF7" w14:textId="77777777" w:rsidR="00DE1CEE" w:rsidRDefault="00DE1CEE" w:rsidP="00DE1CEE">
      <w:pPr>
        <w:rPr>
          <w:rFonts w:hint="eastAsia"/>
        </w:rPr>
      </w:pPr>
      <w:r>
        <w:rPr>
          <w:rFonts w:hint="eastAsia"/>
        </w:rPr>
        <w:t xml:space="preserve">        {</w:t>
      </w:r>
    </w:p>
    <w:p w14:paraId="1D1C7004" w14:textId="77777777" w:rsidR="00DE1CEE" w:rsidRDefault="00DE1CEE" w:rsidP="00DE1CEE">
      <w:pPr>
        <w:rPr>
          <w:rFonts w:hint="eastAsia"/>
        </w:rPr>
      </w:pPr>
      <w:r>
        <w:rPr>
          <w:rFonts w:hint="eastAsia"/>
        </w:rPr>
        <w:t xml:space="preserve">            max += 0;</w:t>
      </w:r>
    </w:p>
    <w:p w14:paraId="67020DB6" w14:textId="77777777" w:rsidR="00DE1CEE" w:rsidRDefault="00DE1CEE" w:rsidP="00DE1CEE">
      <w:pPr>
        <w:rPr>
          <w:rFonts w:hint="eastAsia"/>
        </w:rPr>
      </w:pPr>
      <w:r>
        <w:rPr>
          <w:rFonts w:hint="eastAsia"/>
        </w:rPr>
        <w:lastRenderedPageBreak/>
        <w:t xml:space="preserve">        }</w:t>
      </w:r>
    </w:p>
    <w:p w14:paraId="54D4EB2A" w14:textId="77777777" w:rsidR="00DE1CEE" w:rsidRDefault="00DE1CEE" w:rsidP="00DE1CEE">
      <w:pPr>
        <w:rPr>
          <w:rFonts w:hint="eastAsia"/>
        </w:rPr>
      </w:pPr>
      <w:r>
        <w:rPr>
          <w:rFonts w:hint="eastAsia"/>
        </w:rPr>
        <w:t xml:space="preserve">        else             //</w:t>
      </w:r>
      <w:r>
        <w:rPr>
          <w:rFonts w:hint="eastAsia"/>
        </w:rPr>
        <w:t>死二</w:t>
      </w:r>
    </w:p>
    <w:p w14:paraId="074E8141" w14:textId="77777777" w:rsidR="00DE1CEE" w:rsidRDefault="00DE1CEE" w:rsidP="00DE1CEE">
      <w:pPr>
        <w:rPr>
          <w:rFonts w:hint="eastAsia"/>
        </w:rPr>
      </w:pPr>
      <w:r>
        <w:rPr>
          <w:rFonts w:hint="eastAsia"/>
        </w:rPr>
        <w:t xml:space="preserve">        {</w:t>
      </w:r>
    </w:p>
    <w:p w14:paraId="69C149AB" w14:textId="77777777" w:rsidR="00DE1CEE" w:rsidRDefault="00DE1CEE" w:rsidP="00DE1CEE">
      <w:pPr>
        <w:rPr>
          <w:rFonts w:hint="eastAsia"/>
        </w:rPr>
      </w:pPr>
      <w:r>
        <w:rPr>
          <w:rFonts w:hint="eastAsia"/>
        </w:rPr>
        <w:t xml:space="preserve">            max += 5;</w:t>
      </w:r>
    </w:p>
    <w:p w14:paraId="373401A9" w14:textId="77777777" w:rsidR="00DE1CEE" w:rsidRDefault="00DE1CEE" w:rsidP="00DE1CEE">
      <w:pPr>
        <w:rPr>
          <w:rFonts w:hint="eastAsia"/>
        </w:rPr>
      </w:pPr>
      <w:r>
        <w:rPr>
          <w:rFonts w:hint="eastAsia"/>
        </w:rPr>
        <w:t xml:space="preserve">        }</w:t>
      </w:r>
    </w:p>
    <w:p w14:paraId="61307062" w14:textId="77777777" w:rsidR="00DE1CEE" w:rsidRDefault="00DE1CEE" w:rsidP="00DE1CEE">
      <w:pPr>
        <w:rPr>
          <w:rFonts w:hint="eastAsia"/>
        </w:rPr>
      </w:pPr>
      <w:r>
        <w:rPr>
          <w:rFonts w:hint="eastAsia"/>
        </w:rPr>
        <w:t xml:space="preserve">    }</w:t>
      </w:r>
    </w:p>
    <w:p w14:paraId="1A543E17" w14:textId="77777777" w:rsidR="00DE1CEE" w:rsidRDefault="00DE1CEE" w:rsidP="00DE1CEE">
      <w:pPr>
        <w:rPr>
          <w:rFonts w:hint="eastAsia"/>
        </w:rPr>
      </w:pPr>
      <w:r>
        <w:rPr>
          <w:rFonts w:hint="eastAsia"/>
        </w:rPr>
        <w:t xml:space="preserve">    else if (num == 1)</w:t>
      </w:r>
    </w:p>
    <w:p w14:paraId="2CDEADB5" w14:textId="77777777" w:rsidR="00DE1CEE" w:rsidRDefault="00DE1CEE" w:rsidP="00DE1CEE">
      <w:pPr>
        <w:rPr>
          <w:rFonts w:hint="eastAsia"/>
        </w:rPr>
      </w:pPr>
      <w:r>
        <w:rPr>
          <w:rFonts w:hint="eastAsia"/>
        </w:rPr>
        <w:t xml:space="preserve">    {</w:t>
      </w:r>
    </w:p>
    <w:p w14:paraId="75BAB8D1" w14:textId="77777777" w:rsidR="00DE1CEE" w:rsidRDefault="00DE1CEE" w:rsidP="00DE1CEE">
      <w:pPr>
        <w:rPr>
          <w:rFonts w:hint="eastAsia"/>
        </w:rPr>
      </w:pPr>
      <w:r>
        <w:rPr>
          <w:rFonts w:hint="eastAsia"/>
        </w:rPr>
        <w:t xml:space="preserve">        if (bp[0] == 0 &amp;&amp; bp[1] == 0)</w:t>
      </w:r>
    </w:p>
    <w:p w14:paraId="17510F62" w14:textId="77777777" w:rsidR="00DE1CEE" w:rsidRDefault="00DE1CEE" w:rsidP="00DE1CEE">
      <w:pPr>
        <w:rPr>
          <w:rFonts w:hint="eastAsia"/>
        </w:rPr>
      </w:pPr>
      <w:r>
        <w:rPr>
          <w:rFonts w:hint="eastAsia"/>
        </w:rPr>
        <w:t xml:space="preserve">        {</w:t>
      </w:r>
    </w:p>
    <w:p w14:paraId="1BC7D3FB" w14:textId="77777777" w:rsidR="00DE1CEE" w:rsidRDefault="00DE1CEE" w:rsidP="00DE1CEE">
      <w:pPr>
        <w:rPr>
          <w:rFonts w:hint="eastAsia"/>
        </w:rPr>
      </w:pPr>
      <w:r>
        <w:rPr>
          <w:rFonts w:hint="eastAsia"/>
        </w:rPr>
        <w:t xml:space="preserve">            max += 3;</w:t>
      </w:r>
    </w:p>
    <w:p w14:paraId="5C1C128F" w14:textId="77777777" w:rsidR="00DE1CEE" w:rsidRDefault="00DE1CEE" w:rsidP="00DE1CEE">
      <w:pPr>
        <w:rPr>
          <w:rFonts w:hint="eastAsia"/>
        </w:rPr>
      </w:pPr>
      <w:r>
        <w:rPr>
          <w:rFonts w:hint="eastAsia"/>
        </w:rPr>
        <w:t xml:space="preserve">        }</w:t>
      </w:r>
    </w:p>
    <w:p w14:paraId="3C00D1A4" w14:textId="77777777" w:rsidR="00DE1CEE" w:rsidRDefault="00DE1CEE" w:rsidP="00DE1CEE">
      <w:pPr>
        <w:rPr>
          <w:rFonts w:hint="eastAsia"/>
        </w:rPr>
      </w:pPr>
      <w:r>
        <w:rPr>
          <w:rFonts w:hint="eastAsia"/>
        </w:rPr>
        <w:t xml:space="preserve">        else if (bp[0] == 1 &amp;&amp; bp[1] == 1)</w:t>
      </w:r>
    </w:p>
    <w:p w14:paraId="06774451" w14:textId="77777777" w:rsidR="00DE1CEE" w:rsidRDefault="00DE1CEE" w:rsidP="00DE1CEE">
      <w:pPr>
        <w:rPr>
          <w:rFonts w:hint="eastAsia"/>
        </w:rPr>
      </w:pPr>
      <w:r>
        <w:rPr>
          <w:rFonts w:hint="eastAsia"/>
        </w:rPr>
        <w:t xml:space="preserve">        {</w:t>
      </w:r>
    </w:p>
    <w:p w14:paraId="288492B2" w14:textId="77777777" w:rsidR="00DE1CEE" w:rsidRDefault="00DE1CEE" w:rsidP="00DE1CEE">
      <w:pPr>
        <w:rPr>
          <w:rFonts w:hint="eastAsia"/>
        </w:rPr>
      </w:pPr>
      <w:r>
        <w:rPr>
          <w:rFonts w:hint="eastAsia"/>
        </w:rPr>
        <w:t xml:space="preserve">            max += 0;</w:t>
      </w:r>
    </w:p>
    <w:p w14:paraId="00FC8425" w14:textId="77777777" w:rsidR="00DE1CEE" w:rsidRDefault="00DE1CEE" w:rsidP="00DE1CEE">
      <w:pPr>
        <w:rPr>
          <w:rFonts w:hint="eastAsia"/>
        </w:rPr>
      </w:pPr>
      <w:r>
        <w:rPr>
          <w:rFonts w:hint="eastAsia"/>
        </w:rPr>
        <w:t xml:space="preserve">        }</w:t>
      </w:r>
    </w:p>
    <w:p w14:paraId="72662BDF" w14:textId="77777777" w:rsidR="00DE1CEE" w:rsidRDefault="00DE1CEE" w:rsidP="00DE1CEE">
      <w:pPr>
        <w:rPr>
          <w:rFonts w:hint="eastAsia"/>
        </w:rPr>
      </w:pPr>
      <w:r>
        <w:rPr>
          <w:rFonts w:hint="eastAsia"/>
        </w:rPr>
        <w:t xml:space="preserve">        else</w:t>
      </w:r>
    </w:p>
    <w:p w14:paraId="54ADFF33" w14:textId="77777777" w:rsidR="00DE1CEE" w:rsidRDefault="00DE1CEE" w:rsidP="00DE1CEE">
      <w:pPr>
        <w:rPr>
          <w:rFonts w:hint="eastAsia"/>
        </w:rPr>
      </w:pPr>
      <w:r>
        <w:rPr>
          <w:rFonts w:hint="eastAsia"/>
        </w:rPr>
        <w:t xml:space="preserve">        {</w:t>
      </w:r>
    </w:p>
    <w:p w14:paraId="32243034" w14:textId="77777777" w:rsidR="00DE1CEE" w:rsidRDefault="00DE1CEE" w:rsidP="00DE1CEE">
      <w:pPr>
        <w:rPr>
          <w:rFonts w:hint="eastAsia"/>
        </w:rPr>
      </w:pPr>
      <w:r>
        <w:rPr>
          <w:rFonts w:hint="eastAsia"/>
        </w:rPr>
        <w:t xml:space="preserve">            max += 1;</w:t>
      </w:r>
    </w:p>
    <w:p w14:paraId="315A0B37" w14:textId="77777777" w:rsidR="00DE1CEE" w:rsidRDefault="00DE1CEE" w:rsidP="00DE1CEE">
      <w:pPr>
        <w:rPr>
          <w:rFonts w:hint="eastAsia"/>
        </w:rPr>
      </w:pPr>
      <w:r>
        <w:rPr>
          <w:rFonts w:hint="eastAsia"/>
        </w:rPr>
        <w:t xml:space="preserve">        }</w:t>
      </w:r>
    </w:p>
    <w:p w14:paraId="666D0C07" w14:textId="77777777" w:rsidR="00DE1CEE" w:rsidRDefault="00DE1CEE" w:rsidP="00DE1CEE">
      <w:pPr>
        <w:rPr>
          <w:rFonts w:hint="eastAsia"/>
        </w:rPr>
      </w:pPr>
      <w:r>
        <w:rPr>
          <w:rFonts w:hint="eastAsia"/>
        </w:rPr>
        <w:t xml:space="preserve">    }</w:t>
      </w:r>
    </w:p>
    <w:p w14:paraId="00735A97" w14:textId="77777777" w:rsidR="00DE1CEE" w:rsidRDefault="00DE1CEE" w:rsidP="00DE1CEE">
      <w:pPr>
        <w:rPr>
          <w:rFonts w:hint="eastAsia"/>
        </w:rPr>
      </w:pPr>
      <w:r>
        <w:rPr>
          <w:rFonts w:hint="eastAsia"/>
        </w:rPr>
        <w:t xml:space="preserve">    return max;</w:t>
      </w:r>
    </w:p>
    <w:p w14:paraId="6466F180" w14:textId="77777777" w:rsidR="00DE1CEE" w:rsidRDefault="00DE1CEE" w:rsidP="00DE1CEE">
      <w:pPr>
        <w:rPr>
          <w:rFonts w:hint="eastAsia"/>
        </w:rPr>
      </w:pPr>
      <w:r>
        <w:rPr>
          <w:rFonts w:hint="eastAsia"/>
        </w:rPr>
        <w:t>}</w:t>
      </w:r>
    </w:p>
    <w:p w14:paraId="5C4BA081" w14:textId="77777777" w:rsidR="00DE1CEE" w:rsidRDefault="00DE1CEE" w:rsidP="00DE1CEE">
      <w:pPr>
        <w:rPr>
          <w:rFonts w:hint="eastAsia"/>
        </w:rPr>
      </w:pPr>
      <w:r>
        <w:rPr>
          <w:rFonts w:hint="eastAsia"/>
        </w:rPr>
        <w:t>/*</w:t>
      </w:r>
    </w:p>
    <w:p w14:paraId="5C595478" w14:textId="77777777" w:rsidR="00DE1CEE" w:rsidRDefault="00DE1CEE" w:rsidP="00DE1CEE">
      <w:pPr>
        <w:rPr>
          <w:rFonts w:hint="eastAsia"/>
        </w:rPr>
      </w:pPr>
      <w:r>
        <w:rPr>
          <w:rFonts w:hint="eastAsia"/>
        </w:rPr>
        <w:t>POINT bestboyi(int who)</w:t>
      </w:r>
    </w:p>
    <w:p w14:paraId="6A0A771A" w14:textId="77777777" w:rsidR="00DE1CEE" w:rsidRDefault="00DE1CEE" w:rsidP="00DE1CEE">
      <w:pPr>
        <w:rPr>
          <w:rFonts w:hint="eastAsia"/>
        </w:rPr>
      </w:pPr>
      <w:r>
        <w:rPr>
          <w:rFonts w:hint="eastAsia"/>
        </w:rPr>
        <w:t>{</w:t>
      </w:r>
    </w:p>
    <w:p w14:paraId="2E8815C9" w14:textId="77777777" w:rsidR="00DE1CEE" w:rsidRDefault="00DE1CEE" w:rsidP="00DE1CEE">
      <w:pPr>
        <w:rPr>
          <w:rFonts w:hint="eastAsia"/>
        </w:rPr>
      </w:pPr>
      <w:r>
        <w:rPr>
          <w:rFonts w:hint="eastAsia"/>
        </w:rPr>
        <w:t xml:space="preserve">    POINT bestPoint;</w:t>
      </w:r>
    </w:p>
    <w:p w14:paraId="35B884BB" w14:textId="77777777" w:rsidR="00DE1CEE" w:rsidRDefault="00DE1CEE" w:rsidP="00DE1CEE">
      <w:pPr>
        <w:rPr>
          <w:rFonts w:hint="eastAsia"/>
        </w:rPr>
      </w:pPr>
      <w:r>
        <w:rPr>
          <w:rFonts w:hint="eastAsia"/>
        </w:rPr>
        <w:t xml:space="preserve">    int bestValue;</w:t>
      </w:r>
    </w:p>
    <w:p w14:paraId="02C8C311" w14:textId="77777777" w:rsidR="00DE1CEE" w:rsidRDefault="00DE1CEE" w:rsidP="00DE1CEE">
      <w:pPr>
        <w:rPr>
          <w:rFonts w:hint="eastAsia"/>
        </w:rPr>
      </w:pPr>
      <w:r>
        <w:rPr>
          <w:rFonts w:hint="eastAsia"/>
        </w:rPr>
        <w:t xml:space="preserve">    int i,j;</w:t>
      </w:r>
    </w:p>
    <w:p w14:paraId="6AF02170" w14:textId="77777777" w:rsidR="00DE1CEE" w:rsidRDefault="00DE1CEE" w:rsidP="00DE1CEE">
      <w:pPr>
        <w:rPr>
          <w:rFonts w:hint="eastAsia"/>
        </w:rPr>
      </w:pPr>
      <w:r>
        <w:rPr>
          <w:rFonts w:hint="eastAsia"/>
        </w:rPr>
        <w:t xml:space="preserve">    POINT bestPoints[226];</w:t>
      </w:r>
    </w:p>
    <w:p w14:paraId="193FC3B9" w14:textId="77777777" w:rsidR="00DE1CEE" w:rsidRDefault="00DE1CEE" w:rsidP="00DE1CEE">
      <w:pPr>
        <w:rPr>
          <w:rFonts w:hint="eastAsia"/>
        </w:rPr>
      </w:pPr>
      <w:r>
        <w:rPr>
          <w:rFonts w:hint="eastAsia"/>
        </w:rPr>
        <w:lastRenderedPageBreak/>
        <w:t xml:space="preserve">    int num=0;                               //</w:t>
      </w:r>
      <w:r>
        <w:rPr>
          <w:rFonts w:hint="eastAsia"/>
        </w:rPr>
        <w:t>最大值的个数</w:t>
      </w:r>
    </w:p>
    <w:p w14:paraId="3E444854" w14:textId="77777777" w:rsidR="00DE1CEE" w:rsidRDefault="00DE1CEE" w:rsidP="00DE1CEE">
      <w:pPr>
        <w:rPr>
          <w:rFonts w:hint="eastAsia"/>
        </w:rPr>
      </w:pPr>
    </w:p>
    <w:p w14:paraId="5C979A3A" w14:textId="77777777" w:rsidR="00DE1CEE" w:rsidRDefault="00DE1CEE" w:rsidP="00DE1CEE">
      <w:pPr>
        <w:rPr>
          <w:rFonts w:hint="eastAsia"/>
        </w:rPr>
      </w:pPr>
      <w:r>
        <w:rPr>
          <w:rFonts w:hint="eastAsia"/>
        </w:rPr>
        <w:t xml:space="preserve">    srand( (unsigned)time(NULL));         //</w:t>
      </w:r>
      <w:r>
        <w:rPr>
          <w:rFonts w:hint="eastAsia"/>
        </w:rPr>
        <w:t>初始化随机数种子</w:t>
      </w:r>
    </w:p>
    <w:p w14:paraId="3F04897F" w14:textId="77777777" w:rsidR="00DE1CEE" w:rsidRDefault="00DE1CEE" w:rsidP="00DE1CEE">
      <w:pPr>
        <w:rPr>
          <w:rFonts w:hint="eastAsia"/>
        </w:rPr>
      </w:pPr>
      <w:r>
        <w:rPr>
          <w:rFonts w:hint="eastAsia"/>
        </w:rPr>
        <w:t xml:space="preserve">    if(who==Human) {</w:t>
      </w:r>
    </w:p>
    <w:p w14:paraId="2C1BB297" w14:textId="77777777" w:rsidR="00DE1CEE" w:rsidRDefault="00DE1CEE" w:rsidP="00DE1CEE">
      <w:pPr>
        <w:rPr>
          <w:rFonts w:hint="eastAsia"/>
        </w:rPr>
      </w:pPr>
      <w:r>
        <w:rPr>
          <w:rFonts w:hint="eastAsia"/>
        </w:rPr>
        <w:t xml:space="preserve">        bestValue=-99999999;</w:t>
      </w:r>
    </w:p>
    <w:p w14:paraId="3D9F2272" w14:textId="77777777" w:rsidR="00DE1CEE" w:rsidRDefault="00DE1CEE" w:rsidP="00DE1CEE">
      <w:pPr>
        <w:rPr>
          <w:rFonts w:hint="eastAsia"/>
        </w:rPr>
      </w:pPr>
    </w:p>
    <w:p w14:paraId="1CF95638" w14:textId="77777777" w:rsidR="00DE1CEE" w:rsidRDefault="00DE1CEE" w:rsidP="00DE1CEE">
      <w:pPr>
        <w:rPr>
          <w:rFonts w:hint="eastAsia"/>
        </w:rPr>
      </w:pPr>
      <w:r>
        <w:rPr>
          <w:rFonts w:hint="eastAsia"/>
        </w:rPr>
        <w:t xml:space="preserve">        for(i=0;i&lt;N;i++) {</w:t>
      </w:r>
    </w:p>
    <w:p w14:paraId="246D5DEA" w14:textId="77777777" w:rsidR="00DE1CEE" w:rsidRDefault="00DE1CEE" w:rsidP="00DE1CEE">
      <w:pPr>
        <w:rPr>
          <w:rFonts w:hint="eastAsia"/>
        </w:rPr>
      </w:pPr>
      <w:r>
        <w:rPr>
          <w:rFonts w:hint="eastAsia"/>
        </w:rPr>
        <w:t xml:space="preserve">            for(j=0;j&lt;N;j++){</w:t>
      </w:r>
    </w:p>
    <w:p w14:paraId="12B89CFF" w14:textId="77777777" w:rsidR="00DE1CEE" w:rsidRDefault="00DE1CEE" w:rsidP="00DE1CEE">
      <w:pPr>
        <w:rPr>
          <w:rFonts w:hint="eastAsia"/>
        </w:rPr>
      </w:pPr>
      <w:r>
        <w:rPr>
          <w:rFonts w:hint="eastAsia"/>
        </w:rPr>
        <w:t xml:space="preserve">                if(pointValue2[i][j]&gt;bestValue &amp;&amp; board_state[i][j]==Nothing){</w:t>
      </w:r>
    </w:p>
    <w:p w14:paraId="4F6BA4F3" w14:textId="77777777" w:rsidR="00DE1CEE" w:rsidRDefault="00DE1CEE" w:rsidP="00DE1CEE">
      <w:pPr>
        <w:rPr>
          <w:rFonts w:hint="eastAsia"/>
        </w:rPr>
      </w:pPr>
      <w:r>
        <w:rPr>
          <w:rFonts w:hint="eastAsia"/>
        </w:rPr>
        <w:t xml:space="preserve">                    num=0;</w:t>
      </w:r>
    </w:p>
    <w:p w14:paraId="6FA3CE99" w14:textId="77777777" w:rsidR="00DE1CEE" w:rsidRDefault="00DE1CEE" w:rsidP="00DE1CEE">
      <w:pPr>
        <w:rPr>
          <w:rFonts w:hint="eastAsia"/>
        </w:rPr>
      </w:pPr>
      <w:r>
        <w:rPr>
          <w:rFonts w:hint="eastAsia"/>
        </w:rPr>
        <w:t xml:space="preserve">                    bestValue=pointValue2[i][j];</w:t>
      </w:r>
    </w:p>
    <w:p w14:paraId="7A39B8FE" w14:textId="77777777" w:rsidR="00DE1CEE" w:rsidRDefault="00DE1CEE" w:rsidP="00DE1CEE">
      <w:pPr>
        <w:rPr>
          <w:rFonts w:hint="eastAsia"/>
        </w:rPr>
      </w:pPr>
      <w:r>
        <w:rPr>
          <w:rFonts w:hint="eastAsia"/>
        </w:rPr>
        <w:t xml:space="preserve">                    bestPoint.x=j;bestPoint.y=i;         //</w:t>
      </w:r>
      <w:r>
        <w:rPr>
          <w:rFonts w:hint="eastAsia"/>
        </w:rPr>
        <w:t>注意</w:t>
      </w:r>
      <w:r>
        <w:rPr>
          <w:rFonts w:hint="eastAsia"/>
        </w:rPr>
        <w:t>i</w:t>
      </w:r>
      <w:r>
        <w:rPr>
          <w:rFonts w:hint="eastAsia"/>
        </w:rPr>
        <w:t>，</w:t>
      </w:r>
      <w:r>
        <w:rPr>
          <w:rFonts w:hint="eastAsia"/>
        </w:rPr>
        <w:t>j</w:t>
      </w:r>
      <w:r>
        <w:rPr>
          <w:rFonts w:hint="eastAsia"/>
        </w:rPr>
        <w:t>与</w:t>
      </w:r>
      <w:r>
        <w:rPr>
          <w:rFonts w:hint="eastAsia"/>
        </w:rPr>
        <w:t>x,y</w:t>
      </w:r>
      <w:r>
        <w:rPr>
          <w:rFonts w:hint="eastAsia"/>
        </w:rPr>
        <w:t>的对应</w:t>
      </w:r>
    </w:p>
    <w:p w14:paraId="137ADA64" w14:textId="77777777" w:rsidR="00DE1CEE" w:rsidRDefault="00DE1CEE" w:rsidP="00DE1CEE">
      <w:pPr>
        <w:rPr>
          <w:rFonts w:hint="eastAsia"/>
        </w:rPr>
      </w:pPr>
      <w:r>
        <w:rPr>
          <w:rFonts w:hint="eastAsia"/>
        </w:rPr>
        <w:t xml:space="preserve">                    bestPoints[num++]=bestPoint;</w:t>
      </w:r>
    </w:p>
    <w:p w14:paraId="6B18FA61" w14:textId="77777777" w:rsidR="00DE1CEE" w:rsidRDefault="00DE1CEE" w:rsidP="00DE1CEE">
      <w:pPr>
        <w:rPr>
          <w:rFonts w:hint="eastAsia"/>
        </w:rPr>
      </w:pPr>
      <w:r>
        <w:rPr>
          <w:rFonts w:hint="eastAsia"/>
        </w:rPr>
        <w:t xml:space="preserve">                }</w:t>
      </w:r>
    </w:p>
    <w:p w14:paraId="384A4317" w14:textId="77777777" w:rsidR="00DE1CEE" w:rsidRDefault="00DE1CEE" w:rsidP="00DE1CEE">
      <w:pPr>
        <w:rPr>
          <w:rFonts w:hint="eastAsia"/>
        </w:rPr>
      </w:pPr>
      <w:r>
        <w:rPr>
          <w:rFonts w:hint="eastAsia"/>
        </w:rPr>
        <w:t xml:space="preserve">                else if(pointValue2[i][j]==bestValue &amp;&amp; board_state[i][j]==Nothing){</w:t>
      </w:r>
    </w:p>
    <w:p w14:paraId="13FC99E8" w14:textId="77777777" w:rsidR="00DE1CEE" w:rsidRDefault="00DE1CEE" w:rsidP="00DE1CEE">
      <w:pPr>
        <w:rPr>
          <w:rFonts w:hint="eastAsia"/>
        </w:rPr>
      </w:pPr>
      <w:r>
        <w:rPr>
          <w:rFonts w:hint="eastAsia"/>
        </w:rPr>
        <w:t xml:space="preserve">                    bestPoint.x=j;bestPoint.y=i;</w:t>
      </w:r>
    </w:p>
    <w:p w14:paraId="5CA916DF" w14:textId="77777777" w:rsidR="00DE1CEE" w:rsidRDefault="00DE1CEE" w:rsidP="00DE1CEE">
      <w:pPr>
        <w:rPr>
          <w:rFonts w:hint="eastAsia"/>
        </w:rPr>
      </w:pPr>
      <w:r>
        <w:rPr>
          <w:rFonts w:hint="eastAsia"/>
        </w:rPr>
        <w:t xml:space="preserve">                    bestPoints[num++]=bestPoint;</w:t>
      </w:r>
    </w:p>
    <w:p w14:paraId="5DDF4EB0" w14:textId="77777777" w:rsidR="00DE1CEE" w:rsidRDefault="00DE1CEE" w:rsidP="00DE1CEE">
      <w:pPr>
        <w:rPr>
          <w:rFonts w:hint="eastAsia"/>
        </w:rPr>
      </w:pPr>
      <w:r>
        <w:rPr>
          <w:rFonts w:hint="eastAsia"/>
        </w:rPr>
        <w:t xml:space="preserve">                }</w:t>
      </w:r>
    </w:p>
    <w:p w14:paraId="5ADAA26F" w14:textId="77777777" w:rsidR="00DE1CEE" w:rsidRDefault="00DE1CEE" w:rsidP="00DE1CEE">
      <w:pPr>
        <w:rPr>
          <w:rFonts w:hint="eastAsia"/>
        </w:rPr>
      </w:pPr>
      <w:r>
        <w:rPr>
          <w:rFonts w:hint="eastAsia"/>
        </w:rPr>
        <w:t xml:space="preserve">            }</w:t>
      </w:r>
    </w:p>
    <w:p w14:paraId="109656C4" w14:textId="77777777" w:rsidR="00DE1CEE" w:rsidRDefault="00DE1CEE" w:rsidP="00DE1CEE">
      <w:pPr>
        <w:rPr>
          <w:rFonts w:hint="eastAsia"/>
        </w:rPr>
      </w:pPr>
      <w:r>
        <w:rPr>
          <w:rFonts w:hint="eastAsia"/>
        </w:rPr>
        <w:t xml:space="preserve">        }</w:t>
      </w:r>
    </w:p>
    <w:p w14:paraId="728B59E4" w14:textId="77777777" w:rsidR="00DE1CEE" w:rsidRDefault="00DE1CEE" w:rsidP="00DE1CEE">
      <w:pPr>
        <w:rPr>
          <w:rFonts w:hint="eastAsia"/>
        </w:rPr>
      </w:pPr>
      <w:r>
        <w:rPr>
          <w:rFonts w:hint="eastAsia"/>
        </w:rPr>
        <w:t xml:space="preserve">    }</w:t>
      </w:r>
    </w:p>
    <w:p w14:paraId="670484F9" w14:textId="77777777" w:rsidR="00DE1CEE" w:rsidRDefault="00DE1CEE" w:rsidP="00DE1CEE">
      <w:pPr>
        <w:rPr>
          <w:rFonts w:hint="eastAsia"/>
        </w:rPr>
      </w:pPr>
    </w:p>
    <w:p w14:paraId="336E3C1E" w14:textId="77777777" w:rsidR="00DE1CEE" w:rsidRDefault="00DE1CEE" w:rsidP="00DE1CEE">
      <w:pPr>
        <w:rPr>
          <w:rFonts w:hint="eastAsia"/>
        </w:rPr>
      </w:pPr>
      <w:r>
        <w:rPr>
          <w:rFonts w:hint="eastAsia"/>
        </w:rPr>
        <w:t xml:space="preserve">    if(who==Computer) {</w:t>
      </w:r>
    </w:p>
    <w:p w14:paraId="270527D0" w14:textId="77777777" w:rsidR="00DE1CEE" w:rsidRDefault="00DE1CEE" w:rsidP="00DE1CEE">
      <w:pPr>
        <w:rPr>
          <w:rFonts w:hint="eastAsia"/>
        </w:rPr>
      </w:pPr>
    </w:p>
    <w:p w14:paraId="0BD51308" w14:textId="77777777" w:rsidR="00DE1CEE" w:rsidRDefault="00DE1CEE" w:rsidP="00DE1CEE">
      <w:pPr>
        <w:rPr>
          <w:rFonts w:hint="eastAsia"/>
        </w:rPr>
      </w:pPr>
      <w:r>
        <w:rPr>
          <w:rFonts w:hint="eastAsia"/>
        </w:rPr>
        <w:t xml:space="preserve">        bestValue=99999999;</w:t>
      </w:r>
    </w:p>
    <w:p w14:paraId="0847E3CA" w14:textId="77777777" w:rsidR="00DE1CEE" w:rsidRDefault="00DE1CEE" w:rsidP="00DE1CEE">
      <w:pPr>
        <w:rPr>
          <w:rFonts w:hint="eastAsia"/>
        </w:rPr>
      </w:pPr>
    </w:p>
    <w:p w14:paraId="48FA739B" w14:textId="77777777" w:rsidR="00DE1CEE" w:rsidRDefault="00DE1CEE" w:rsidP="00DE1CEE">
      <w:pPr>
        <w:rPr>
          <w:rFonts w:hint="eastAsia"/>
        </w:rPr>
      </w:pPr>
      <w:r>
        <w:rPr>
          <w:rFonts w:hint="eastAsia"/>
        </w:rPr>
        <w:t xml:space="preserve">        for(i=0;i&lt;N;i++) {</w:t>
      </w:r>
    </w:p>
    <w:p w14:paraId="4B31D621" w14:textId="77777777" w:rsidR="00DE1CEE" w:rsidRDefault="00DE1CEE" w:rsidP="00DE1CEE">
      <w:pPr>
        <w:rPr>
          <w:rFonts w:hint="eastAsia"/>
        </w:rPr>
      </w:pPr>
      <w:r>
        <w:rPr>
          <w:rFonts w:hint="eastAsia"/>
        </w:rPr>
        <w:t xml:space="preserve">            for(j=0;j&lt;N;j++){</w:t>
      </w:r>
    </w:p>
    <w:p w14:paraId="51F07B24" w14:textId="77777777" w:rsidR="00DE1CEE" w:rsidRDefault="00DE1CEE" w:rsidP="00DE1CEE">
      <w:pPr>
        <w:rPr>
          <w:rFonts w:hint="eastAsia"/>
        </w:rPr>
      </w:pPr>
      <w:r>
        <w:rPr>
          <w:rFonts w:hint="eastAsia"/>
        </w:rPr>
        <w:t xml:space="preserve">                if(pointValue2[i][j]&lt;bestValue &amp;&amp; board_state[i][j]==Nothing){</w:t>
      </w:r>
    </w:p>
    <w:p w14:paraId="11B0F50A" w14:textId="77777777" w:rsidR="00DE1CEE" w:rsidRDefault="00DE1CEE" w:rsidP="00DE1CEE">
      <w:pPr>
        <w:rPr>
          <w:rFonts w:hint="eastAsia"/>
        </w:rPr>
      </w:pPr>
      <w:r>
        <w:rPr>
          <w:rFonts w:hint="eastAsia"/>
        </w:rPr>
        <w:t xml:space="preserve">                    num=0;</w:t>
      </w:r>
    </w:p>
    <w:p w14:paraId="4CB535C2" w14:textId="77777777" w:rsidR="00DE1CEE" w:rsidRDefault="00DE1CEE" w:rsidP="00DE1CEE">
      <w:pPr>
        <w:rPr>
          <w:rFonts w:hint="eastAsia"/>
        </w:rPr>
      </w:pPr>
      <w:r>
        <w:rPr>
          <w:rFonts w:hint="eastAsia"/>
        </w:rPr>
        <w:lastRenderedPageBreak/>
        <w:t xml:space="preserve">                    bestValue=pointValue2[i][j];</w:t>
      </w:r>
    </w:p>
    <w:p w14:paraId="5EDC24FF" w14:textId="77777777" w:rsidR="00DE1CEE" w:rsidRDefault="00DE1CEE" w:rsidP="00DE1CEE">
      <w:pPr>
        <w:rPr>
          <w:rFonts w:hint="eastAsia"/>
        </w:rPr>
      </w:pPr>
      <w:r>
        <w:rPr>
          <w:rFonts w:hint="eastAsia"/>
        </w:rPr>
        <w:t xml:space="preserve">                    bestPoint.x=j;bestPoint.y=i;         //</w:t>
      </w:r>
      <w:r>
        <w:rPr>
          <w:rFonts w:hint="eastAsia"/>
        </w:rPr>
        <w:t>注意</w:t>
      </w:r>
      <w:r>
        <w:rPr>
          <w:rFonts w:hint="eastAsia"/>
        </w:rPr>
        <w:t>i</w:t>
      </w:r>
      <w:r>
        <w:rPr>
          <w:rFonts w:hint="eastAsia"/>
        </w:rPr>
        <w:t>，</w:t>
      </w:r>
      <w:r>
        <w:rPr>
          <w:rFonts w:hint="eastAsia"/>
        </w:rPr>
        <w:t>j</w:t>
      </w:r>
      <w:r>
        <w:rPr>
          <w:rFonts w:hint="eastAsia"/>
        </w:rPr>
        <w:t>与</w:t>
      </w:r>
      <w:r>
        <w:rPr>
          <w:rFonts w:hint="eastAsia"/>
        </w:rPr>
        <w:t>x,y</w:t>
      </w:r>
      <w:r>
        <w:rPr>
          <w:rFonts w:hint="eastAsia"/>
        </w:rPr>
        <w:t>的对应</w:t>
      </w:r>
    </w:p>
    <w:p w14:paraId="3E843C74" w14:textId="77777777" w:rsidR="00DE1CEE" w:rsidRDefault="00DE1CEE" w:rsidP="00DE1CEE">
      <w:pPr>
        <w:rPr>
          <w:rFonts w:hint="eastAsia"/>
        </w:rPr>
      </w:pPr>
      <w:r>
        <w:rPr>
          <w:rFonts w:hint="eastAsia"/>
        </w:rPr>
        <w:t xml:space="preserve">                    bestPoints[num++]=bestPoint;</w:t>
      </w:r>
    </w:p>
    <w:p w14:paraId="7210049B" w14:textId="77777777" w:rsidR="00DE1CEE" w:rsidRDefault="00DE1CEE" w:rsidP="00DE1CEE">
      <w:pPr>
        <w:rPr>
          <w:rFonts w:hint="eastAsia"/>
        </w:rPr>
      </w:pPr>
      <w:r>
        <w:rPr>
          <w:rFonts w:hint="eastAsia"/>
        </w:rPr>
        <w:t xml:space="preserve">                }</w:t>
      </w:r>
    </w:p>
    <w:p w14:paraId="6B8D9FAC" w14:textId="77777777" w:rsidR="00DE1CEE" w:rsidRDefault="00DE1CEE" w:rsidP="00DE1CEE">
      <w:pPr>
        <w:rPr>
          <w:rFonts w:hint="eastAsia"/>
        </w:rPr>
      </w:pPr>
      <w:r>
        <w:rPr>
          <w:rFonts w:hint="eastAsia"/>
        </w:rPr>
        <w:t xml:space="preserve">                else if(pointValue2[i][j]==bestValue &amp;&amp; board_state[i][j]==Nothing){</w:t>
      </w:r>
    </w:p>
    <w:p w14:paraId="333382F2" w14:textId="77777777" w:rsidR="00DE1CEE" w:rsidRDefault="00DE1CEE" w:rsidP="00DE1CEE">
      <w:pPr>
        <w:rPr>
          <w:rFonts w:hint="eastAsia"/>
        </w:rPr>
      </w:pPr>
      <w:r>
        <w:rPr>
          <w:rFonts w:hint="eastAsia"/>
        </w:rPr>
        <w:t xml:space="preserve">                    bestPoint.x=j;bestPoint.y=i;</w:t>
      </w:r>
    </w:p>
    <w:p w14:paraId="5A334253" w14:textId="77777777" w:rsidR="00DE1CEE" w:rsidRDefault="00DE1CEE" w:rsidP="00DE1CEE">
      <w:pPr>
        <w:rPr>
          <w:rFonts w:hint="eastAsia"/>
        </w:rPr>
      </w:pPr>
      <w:r>
        <w:rPr>
          <w:rFonts w:hint="eastAsia"/>
        </w:rPr>
        <w:t xml:space="preserve">                    bestPoints[num++]=bestPoint;</w:t>
      </w:r>
    </w:p>
    <w:p w14:paraId="7B843DC5" w14:textId="77777777" w:rsidR="00DE1CEE" w:rsidRDefault="00DE1CEE" w:rsidP="00DE1CEE">
      <w:pPr>
        <w:rPr>
          <w:rFonts w:hint="eastAsia"/>
        </w:rPr>
      </w:pPr>
      <w:r>
        <w:rPr>
          <w:rFonts w:hint="eastAsia"/>
        </w:rPr>
        <w:t xml:space="preserve">                }</w:t>
      </w:r>
    </w:p>
    <w:p w14:paraId="1B42A3AF" w14:textId="77777777" w:rsidR="00DE1CEE" w:rsidRDefault="00DE1CEE" w:rsidP="00DE1CEE">
      <w:pPr>
        <w:rPr>
          <w:rFonts w:hint="eastAsia"/>
        </w:rPr>
      </w:pPr>
      <w:r>
        <w:rPr>
          <w:rFonts w:hint="eastAsia"/>
        </w:rPr>
        <w:t xml:space="preserve">            }</w:t>
      </w:r>
    </w:p>
    <w:p w14:paraId="668E2074" w14:textId="77777777" w:rsidR="00DE1CEE" w:rsidRDefault="00DE1CEE" w:rsidP="00DE1CEE">
      <w:pPr>
        <w:rPr>
          <w:rFonts w:hint="eastAsia"/>
        </w:rPr>
      </w:pPr>
      <w:r>
        <w:rPr>
          <w:rFonts w:hint="eastAsia"/>
        </w:rPr>
        <w:t xml:space="preserve">        }</w:t>
      </w:r>
    </w:p>
    <w:p w14:paraId="757FDE99" w14:textId="77777777" w:rsidR="00DE1CEE" w:rsidRDefault="00DE1CEE" w:rsidP="00DE1CEE">
      <w:pPr>
        <w:rPr>
          <w:rFonts w:hint="eastAsia"/>
        </w:rPr>
      </w:pPr>
      <w:r>
        <w:rPr>
          <w:rFonts w:hint="eastAsia"/>
        </w:rPr>
        <w:t xml:space="preserve">    }</w:t>
      </w:r>
    </w:p>
    <w:p w14:paraId="458B9954" w14:textId="77777777" w:rsidR="00DE1CEE" w:rsidRDefault="00DE1CEE" w:rsidP="00DE1CEE">
      <w:pPr>
        <w:rPr>
          <w:rFonts w:hint="eastAsia"/>
        </w:rPr>
      </w:pPr>
    </w:p>
    <w:p w14:paraId="17860E33" w14:textId="77777777" w:rsidR="00DE1CEE" w:rsidRDefault="00DE1CEE" w:rsidP="00DE1CEE">
      <w:pPr>
        <w:rPr>
          <w:rFonts w:hint="eastAsia"/>
        </w:rPr>
      </w:pPr>
      <w:r>
        <w:rPr>
          <w:rFonts w:hint="eastAsia"/>
        </w:rPr>
        <w:t xml:space="preserve">    bestPoint=bestPoints[rand()%num];            //</w:t>
      </w:r>
      <w:r>
        <w:rPr>
          <w:rFonts w:hint="eastAsia"/>
        </w:rPr>
        <w:t>随机选一个</w:t>
      </w:r>
    </w:p>
    <w:p w14:paraId="0CDB7679" w14:textId="77777777" w:rsidR="00DE1CEE" w:rsidRDefault="00DE1CEE" w:rsidP="00DE1CEE">
      <w:pPr>
        <w:rPr>
          <w:rFonts w:hint="eastAsia"/>
        </w:rPr>
      </w:pPr>
    </w:p>
    <w:p w14:paraId="5A5CBF6C" w14:textId="77777777" w:rsidR="00DE1CEE" w:rsidRDefault="00DE1CEE" w:rsidP="00DE1CEE">
      <w:pPr>
        <w:rPr>
          <w:rFonts w:hint="eastAsia"/>
        </w:rPr>
      </w:pPr>
    </w:p>
    <w:p w14:paraId="3328664E" w14:textId="77777777" w:rsidR="00DE1CEE" w:rsidRDefault="00DE1CEE" w:rsidP="00DE1CEE">
      <w:pPr>
        <w:rPr>
          <w:rFonts w:hint="eastAsia"/>
        </w:rPr>
      </w:pPr>
      <w:r>
        <w:rPr>
          <w:rFonts w:hint="eastAsia"/>
        </w:rPr>
        <w:t xml:space="preserve">     return bestPoint;</w:t>
      </w:r>
    </w:p>
    <w:p w14:paraId="2FE99089" w14:textId="77777777" w:rsidR="00DE1CEE" w:rsidRDefault="00DE1CEE" w:rsidP="00DE1CEE">
      <w:pPr>
        <w:rPr>
          <w:rFonts w:hint="eastAsia"/>
        </w:rPr>
      </w:pPr>
      <w:r>
        <w:rPr>
          <w:rFonts w:hint="eastAsia"/>
        </w:rPr>
        <w:t>}</w:t>
      </w:r>
    </w:p>
    <w:p w14:paraId="2E5A9536" w14:textId="77777777" w:rsidR="00DE1CEE" w:rsidRDefault="00DE1CEE" w:rsidP="00DE1CEE">
      <w:pPr>
        <w:rPr>
          <w:rFonts w:hint="eastAsia"/>
        </w:rPr>
      </w:pPr>
    </w:p>
    <w:p w14:paraId="641B105B" w14:textId="77777777" w:rsidR="00DE1CEE" w:rsidRDefault="00DE1CEE" w:rsidP="00DE1CEE">
      <w:pPr>
        <w:rPr>
          <w:rFonts w:hint="eastAsia"/>
        </w:rPr>
      </w:pPr>
    </w:p>
    <w:p w14:paraId="7D4F67CB" w14:textId="77777777" w:rsidR="00DE1CEE" w:rsidRDefault="00DE1CEE" w:rsidP="00DE1CEE">
      <w:pPr>
        <w:rPr>
          <w:rFonts w:hint="eastAsia"/>
        </w:rPr>
      </w:pPr>
      <w:r>
        <w:rPr>
          <w:rFonts w:hint="eastAsia"/>
        </w:rPr>
        <w:t>*/</w:t>
      </w:r>
    </w:p>
    <w:p w14:paraId="6A4DD6CC" w14:textId="77777777" w:rsidR="00DE1CEE" w:rsidRDefault="00DE1CEE" w:rsidP="00DE1CEE">
      <w:pPr>
        <w:rPr>
          <w:rFonts w:hint="eastAsia"/>
        </w:rPr>
      </w:pPr>
    </w:p>
    <w:p w14:paraId="47363A48" w14:textId="77777777" w:rsidR="00DE1CEE" w:rsidRDefault="00DE1CEE" w:rsidP="00DE1CEE">
      <w:pPr>
        <w:rPr>
          <w:rFonts w:hint="eastAsia"/>
        </w:rPr>
      </w:pPr>
      <w:r>
        <w:rPr>
          <w:rFonts w:hint="eastAsia"/>
        </w:rPr>
        <w:t>int jinshou()              //</w:t>
      </w:r>
      <w:r>
        <w:rPr>
          <w:rFonts w:hint="eastAsia"/>
        </w:rPr>
        <w:t>判定禁手</w:t>
      </w:r>
      <w:r>
        <w:rPr>
          <w:rFonts w:hint="eastAsia"/>
        </w:rPr>
        <w:t xml:space="preserve">          </w:t>
      </w:r>
      <w:r>
        <w:rPr>
          <w:rFonts w:hint="eastAsia"/>
        </w:rPr>
        <w:t>根据</w:t>
      </w:r>
      <w:r>
        <w:rPr>
          <w:rFonts w:hint="eastAsia"/>
        </w:rPr>
        <w:t>first</w:t>
      </w:r>
      <w:r>
        <w:rPr>
          <w:rFonts w:hint="eastAsia"/>
        </w:rPr>
        <w:t>来判定</w:t>
      </w:r>
    </w:p>
    <w:p w14:paraId="0666C4C3" w14:textId="77777777" w:rsidR="00DE1CEE" w:rsidRDefault="00DE1CEE" w:rsidP="00DE1CEE">
      <w:pPr>
        <w:rPr>
          <w:rFonts w:hint="eastAsia"/>
        </w:rPr>
      </w:pPr>
      <w:r>
        <w:rPr>
          <w:rFonts w:hint="eastAsia"/>
        </w:rPr>
        <w:t>{</w:t>
      </w:r>
    </w:p>
    <w:p w14:paraId="2F970FD5" w14:textId="77777777" w:rsidR="00DE1CEE" w:rsidRDefault="00DE1CEE" w:rsidP="00DE1CEE">
      <w:pPr>
        <w:rPr>
          <w:rFonts w:hint="eastAsia"/>
        </w:rPr>
      </w:pPr>
      <w:r>
        <w:rPr>
          <w:rFonts w:hint="eastAsia"/>
        </w:rPr>
        <w:t xml:space="preserve">    prehuo3[Computer]=huo3[Computer];prehuo3[Human]=huo3[Human];</w:t>
      </w:r>
    </w:p>
    <w:p w14:paraId="5147318C" w14:textId="77777777" w:rsidR="00DE1CEE" w:rsidRDefault="00DE1CEE" w:rsidP="00DE1CEE">
      <w:pPr>
        <w:rPr>
          <w:rFonts w:hint="eastAsia"/>
        </w:rPr>
      </w:pPr>
      <w:r>
        <w:rPr>
          <w:rFonts w:hint="eastAsia"/>
        </w:rPr>
        <w:t xml:space="preserve">    prehuo4[Computer]=huo4[Computer];prehuo4[Human]=huo4[Human];</w:t>
      </w:r>
    </w:p>
    <w:p w14:paraId="3344B987" w14:textId="77777777" w:rsidR="00DE1CEE" w:rsidRDefault="00DE1CEE" w:rsidP="00DE1CEE">
      <w:pPr>
        <w:rPr>
          <w:rFonts w:hint="eastAsia"/>
        </w:rPr>
      </w:pPr>
      <w:r>
        <w:rPr>
          <w:rFonts w:hint="eastAsia"/>
        </w:rPr>
        <w:t xml:space="preserve">    sumall(board_state);</w:t>
      </w:r>
    </w:p>
    <w:p w14:paraId="6E8E3892" w14:textId="77777777" w:rsidR="00DE1CEE" w:rsidRDefault="00DE1CEE" w:rsidP="00DE1CEE">
      <w:pPr>
        <w:rPr>
          <w:rFonts w:hint="eastAsia"/>
        </w:rPr>
      </w:pPr>
    </w:p>
    <w:p w14:paraId="611D32A5" w14:textId="77777777" w:rsidR="00DE1CEE" w:rsidRDefault="00DE1CEE" w:rsidP="00DE1CEE">
      <w:pPr>
        <w:rPr>
          <w:rFonts w:hint="eastAsia"/>
        </w:rPr>
      </w:pPr>
      <w:r>
        <w:rPr>
          <w:rFonts w:hint="eastAsia"/>
        </w:rPr>
        <w:t xml:space="preserve">    if (huo3[first]-prehuo3[first]&gt;=2)   return 1;</w:t>
      </w:r>
    </w:p>
    <w:p w14:paraId="382CDCA7" w14:textId="77777777" w:rsidR="00DE1CEE" w:rsidRDefault="00DE1CEE" w:rsidP="00DE1CEE">
      <w:pPr>
        <w:rPr>
          <w:rFonts w:hint="eastAsia"/>
        </w:rPr>
      </w:pPr>
      <w:r>
        <w:rPr>
          <w:rFonts w:hint="eastAsia"/>
        </w:rPr>
        <w:t xml:space="preserve">    if (huo4[first]-prehuo4[first]&gt;=2)   return 1;</w:t>
      </w:r>
    </w:p>
    <w:p w14:paraId="2C19BE0C" w14:textId="77777777" w:rsidR="00DE1CEE" w:rsidRDefault="00DE1CEE" w:rsidP="00DE1CEE">
      <w:pPr>
        <w:rPr>
          <w:rFonts w:hint="eastAsia"/>
        </w:rPr>
      </w:pPr>
      <w:r>
        <w:rPr>
          <w:rFonts w:hint="eastAsia"/>
        </w:rPr>
        <w:t xml:space="preserve">    if(changlian==1) return 1;</w:t>
      </w:r>
    </w:p>
    <w:p w14:paraId="729CA1DB" w14:textId="77777777" w:rsidR="00DE1CEE" w:rsidRDefault="00DE1CEE" w:rsidP="00DE1CEE">
      <w:pPr>
        <w:rPr>
          <w:rFonts w:hint="eastAsia"/>
        </w:rPr>
      </w:pPr>
      <w:r>
        <w:rPr>
          <w:rFonts w:hint="eastAsia"/>
        </w:rPr>
        <w:lastRenderedPageBreak/>
        <w:t xml:space="preserve">    return 0;</w:t>
      </w:r>
    </w:p>
    <w:p w14:paraId="7DFA440B" w14:textId="77777777" w:rsidR="00DE1CEE" w:rsidRDefault="00DE1CEE" w:rsidP="00DE1CEE">
      <w:pPr>
        <w:rPr>
          <w:rFonts w:hint="eastAsia"/>
        </w:rPr>
      </w:pPr>
      <w:r>
        <w:rPr>
          <w:rFonts w:hint="eastAsia"/>
        </w:rPr>
        <w:t>}</w:t>
      </w:r>
    </w:p>
    <w:p w14:paraId="05115302" w14:textId="77777777" w:rsidR="00DE1CEE" w:rsidRDefault="00DE1CEE" w:rsidP="00DE1CEE">
      <w:pPr>
        <w:rPr>
          <w:rFonts w:hint="eastAsia"/>
        </w:rPr>
      </w:pPr>
    </w:p>
    <w:p w14:paraId="04AA34B1" w14:textId="77777777" w:rsidR="00DE1CEE" w:rsidRDefault="00DE1CEE" w:rsidP="00DE1CEE">
      <w:pPr>
        <w:rPr>
          <w:rFonts w:hint="eastAsia"/>
        </w:rPr>
      </w:pPr>
    </w:p>
    <w:p w14:paraId="10B43049" w14:textId="77777777" w:rsidR="00DE1CEE" w:rsidRDefault="00DE1CEE" w:rsidP="00DE1CEE">
      <w:pPr>
        <w:rPr>
          <w:rFonts w:hint="eastAsia"/>
        </w:rPr>
      </w:pPr>
    </w:p>
    <w:p w14:paraId="6BAD2D05" w14:textId="77777777" w:rsidR="00DE1CEE" w:rsidRDefault="00DE1CEE" w:rsidP="00DE1CEE"/>
    <w:p w14:paraId="6DA5041C" w14:textId="77777777" w:rsidR="00DE1CEE" w:rsidRDefault="00DE1CEE">
      <w:pPr>
        <w:rPr>
          <w:rFonts w:hint="eastAsia"/>
        </w:rPr>
      </w:pPr>
      <w:bookmarkStart w:id="69" w:name="_GoBack"/>
      <w:bookmarkEnd w:id="69"/>
    </w:p>
    <w:sectPr w:rsidR="00DE1CEE" w:rsidSect="00C67CEE">
      <w:pgSz w:w="11900" w:h="16840"/>
      <w:pgMar w:top="1440" w:right="1800" w:bottom="1440" w:left="1800" w:header="851" w:footer="992" w:gutter="0"/>
      <w:cols w:space="425"/>
      <w:rtlGutter/>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楷体">
    <w:panose1 w:val="02010609060101010101"/>
    <w:charset w:val="50"/>
    <w:family w:val="auto"/>
    <w:pitch w:val="variable"/>
    <w:sig w:usb0="800002BF" w:usb1="38CF7CFA" w:usb2="00000016" w:usb3="00000000" w:csb0="00040001"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50"/>
    <w:family w:val="auto"/>
    <w:pitch w:val="variable"/>
    <w:sig w:usb0="8000002F" w:usb1="080E004A" w:usb2="00000010" w:usb3="00000000" w:csb0="003E0000" w:csb1="00000000"/>
  </w:font>
  <w:font w:name="Calibri">
    <w:panose1 w:val="020F0502020204030204"/>
    <w:charset w:val="00"/>
    <w:family w:val="auto"/>
    <w:pitch w:val="variable"/>
    <w:sig w:usb0="E10002FF" w:usb1="4000ACFF" w:usb2="00000009" w:usb3="00000000" w:csb0="0000019F" w:csb1="00000000"/>
  </w:font>
  <w:font w:name="隶书">
    <w:altName w:val="宋体"/>
    <w:charset w:val="86"/>
    <w:family w:val="modern"/>
    <w:pitch w:val="fixed"/>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仿宋_GB2312">
    <w:charset w:val="86"/>
    <w:family w:val="modern"/>
    <w:pitch w:val="fixed"/>
    <w:sig w:usb0="00000001" w:usb1="080E0000" w:usb2="00000010" w:usb3="00000000" w:csb0="00040000" w:csb1="00000000"/>
  </w:font>
  <w:font w:name="黑体">
    <w:panose1 w:val="02010609060101010101"/>
    <w:charset w:val="50"/>
    <w:family w:val="auto"/>
    <w:pitch w:val="variable"/>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宋体oā">
    <w:altName w:val="宋体"/>
    <w:charset w:val="86"/>
    <w:family w:val="auto"/>
    <w:pitch w:val="default"/>
    <w:sig w:usb0="00000001" w:usb1="080E0000" w:usb2="00000010" w:usb3="00000000" w:csb0="00040000" w:csb1="00000000"/>
  </w:font>
  <w:font w:name="方正姚体">
    <w:altName w:val="宋体"/>
    <w:charset w:val="86"/>
    <w:family w:val="auto"/>
    <w:pitch w:val="default"/>
    <w:sig w:usb0="00000003" w:usb1="080E0000" w:usb2="00000010" w:usb3="00000000" w:csb0="0004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3"/>
    <w:multiLevelType w:val="singleLevel"/>
    <w:tmpl w:val="B246C866"/>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1">
    <w:nsid w:val="00000001"/>
    <w:multiLevelType w:val="singleLevel"/>
    <w:tmpl w:val="00000001"/>
    <w:lvl w:ilvl="0">
      <w:start w:val="3"/>
      <w:numFmt w:val="decimal"/>
      <w:suff w:val="space"/>
      <w:lvlText w:val="%1)"/>
      <w:lvlJc w:val="left"/>
    </w:lvl>
  </w:abstractNum>
  <w:abstractNum w:abstractNumId="2">
    <w:nsid w:val="00000002"/>
    <w:multiLevelType w:val="singleLevel"/>
    <w:tmpl w:val="00000002"/>
    <w:lvl w:ilvl="0">
      <w:start w:val="1"/>
      <w:numFmt w:val="decimal"/>
      <w:lvlText w:val="%1)"/>
      <w:lvlJc w:val="left"/>
      <w:pPr>
        <w:tabs>
          <w:tab w:val="num" w:pos="425"/>
        </w:tabs>
        <w:ind w:left="425" w:hanging="425"/>
      </w:pPr>
      <w:rPr>
        <w:rFonts w:hint="default"/>
      </w:rPr>
    </w:lvl>
  </w:abstractNum>
  <w:abstractNum w:abstractNumId="3">
    <w:nsid w:val="00000004"/>
    <w:multiLevelType w:val="multilevel"/>
    <w:tmpl w:val="0000000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nsid w:val="00000005"/>
    <w:multiLevelType w:val="singleLevel"/>
    <w:tmpl w:val="00000005"/>
    <w:lvl w:ilvl="0">
      <w:start w:val="1"/>
      <w:numFmt w:val="decimal"/>
      <w:suff w:val="space"/>
      <w:lvlText w:val="(%1)"/>
      <w:lvlJc w:val="left"/>
    </w:lvl>
  </w:abstractNum>
  <w:abstractNum w:abstractNumId="5">
    <w:nsid w:val="00000006"/>
    <w:multiLevelType w:val="singleLevel"/>
    <w:tmpl w:val="00000006"/>
    <w:lvl w:ilvl="0">
      <w:start w:val="1"/>
      <w:numFmt w:val="lowerLetter"/>
      <w:lvlText w:val="%1."/>
      <w:lvlJc w:val="left"/>
      <w:pPr>
        <w:tabs>
          <w:tab w:val="num" w:pos="425"/>
        </w:tabs>
        <w:ind w:left="425" w:hanging="425"/>
      </w:pPr>
      <w:rPr>
        <w:rFonts w:hint="default"/>
      </w:rPr>
    </w:lvl>
  </w:abstractNum>
  <w:abstractNum w:abstractNumId="6">
    <w:nsid w:val="00000007"/>
    <w:multiLevelType w:val="singleLevel"/>
    <w:tmpl w:val="00000007"/>
    <w:lvl w:ilvl="0">
      <w:start w:val="1"/>
      <w:numFmt w:val="bullet"/>
      <w:lvlText w:val=""/>
      <w:lvlJc w:val="left"/>
      <w:pPr>
        <w:tabs>
          <w:tab w:val="num" w:pos="780"/>
        </w:tabs>
        <w:ind w:left="780" w:hanging="360"/>
      </w:pPr>
      <w:rPr>
        <w:rFonts w:ascii="Wingdings" w:hAnsi="Wingdings" w:hint="default"/>
      </w:rPr>
    </w:lvl>
  </w:abstractNum>
  <w:abstractNum w:abstractNumId="7">
    <w:nsid w:val="00000009"/>
    <w:multiLevelType w:val="singleLevel"/>
    <w:tmpl w:val="00000009"/>
    <w:lvl w:ilvl="0">
      <w:start w:val="1"/>
      <w:numFmt w:val="chineseCountingThousand"/>
      <w:lvlText w:val="%1."/>
      <w:lvlJc w:val="left"/>
      <w:pPr>
        <w:tabs>
          <w:tab w:val="num" w:pos="425"/>
        </w:tabs>
        <w:ind w:left="425" w:hanging="425"/>
      </w:pPr>
      <w:rPr>
        <w:rFonts w:hint="eastAsia"/>
      </w:rPr>
    </w:lvl>
  </w:abstractNum>
  <w:abstractNum w:abstractNumId="8">
    <w:nsid w:val="0000000A"/>
    <w:multiLevelType w:val="multilevel"/>
    <w:tmpl w:val="0000000A"/>
    <w:lvl w:ilvl="0">
      <w:start w:val="1"/>
      <w:numFmt w:val="decimal"/>
      <w:lvlText w:val="%1、"/>
      <w:lvlJc w:val="left"/>
      <w:pPr>
        <w:ind w:left="840" w:hanging="420"/>
      </w:pPr>
      <w:rPr>
        <w:rFonts w:ascii="Times New Roman" w:hAnsi="Times New Roman" w:hint="default"/>
        <w:b w:val="0"/>
        <w:bCs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0000000B"/>
    <w:multiLevelType w:val="multilevel"/>
    <w:tmpl w:val="0000000B"/>
    <w:lvl w:ilvl="0">
      <w:start w:val="1"/>
      <w:numFmt w:val="decimal"/>
      <w:suff w:val="space"/>
      <w:lvlText w:val="%1."/>
      <w:lvlJc w:val="left"/>
      <w:pPr>
        <w:ind w:left="214" w:hanging="72"/>
      </w:pPr>
      <w:rPr>
        <w:rFonts w:hint="eastAsia"/>
      </w:rPr>
    </w:lvl>
    <w:lvl w:ilvl="1">
      <w:start w:val="1"/>
      <w:numFmt w:val="decimal"/>
      <w:suff w:val="space"/>
      <w:lvlText w:val="%1.%2"/>
      <w:lvlJc w:val="left"/>
      <w:pPr>
        <w:ind w:left="72" w:hanging="72"/>
      </w:pPr>
      <w:rPr>
        <w:rFonts w:ascii="楷体" w:eastAsia="Times New Roman" w:hint="eastAsia"/>
        <w:b/>
        <w:bCs/>
        <w:i w:val="0"/>
        <w:iCs w:val="0"/>
        <w:sz w:val="24"/>
        <w:szCs w:val="24"/>
      </w:rPr>
    </w:lvl>
    <w:lvl w:ilvl="2">
      <w:start w:val="1"/>
      <w:numFmt w:val="decimal"/>
      <w:suff w:val="space"/>
      <w:lvlText w:val="%1.%2.%3"/>
      <w:lvlJc w:val="left"/>
      <w:pPr>
        <w:ind w:left="72" w:hanging="72"/>
      </w:pPr>
      <w:rPr>
        <w:rFonts w:ascii="楷体" w:eastAsia="Times New Roman" w:hint="eastAsia"/>
        <w:b w:val="0"/>
        <w:bCs w:val="0"/>
        <w:i w:val="0"/>
        <w:iCs w:val="0"/>
        <w:color w:val="auto"/>
        <w:sz w:val="24"/>
        <w:szCs w:val="24"/>
        <w:u w:val="none"/>
      </w:rPr>
    </w:lvl>
    <w:lvl w:ilvl="3">
      <w:start w:val="1"/>
      <w:numFmt w:val="decimal"/>
      <w:suff w:val="space"/>
      <w:lvlText w:val="%1.%2.%3.%4"/>
      <w:lvlJc w:val="left"/>
      <w:pPr>
        <w:ind w:left="72" w:hanging="72"/>
      </w:pPr>
      <w:rPr>
        <w:rFonts w:ascii="楷体" w:eastAsia="Times New Roman" w:hint="eastAsia"/>
        <w:b w:val="0"/>
        <w:bCs w:val="0"/>
        <w:i w:val="0"/>
        <w:iCs w:val="0"/>
        <w:sz w:val="24"/>
        <w:szCs w:val="24"/>
      </w:rPr>
    </w:lvl>
    <w:lvl w:ilvl="4">
      <w:start w:val="1"/>
      <w:numFmt w:val="decimal"/>
      <w:suff w:val="space"/>
      <w:lvlText w:val="%1.%2.%3.%4.%5"/>
      <w:lvlJc w:val="left"/>
      <w:pPr>
        <w:ind w:left="72" w:hanging="72"/>
      </w:pPr>
      <w:rPr>
        <w:rFonts w:ascii="楷体" w:eastAsia="Times New Roman" w:hint="eastAsia"/>
        <w:b w:val="0"/>
        <w:bCs w:val="0"/>
        <w:i w:val="0"/>
        <w:iCs w:val="0"/>
        <w:sz w:val="22"/>
        <w:szCs w:val="22"/>
      </w:rPr>
    </w:lvl>
    <w:lvl w:ilvl="5">
      <w:start w:val="1"/>
      <w:numFmt w:val="decimal"/>
      <w:lvlText w:val="%1.%2.%3.%4.%5.%6"/>
      <w:lvlJc w:val="left"/>
      <w:pPr>
        <w:tabs>
          <w:tab w:val="left" w:pos="0"/>
        </w:tabs>
      </w:pPr>
      <w:rPr>
        <w:rFonts w:hint="eastAsia"/>
      </w:rPr>
    </w:lvl>
    <w:lvl w:ilvl="6">
      <w:start w:val="1"/>
      <w:numFmt w:val="decimal"/>
      <w:lvlText w:val="%1.%2.%3.%4.%5.%6.%7"/>
      <w:lvlJc w:val="left"/>
      <w:pPr>
        <w:tabs>
          <w:tab w:val="left" w:pos="0"/>
        </w:tabs>
      </w:pPr>
      <w:rPr>
        <w:rFonts w:hint="eastAsia"/>
      </w:rPr>
    </w:lvl>
    <w:lvl w:ilvl="7">
      <w:start w:val="1"/>
      <w:numFmt w:val="decimal"/>
      <w:lvlText w:val="%1.%2.%3.%4.%5.%6.%7.%8"/>
      <w:lvlJc w:val="left"/>
      <w:pPr>
        <w:tabs>
          <w:tab w:val="left" w:pos="0"/>
        </w:tabs>
      </w:pPr>
      <w:rPr>
        <w:rFonts w:hint="eastAsia"/>
      </w:rPr>
    </w:lvl>
    <w:lvl w:ilvl="8">
      <w:start w:val="1"/>
      <w:numFmt w:val="decimal"/>
      <w:lvlText w:val="%1.%2.%3.%4.%5.%6.%7.%8.%9"/>
      <w:lvlJc w:val="left"/>
      <w:pPr>
        <w:tabs>
          <w:tab w:val="left" w:pos="0"/>
        </w:tabs>
      </w:pPr>
      <w:rPr>
        <w:rFonts w:hint="eastAsia"/>
      </w:rPr>
    </w:lvl>
  </w:abstractNum>
  <w:abstractNum w:abstractNumId="10">
    <w:nsid w:val="0000000C"/>
    <w:multiLevelType w:val="multilevel"/>
    <w:tmpl w:val="0000000C"/>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
    <w:nsid w:val="0000000D"/>
    <w:multiLevelType w:val="singleLevel"/>
    <w:tmpl w:val="0000000D"/>
    <w:lvl w:ilvl="0">
      <w:start w:val="1"/>
      <w:numFmt w:val="decimal"/>
      <w:suff w:val="nothing"/>
      <w:lvlText w:val="%1）"/>
      <w:lvlJc w:val="left"/>
    </w:lvl>
  </w:abstractNum>
  <w:abstractNum w:abstractNumId="12">
    <w:nsid w:val="00000010"/>
    <w:multiLevelType w:val="multilevel"/>
    <w:tmpl w:val="0000001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3">
    <w:nsid w:val="00000012"/>
    <w:multiLevelType w:val="multilevel"/>
    <w:tmpl w:val="00000012"/>
    <w:lvl w:ilvl="0">
      <w:start w:val="1"/>
      <w:numFmt w:val="decimal"/>
      <w:lvlText w:val="%1、"/>
      <w:lvlJc w:val="left"/>
      <w:pPr>
        <w:ind w:left="840" w:hanging="420"/>
      </w:pPr>
      <w:rPr>
        <w:rFonts w:ascii="Times New Roman" w:hAnsi="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nsid w:val="07503BE1"/>
    <w:multiLevelType w:val="singleLevel"/>
    <w:tmpl w:val="1340E10C"/>
    <w:lvl w:ilvl="0">
      <w:start w:val="1"/>
      <w:numFmt w:val="chineseCountingThousand"/>
      <w:pStyle w:val="4"/>
      <w:lvlText w:val="%1."/>
      <w:lvlJc w:val="left"/>
      <w:pPr>
        <w:tabs>
          <w:tab w:val="num" w:pos="425"/>
        </w:tabs>
        <w:ind w:left="425" w:hanging="425"/>
      </w:pPr>
      <w:rPr>
        <w:rFonts w:hint="eastAsia"/>
      </w:rPr>
    </w:lvl>
  </w:abstractNum>
  <w:abstractNum w:abstractNumId="15">
    <w:nsid w:val="19DF33D6"/>
    <w:multiLevelType w:val="singleLevel"/>
    <w:tmpl w:val="00000000"/>
    <w:lvl w:ilvl="0">
      <w:start w:val="1"/>
      <w:numFmt w:val="decimal"/>
      <w:lvlText w:val="%1)"/>
      <w:lvlJc w:val="left"/>
      <w:pPr>
        <w:tabs>
          <w:tab w:val="num" w:pos="425"/>
        </w:tabs>
        <w:ind w:left="425" w:hanging="425"/>
      </w:pPr>
      <w:rPr>
        <w:rFonts w:hint="default"/>
      </w:rPr>
    </w:lvl>
  </w:abstractNum>
  <w:abstractNum w:abstractNumId="16">
    <w:nsid w:val="77734604"/>
    <w:multiLevelType w:val="hybridMultilevel"/>
    <w:tmpl w:val="7CBEE63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7">
    <w:nsid w:val="77FD084C"/>
    <w:multiLevelType w:val="multilevel"/>
    <w:tmpl w:val="77FD084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9"/>
  </w:num>
  <w:num w:numId="3">
    <w:abstractNumId w:val="17"/>
  </w:num>
  <w:num w:numId="4">
    <w:abstractNumId w:val="6"/>
  </w:num>
  <w:num w:numId="5">
    <w:abstractNumId w:val="10"/>
  </w:num>
  <w:num w:numId="6">
    <w:abstractNumId w:val="7"/>
  </w:num>
  <w:num w:numId="7">
    <w:abstractNumId w:val="4"/>
  </w:num>
  <w:num w:numId="8">
    <w:abstractNumId w:val="11"/>
  </w:num>
  <w:num w:numId="9">
    <w:abstractNumId w:val="2"/>
  </w:num>
  <w:num w:numId="10">
    <w:abstractNumId w:val="15"/>
  </w:num>
  <w:num w:numId="11">
    <w:abstractNumId w:val="3"/>
  </w:num>
  <w:num w:numId="12">
    <w:abstractNumId w:val="5"/>
  </w:num>
  <w:num w:numId="13">
    <w:abstractNumId w:val="12"/>
  </w:num>
  <w:num w:numId="14">
    <w:abstractNumId w:val="14"/>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13"/>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bordersDoNotSurroundHeader/>
  <w:bordersDoNotSurroundFooter/>
  <w:defaultTabStop w:val="420"/>
  <w:doNotHyphenateCaps/>
  <w:drawingGridVerticalSpacing w:val="200"/>
  <w:noPunctuationKerning/>
  <w:characterSpacingControl w:val="compressPunctuation"/>
  <w:noLineBreaksAfter w:lang="zh-CN" w:val="$([{£¥·‘“〈《「『【〔〖〝﹙﹛﹝＄（．［｛￡￥"/>
  <w:noLineBreaksBefore w:lang="zh-CN" w:val="!%),.:;&gt;?]}¢¨°·ˇˉ―‖’”…‰′″›℃∶、。〃〉》」』】〕〗〞︶︺︾﹀﹄﹚﹜﹞！＂％＇），．：；？］｀｜｝～￠"/>
  <w:doNotValidateAgainstSchema/>
  <w:doNotDemarcateInvalidXml/>
  <w:compat>
    <w:spaceForUL/>
    <w:balanceSingleByteDoubleByteWidth/>
    <w:doNotLeaveBackslashAlone/>
    <w:ulTrailSpace/>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36C02"/>
    <w:rsid w:val="000F619A"/>
    <w:rsid w:val="001529E6"/>
    <w:rsid w:val="00172A27"/>
    <w:rsid w:val="00191519"/>
    <w:rsid w:val="001C6497"/>
    <w:rsid w:val="002372EC"/>
    <w:rsid w:val="002B18EA"/>
    <w:rsid w:val="00687BDC"/>
    <w:rsid w:val="006C1A23"/>
    <w:rsid w:val="007640B0"/>
    <w:rsid w:val="009A1910"/>
    <w:rsid w:val="00BC746E"/>
    <w:rsid w:val="00C11843"/>
    <w:rsid w:val="00C35FE1"/>
    <w:rsid w:val="00C67CEE"/>
    <w:rsid w:val="00C95EF7"/>
    <w:rsid w:val="00CF0A37"/>
    <w:rsid w:val="00DE1CEE"/>
    <w:rsid w:val="00E52413"/>
    <w:rsid w:val="00E84F36"/>
    <w:rsid w:val="00F73E3F"/>
    <w:rsid w:val="069C284B"/>
    <w:rsid w:val="646A0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3"/>
    <o:shapelayout v:ext="edit">
      <o:idmap v:ext="edit" data="1"/>
    </o:shapelayout>
  </w:shapeDefaults>
  <w:decimalSymbol w:val="."/>
  <w:listSeparator w:val=","/>
  <w14:docId w14:val="273AF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7CEE"/>
    <w:pPr>
      <w:keepNext/>
      <w:spacing w:line="360" w:lineRule="auto"/>
      <w:ind w:firstLine="420"/>
      <w:jc w:val="both"/>
    </w:pPr>
    <w:rPr>
      <w:kern w:val="0"/>
      <w:szCs w:val="21"/>
    </w:rPr>
  </w:style>
  <w:style w:type="paragraph" w:styleId="1">
    <w:name w:val="heading 1"/>
    <w:basedOn w:val="a"/>
    <w:next w:val="a"/>
    <w:link w:val="10"/>
    <w:uiPriority w:val="99"/>
    <w:qFormat/>
    <w:rsid w:val="00C67CEE"/>
    <w:pPr>
      <w:pageBreakBefore/>
      <w:numPr>
        <w:numId w:val="2"/>
      </w:numPr>
      <w:spacing w:after="240" w:line="240" w:lineRule="auto"/>
      <w:jc w:val="left"/>
      <w:outlineLvl w:val="0"/>
    </w:pPr>
    <w:rPr>
      <w:b/>
      <w:bCs/>
      <w:kern w:val="28"/>
      <w:sz w:val="28"/>
      <w:szCs w:val="28"/>
    </w:rPr>
  </w:style>
  <w:style w:type="paragraph" w:styleId="20">
    <w:name w:val="heading 2"/>
    <w:basedOn w:val="a"/>
    <w:next w:val="a"/>
    <w:link w:val="21"/>
    <w:uiPriority w:val="99"/>
    <w:qFormat/>
    <w:rsid w:val="00C67CEE"/>
    <w:pPr>
      <w:numPr>
        <w:ilvl w:val="1"/>
        <w:numId w:val="2"/>
      </w:numPr>
      <w:spacing w:before="240" w:after="60" w:line="240" w:lineRule="auto"/>
      <w:jc w:val="left"/>
      <w:outlineLvl w:val="1"/>
    </w:pPr>
    <w:rPr>
      <w:b/>
      <w:bCs/>
    </w:rPr>
  </w:style>
  <w:style w:type="paragraph" w:styleId="3">
    <w:name w:val="heading 3"/>
    <w:basedOn w:val="a"/>
    <w:next w:val="a"/>
    <w:link w:val="30"/>
    <w:uiPriority w:val="99"/>
    <w:qFormat/>
    <w:rsid w:val="00C67CEE"/>
    <w:pPr>
      <w:numPr>
        <w:ilvl w:val="2"/>
        <w:numId w:val="2"/>
      </w:numPr>
      <w:spacing w:before="240" w:after="60" w:line="240" w:lineRule="auto"/>
      <w:jc w:val="left"/>
      <w:outlineLvl w:val="2"/>
    </w:pPr>
  </w:style>
  <w:style w:type="paragraph" w:styleId="40">
    <w:name w:val="heading 4"/>
    <w:basedOn w:val="a"/>
    <w:next w:val="a"/>
    <w:link w:val="41"/>
    <w:uiPriority w:val="99"/>
    <w:qFormat/>
    <w:locked/>
    <w:rsid w:val="001C6497"/>
    <w:pPr>
      <w:numPr>
        <w:ilvl w:val="3"/>
        <w:numId w:val="2"/>
      </w:numPr>
      <w:spacing w:before="240" w:after="60" w:line="240" w:lineRule="auto"/>
      <w:ind w:left="1680" w:hanging="420"/>
      <w:jc w:val="left"/>
      <w:outlineLvl w:val="3"/>
    </w:pPr>
  </w:style>
  <w:style w:type="paragraph" w:styleId="5">
    <w:name w:val="heading 5"/>
    <w:basedOn w:val="a"/>
    <w:next w:val="a"/>
    <w:link w:val="50"/>
    <w:uiPriority w:val="99"/>
    <w:qFormat/>
    <w:locked/>
    <w:rsid w:val="001C6497"/>
    <w:pPr>
      <w:numPr>
        <w:ilvl w:val="4"/>
        <w:numId w:val="2"/>
      </w:numPr>
      <w:spacing w:before="240" w:after="60"/>
      <w:ind w:left="2100" w:hanging="420"/>
      <w:jc w:val="left"/>
      <w:outlineLvl w:val="4"/>
    </w:pPr>
  </w:style>
  <w:style w:type="paragraph" w:styleId="6">
    <w:name w:val="heading 6"/>
    <w:basedOn w:val="a"/>
    <w:next w:val="a"/>
    <w:link w:val="60"/>
    <w:uiPriority w:val="99"/>
    <w:qFormat/>
    <w:locked/>
    <w:rsid w:val="001C6497"/>
    <w:pPr>
      <w:numPr>
        <w:ilvl w:val="5"/>
        <w:numId w:val="3"/>
      </w:numPr>
      <w:tabs>
        <w:tab w:val="num" w:pos="780"/>
      </w:tabs>
      <w:spacing w:before="240" w:after="60"/>
      <w:ind w:left="780" w:firstLine="0"/>
      <w:outlineLvl w:val="5"/>
    </w:pPr>
    <w:rPr>
      <w:i/>
      <w:iCs/>
      <w:spacing w:val="-16"/>
      <w:sz w:val="22"/>
      <w:szCs w:val="22"/>
      <w:lang w:eastAsia="en-US"/>
    </w:rPr>
  </w:style>
  <w:style w:type="paragraph" w:styleId="7">
    <w:name w:val="heading 7"/>
    <w:basedOn w:val="a"/>
    <w:next w:val="a"/>
    <w:link w:val="70"/>
    <w:uiPriority w:val="99"/>
    <w:qFormat/>
    <w:locked/>
    <w:rsid w:val="001C6497"/>
    <w:pPr>
      <w:numPr>
        <w:ilvl w:val="6"/>
        <w:numId w:val="2"/>
      </w:numPr>
      <w:spacing w:before="240" w:after="60"/>
      <w:ind w:left="2940" w:hanging="420"/>
      <w:jc w:val="left"/>
      <w:outlineLvl w:val="6"/>
    </w:pPr>
    <w:rPr>
      <w:sz w:val="24"/>
      <w:szCs w:val="24"/>
    </w:rPr>
  </w:style>
  <w:style w:type="paragraph" w:styleId="8">
    <w:name w:val="heading 8"/>
    <w:basedOn w:val="a"/>
    <w:next w:val="a"/>
    <w:link w:val="80"/>
    <w:uiPriority w:val="99"/>
    <w:qFormat/>
    <w:locked/>
    <w:rsid w:val="001C6497"/>
    <w:pPr>
      <w:numPr>
        <w:ilvl w:val="7"/>
        <w:numId w:val="2"/>
      </w:numPr>
      <w:spacing w:before="240" w:after="60"/>
      <w:ind w:left="3360" w:hanging="420"/>
      <w:jc w:val="left"/>
      <w:outlineLvl w:val="7"/>
    </w:pPr>
    <w:rPr>
      <w:i/>
      <w:iCs/>
      <w:sz w:val="24"/>
      <w:szCs w:val="24"/>
    </w:rPr>
  </w:style>
  <w:style w:type="paragraph" w:styleId="9">
    <w:name w:val="heading 9"/>
    <w:basedOn w:val="a"/>
    <w:next w:val="a"/>
    <w:link w:val="90"/>
    <w:uiPriority w:val="99"/>
    <w:qFormat/>
    <w:locked/>
    <w:rsid w:val="001C6497"/>
    <w:pPr>
      <w:numPr>
        <w:ilvl w:val="8"/>
        <w:numId w:val="2"/>
      </w:numPr>
      <w:spacing w:before="240" w:after="60"/>
      <w:ind w:left="3780" w:hanging="420"/>
      <w:jc w:val="left"/>
      <w:outlineLvl w:val="8"/>
    </w:pPr>
    <w:rPr>
      <w:b/>
      <w:bCs/>
      <w:i/>
      <w:i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9"/>
    <w:locked/>
    <w:rsid w:val="00C67CEE"/>
    <w:rPr>
      <w:b/>
      <w:bCs/>
      <w:kern w:val="28"/>
      <w:sz w:val="28"/>
      <w:szCs w:val="28"/>
    </w:rPr>
  </w:style>
  <w:style w:type="character" w:customStyle="1" w:styleId="21">
    <w:name w:val="标题 2字符"/>
    <w:basedOn w:val="a0"/>
    <w:link w:val="20"/>
    <w:uiPriority w:val="99"/>
    <w:locked/>
    <w:rsid w:val="00C67CEE"/>
    <w:rPr>
      <w:b/>
      <w:bCs/>
      <w:kern w:val="0"/>
      <w:szCs w:val="21"/>
    </w:rPr>
  </w:style>
  <w:style w:type="character" w:customStyle="1" w:styleId="30">
    <w:name w:val="标题 3字符"/>
    <w:basedOn w:val="a0"/>
    <w:link w:val="3"/>
    <w:uiPriority w:val="99"/>
    <w:locked/>
    <w:rsid w:val="00C67CEE"/>
    <w:rPr>
      <w:kern w:val="0"/>
      <w:szCs w:val="21"/>
    </w:rPr>
  </w:style>
  <w:style w:type="character" w:customStyle="1" w:styleId="Heading4Char">
    <w:name w:val="Heading 4 Char"/>
    <w:basedOn w:val="a0"/>
    <w:uiPriority w:val="9"/>
    <w:semiHidden/>
    <w:rsid w:val="00280BE4"/>
    <w:rPr>
      <w:rFonts w:asciiTheme="majorHAnsi" w:eastAsiaTheme="majorEastAsia" w:hAnsiTheme="majorHAnsi" w:cstheme="majorBidi"/>
      <w:b/>
      <w:bCs/>
      <w:kern w:val="0"/>
      <w:sz w:val="28"/>
      <w:szCs w:val="28"/>
    </w:rPr>
  </w:style>
  <w:style w:type="character" w:customStyle="1" w:styleId="Heading5Char">
    <w:name w:val="Heading 5 Char"/>
    <w:basedOn w:val="a0"/>
    <w:uiPriority w:val="9"/>
    <w:semiHidden/>
    <w:rsid w:val="00280BE4"/>
    <w:rPr>
      <w:b/>
      <w:bCs/>
      <w:kern w:val="0"/>
      <w:sz w:val="28"/>
      <w:szCs w:val="28"/>
    </w:rPr>
  </w:style>
  <w:style w:type="character" w:customStyle="1" w:styleId="Heading6Char">
    <w:name w:val="Heading 6 Char"/>
    <w:basedOn w:val="a0"/>
    <w:uiPriority w:val="9"/>
    <w:semiHidden/>
    <w:rsid w:val="00280BE4"/>
    <w:rPr>
      <w:rFonts w:asciiTheme="majorHAnsi" w:eastAsiaTheme="majorEastAsia" w:hAnsiTheme="majorHAnsi" w:cstheme="majorBidi"/>
      <w:b/>
      <w:bCs/>
      <w:kern w:val="0"/>
      <w:sz w:val="24"/>
      <w:szCs w:val="24"/>
    </w:rPr>
  </w:style>
  <w:style w:type="character" w:customStyle="1" w:styleId="Heading7Char">
    <w:name w:val="Heading 7 Char"/>
    <w:basedOn w:val="a0"/>
    <w:uiPriority w:val="9"/>
    <w:semiHidden/>
    <w:rsid w:val="00280BE4"/>
    <w:rPr>
      <w:b/>
      <w:bCs/>
      <w:kern w:val="0"/>
      <w:sz w:val="24"/>
      <w:szCs w:val="24"/>
    </w:rPr>
  </w:style>
  <w:style w:type="character" w:customStyle="1" w:styleId="Heading8Char">
    <w:name w:val="Heading 8 Char"/>
    <w:basedOn w:val="a0"/>
    <w:uiPriority w:val="9"/>
    <w:semiHidden/>
    <w:rsid w:val="00280BE4"/>
    <w:rPr>
      <w:rFonts w:asciiTheme="majorHAnsi" w:eastAsiaTheme="majorEastAsia" w:hAnsiTheme="majorHAnsi" w:cstheme="majorBidi"/>
      <w:kern w:val="0"/>
      <w:sz w:val="24"/>
      <w:szCs w:val="24"/>
    </w:rPr>
  </w:style>
  <w:style w:type="character" w:customStyle="1" w:styleId="Heading9Char">
    <w:name w:val="Heading 9 Char"/>
    <w:basedOn w:val="a0"/>
    <w:uiPriority w:val="9"/>
    <w:semiHidden/>
    <w:rsid w:val="00280BE4"/>
    <w:rPr>
      <w:rFonts w:asciiTheme="majorHAnsi" w:eastAsiaTheme="majorEastAsia" w:hAnsiTheme="majorHAnsi" w:cstheme="majorBidi"/>
      <w:kern w:val="0"/>
      <w:szCs w:val="21"/>
    </w:rPr>
  </w:style>
  <w:style w:type="paragraph" w:styleId="a3">
    <w:name w:val="Balloon Text"/>
    <w:basedOn w:val="a"/>
    <w:link w:val="a4"/>
    <w:uiPriority w:val="99"/>
    <w:semiHidden/>
    <w:rsid w:val="00C67CEE"/>
    <w:pPr>
      <w:spacing w:line="240" w:lineRule="auto"/>
    </w:pPr>
    <w:rPr>
      <w:rFonts w:ascii="Heiti SC Light" w:eastAsia="Times New Roman" w:cs="Heiti SC Light"/>
      <w:sz w:val="18"/>
      <w:szCs w:val="18"/>
    </w:rPr>
  </w:style>
  <w:style w:type="character" w:customStyle="1" w:styleId="a4">
    <w:name w:val="批注框文本字符"/>
    <w:basedOn w:val="a0"/>
    <w:link w:val="a3"/>
    <w:uiPriority w:val="99"/>
    <w:semiHidden/>
    <w:locked/>
    <w:rsid w:val="00C67CEE"/>
    <w:rPr>
      <w:rFonts w:ascii="Heiti SC Light" w:eastAsia="Times New Roman" w:hAnsi="Times New Roman" w:cs="Heiti SC Light"/>
      <w:kern w:val="0"/>
      <w:sz w:val="18"/>
      <w:szCs w:val="18"/>
    </w:rPr>
  </w:style>
  <w:style w:type="paragraph" w:styleId="11">
    <w:name w:val="index 1"/>
    <w:basedOn w:val="a"/>
    <w:next w:val="a"/>
    <w:uiPriority w:val="99"/>
    <w:rsid w:val="001C6497"/>
    <w:pPr>
      <w:ind w:firstLine="0"/>
    </w:pPr>
  </w:style>
  <w:style w:type="paragraph" w:customStyle="1" w:styleId="ListParagraph1">
    <w:name w:val="List Paragraph1"/>
    <w:basedOn w:val="a"/>
    <w:uiPriority w:val="99"/>
    <w:rsid w:val="00C67CEE"/>
    <w:pPr>
      <w:widowControl w:val="0"/>
      <w:spacing w:line="240" w:lineRule="auto"/>
      <w:ind w:firstLineChars="200" w:firstLine="200"/>
    </w:pPr>
    <w:rPr>
      <w:rFonts w:ascii="Calibri" w:hAnsi="Calibri" w:cs="Calibri"/>
      <w:kern w:val="2"/>
    </w:rPr>
  </w:style>
  <w:style w:type="character" w:customStyle="1" w:styleId="apple-converted-space">
    <w:name w:val="apple-converted-space"/>
    <w:basedOn w:val="a0"/>
    <w:uiPriority w:val="99"/>
    <w:rsid w:val="00C67CEE"/>
  </w:style>
  <w:style w:type="paragraph" w:styleId="12">
    <w:name w:val="toc 1"/>
    <w:basedOn w:val="a"/>
    <w:next w:val="a"/>
    <w:autoRedefine/>
    <w:uiPriority w:val="99"/>
    <w:semiHidden/>
    <w:locked/>
    <w:rsid w:val="001C6497"/>
  </w:style>
  <w:style w:type="paragraph" w:styleId="22">
    <w:name w:val="toc 2"/>
    <w:basedOn w:val="a"/>
    <w:next w:val="a"/>
    <w:autoRedefine/>
    <w:uiPriority w:val="99"/>
    <w:semiHidden/>
    <w:locked/>
    <w:rsid w:val="001C6497"/>
    <w:pPr>
      <w:ind w:leftChars="200" w:left="420"/>
    </w:pPr>
  </w:style>
  <w:style w:type="paragraph" w:styleId="31">
    <w:name w:val="toc 3"/>
    <w:basedOn w:val="a"/>
    <w:next w:val="a"/>
    <w:autoRedefine/>
    <w:uiPriority w:val="99"/>
    <w:semiHidden/>
    <w:locked/>
    <w:rsid w:val="001C6497"/>
    <w:pPr>
      <w:ind w:leftChars="400" w:left="840"/>
    </w:pPr>
  </w:style>
  <w:style w:type="character" w:styleId="a5">
    <w:name w:val="Hyperlink"/>
    <w:basedOn w:val="a0"/>
    <w:uiPriority w:val="99"/>
    <w:rsid w:val="001C6497"/>
    <w:rPr>
      <w:color w:val="0000FF"/>
      <w:u w:val="single"/>
    </w:rPr>
  </w:style>
  <w:style w:type="paragraph" w:customStyle="1" w:styleId="a6">
    <w:name w:val="目录"/>
    <w:basedOn w:val="a"/>
    <w:next w:val="a"/>
    <w:uiPriority w:val="99"/>
    <w:rsid w:val="001C6497"/>
    <w:pPr>
      <w:spacing w:line="312" w:lineRule="auto"/>
      <w:ind w:firstLine="0"/>
      <w:jc w:val="center"/>
    </w:pPr>
    <w:rPr>
      <w:b/>
      <w:bCs/>
      <w:spacing w:val="80"/>
      <w:sz w:val="36"/>
      <w:szCs w:val="36"/>
    </w:rPr>
  </w:style>
  <w:style w:type="character" w:styleId="a7">
    <w:name w:val="page number"/>
    <w:basedOn w:val="a0"/>
    <w:uiPriority w:val="99"/>
    <w:rsid w:val="001C6497"/>
    <w:rPr>
      <w:rFonts w:eastAsia="隶书"/>
      <w:sz w:val="24"/>
      <w:szCs w:val="24"/>
    </w:rPr>
  </w:style>
  <w:style w:type="character" w:styleId="a8">
    <w:name w:val="footnote reference"/>
    <w:basedOn w:val="a0"/>
    <w:uiPriority w:val="99"/>
    <w:rsid w:val="001C6497"/>
    <w:rPr>
      <w:vertAlign w:val="superscript"/>
    </w:rPr>
  </w:style>
  <w:style w:type="character" w:customStyle="1" w:styleId="CharChar10">
    <w:name w:val="Char Char10"/>
    <w:uiPriority w:val="99"/>
    <w:rsid w:val="001C6497"/>
    <w:rPr>
      <w:b/>
      <w:bCs/>
      <w:sz w:val="21"/>
      <w:szCs w:val="21"/>
    </w:rPr>
  </w:style>
  <w:style w:type="paragraph" w:styleId="61">
    <w:name w:val="toc 6"/>
    <w:basedOn w:val="a"/>
    <w:next w:val="a"/>
    <w:uiPriority w:val="99"/>
    <w:locked/>
    <w:rsid w:val="001C6497"/>
    <w:pPr>
      <w:spacing w:line="312" w:lineRule="auto"/>
      <w:ind w:left="2100" w:firstLine="0"/>
    </w:pPr>
    <w:rPr>
      <w:sz w:val="24"/>
      <w:szCs w:val="24"/>
    </w:rPr>
  </w:style>
  <w:style w:type="paragraph" w:styleId="a9">
    <w:name w:val="footer"/>
    <w:basedOn w:val="a"/>
    <w:link w:val="aa"/>
    <w:rsid w:val="001C6497"/>
    <w:pPr>
      <w:tabs>
        <w:tab w:val="center" w:pos="4320"/>
        <w:tab w:val="right" w:pos="8640"/>
      </w:tabs>
      <w:ind w:firstLine="432"/>
      <w:jc w:val="left"/>
    </w:pPr>
    <w:rPr>
      <w:sz w:val="24"/>
      <w:szCs w:val="24"/>
    </w:rPr>
  </w:style>
  <w:style w:type="character" w:customStyle="1" w:styleId="FooterChar">
    <w:name w:val="Footer Char"/>
    <w:basedOn w:val="a0"/>
    <w:uiPriority w:val="99"/>
    <w:semiHidden/>
    <w:rsid w:val="00280BE4"/>
    <w:rPr>
      <w:kern w:val="0"/>
      <w:sz w:val="18"/>
      <w:szCs w:val="18"/>
    </w:rPr>
  </w:style>
  <w:style w:type="paragraph" w:styleId="51">
    <w:name w:val="index 5"/>
    <w:basedOn w:val="a"/>
    <w:next w:val="a"/>
    <w:uiPriority w:val="99"/>
    <w:rsid w:val="001C6497"/>
    <w:pPr>
      <w:ind w:left="1680" w:firstLine="0"/>
    </w:pPr>
  </w:style>
  <w:style w:type="paragraph" w:styleId="62">
    <w:name w:val="index 6"/>
    <w:basedOn w:val="a"/>
    <w:next w:val="a"/>
    <w:uiPriority w:val="99"/>
    <w:rsid w:val="001C6497"/>
    <w:pPr>
      <w:ind w:left="2100" w:firstLine="0"/>
    </w:pPr>
  </w:style>
  <w:style w:type="paragraph" w:styleId="52">
    <w:name w:val="toc 5"/>
    <w:basedOn w:val="a"/>
    <w:next w:val="a"/>
    <w:uiPriority w:val="99"/>
    <w:locked/>
    <w:rsid w:val="001C6497"/>
    <w:pPr>
      <w:spacing w:line="312" w:lineRule="auto"/>
      <w:ind w:left="1680" w:firstLine="0"/>
    </w:pPr>
    <w:rPr>
      <w:sz w:val="24"/>
      <w:szCs w:val="24"/>
    </w:rPr>
  </w:style>
  <w:style w:type="paragraph" w:styleId="4">
    <w:name w:val="index 4"/>
    <w:basedOn w:val="a"/>
    <w:next w:val="a"/>
    <w:uiPriority w:val="99"/>
    <w:rsid w:val="001C6497"/>
    <w:pPr>
      <w:numPr>
        <w:numId w:val="14"/>
      </w:numPr>
      <w:tabs>
        <w:tab w:val="clear" w:pos="425"/>
      </w:tabs>
      <w:ind w:left="1260" w:firstLine="0"/>
    </w:pPr>
  </w:style>
  <w:style w:type="paragraph" w:styleId="23">
    <w:name w:val="Body Text Indent 2"/>
    <w:basedOn w:val="a"/>
    <w:link w:val="24"/>
    <w:uiPriority w:val="99"/>
    <w:rsid w:val="001C6497"/>
  </w:style>
  <w:style w:type="character" w:customStyle="1" w:styleId="24">
    <w:name w:val="正文文本缩进 2字符"/>
    <w:basedOn w:val="a0"/>
    <w:link w:val="23"/>
    <w:uiPriority w:val="99"/>
    <w:semiHidden/>
    <w:rsid w:val="00280BE4"/>
    <w:rPr>
      <w:kern w:val="0"/>
      <w:szCs w:val="21"/>
    </w:rPr>
  </w:style>
  <w:style w:type="paragraph" w:styleId="81">
    <w:name w:val="index 8"/>
    <w:basedOn w:val="a"/>
    <w:next w:val="a"/>
    <w:uiPriority w:val="99"/>
    <w:rsid w:val="001C6497"/>
    <w:pPr>
      <w:ind w:left="2940" w:firstLine="0"/>
    </w:pPr>
  </w:style>
  <w:style w:type="paragraph" w:styleId="ab">
    <w:name w:val="Title"/>
    <w:basedOn w:val="a"/>
    <w:next w:val="a"/>
    <w:link w:val="ac"/>
    <w:uiPriority w:val="99"/>
    <w:qFormat/>
    <w:locked/>
    <w:rsid w:val="001C6497"/>
    <w:pPr>
      <w:spacing w:before="240" w:after="60" w:line="240" w:lineRule="auto"/>
      <w:ind w:firstLine="0"/>
      <w:jc w:val="center"/>
      <w:outlineLvl w:val="0"/>
    </w:pPr>
    <w:rPr>
      <w:b/>
      <w:bCs/>
      <w:kern w:val="28"/>
      <w:sz w:val="32"/>
      <w:szCs w:val="32"/>
    </w:rPr>
  </w:style>
  <w:style w:type="character" w:customStyle="1" w:styleId="ac">
    <w:name w:val="标题字符"/>
    <w:basedOn w:val="a0"/>
    <w:link w:val="ab"/>
    <w:uiPriority w:val="10"/>
    <w:rsid w:val="00280BE4"/>
    <w:rPr>
      <w:rFonts w:asciiTheme="majorHAnsi" w:hAnsiTheme="majorHAnsi" w:cstheme="majorBidi"/>
      <w:b/>
      <w:bCs/>
      <w:kern w:val="0"/>
      <w:sz w:val="32"/>
      <w:szCs w:val="32"/>
    </w:rPr>
  </w:style>
  <w:style w:type="paragraph" w:styleId="2">
    <w:name w:val="List Bullet 2"/>
    <w:basedOn w:val="a"/>
    <w:uiPriority w:val="99"/>
    <w:rsid w:val="001C6497"/>
    <w:pPr>
      <w:numPr>
        <w:numId w:val="1"/>
      </w:numPr>
      <w:tabs>
        <w:tab w:val="left" w:pos="780"/>
      </w:tabs>
      <w:ind w:leftChars="0" w:left="214" w:firstLineChars="0" w:hanging="72"/>
    </w:pPr>
  </w:style>
  <w:style w:type="paragraph" w:styleId="91">
    <w:name w:val="toc 9"/>
    <w:basedOn w:val="a"/>
    <w:next w:val="a"/>
    <w:uiPriority w:val="99"/>
    <w:locked/>
    <w:rsid w:val="001C6497"/>
    <w:pPr>
      <w:ind w:left="3360"/>
    </w:pPr>
  </w:style>
  <w:style w:type="paragraph" w:styleId="ad">
    <w:name w:val="table of figures"/>
    <w:basedOn w:val="a"/>
    <w:next w:val="a"/>
    <w:uiPriority w:val="99"/>
    <w:rsid w:val="001C6497"/>
    <w:pPr>
      <w:tabs>
        <w:tab w:val="right" w:leader="dot" w:pos="7746"/>
      </w:tabs>
      <w:ind w:left="440" w:hanging="440"/>
      <w:jc w:val="left"/>
    </w:pPr>
    <w:rPr>
      <w:sz w:val="20"/>
      <w:szCs w:val="20"/>
    </w:rPr>
  </w:style>
  <w:style w:type="paragraph" w:styleId="32">
    <w:name w:val="index 3"/>
    <w:basedOn w:val="a"/>
    <w:next w:val="a"/>
    <w:uiPriority w:val="99"/>
    <w:rsid w:val="001C6497"/>
    <w:pPr>
      <w:ind w:left="840" w:firstLine="0"/>
    </w:pPr>
  </w:style>
  <w:style w:type="paragraph" w:styleId="92">
    <w:name w:val="index 9"/>
    <w:basedOn w:val="a"/>
    <w:next w:val="a"/>
    <w:uiPriority w:val="99"/>
    <w:rsid w:val="001C6497"/>
    <w:pPr>
      <w:ind w:left="3360" w:firstLine="0"/>
    </w:pPr>
  </w:style>
  <w:style w:type="paragraph" w:styleId="ae">
    <w:name w:val="Subtitle"/>
    <w:basedOn w:val="a"/>
    <w:link w:val="af"/>
    <w:uiPriority w:val="99"/>
    <w:qFormat/>
    <w:locked/>
    <w:rsid w:val="001C6497"/>
    <w:pPr>
      <w:spacing w:after="160"/>
      <w:ind w:firstLine="0"/>
      <w:jc w:val="center"/>
    </w:pPr>
    <w:rPr>
      <w:b/>
      <w:bCs/>
      <w:spacing w:val="20"/>
      <w:sz w:val="32"/>
      <w:szCs w:val="32"/>
    </w:rPr>
  </w:style>
  <w:style w:type="character" w:customStyle="1" w:styleId="af">
    <w:name w:val="副标题字符"/>
    <w:basedOn w:val="a0"/>
    <w:link w:val="ae"/>
    <w:uiPriority w:val="11"/>
    <w:rsid w:val="00280BE4"/>
    <w:rPr>
      <w:rFonts w:asciiTheme="majorHAnsi" w:hAnsiTheme="majorHAnsi" w:cstheme="majorBidi"/>
      <w:b/>
      <w:bCs/>
      <w:kern w:val="28"/>
      <w:sz w:val="32"/>
      <w:szCs w:val="32"/>
    </w:rPr>
  </w:style>
  <w:style w:type="paragraph" w:styleId="af0">
    <w:name w:val="header"/>
    <w:basedOn w:val="a"/>
    <w:link w:val="af1"/>
    <w:rsid w:val="001C6497"/>
    <w:pPr>
      <w:tabs>
        <w:tab w:val="center" w:pos="4320"/>
        <w:tab w:val="right" w:pos="8640"/>
      </w:tabs>
      <w:ind w:firstLine="432"/>
      <w:jc w:val="left"/>
    </w:pPr>
    <w:rPr>
      <w:sz w:val="24"/>
      <w:szCs w:val="24"/>
    </w:rPr>
  </w:style>
  <w:style w:type="character" w:customStyle="1" w:styleId="HeaderChar">
    <w:name w:val="Header Char"/>
    <w:basedOn w:val="a0"/>
    <w:uiPriority w:val="99"/>
    <w:semiHidden/>
    <w:rsid w:val="00280BE4"/>
    <w:rPr>
      <w:kern w:val="0"/>
      <w:sz w:val="18"/>
      <w:szCs w:val="18"/>
    </w:rPr>
  </w:style>
  <w:style w:type="paragraph" w:styleId="82">
    <w:name w:val="toc 8"/>
    <w:basedOn w:val="a"/>
    <w:next w:val="a"/>
    <w:uiPriority w:val="99"/>
    <w:locked/>
    <w:rsid w:val="001C6497"/>
    <w:pPr>
      <w:ind w:left="2940"/>
    </w:pPr>
  </w:style>
  <w:style w:type="paragraph" w:styleId="71">
    <w:name w:val="index 7"/>
    <w:basedOn w:val="a"/>
    <w:next w:val="a"/>
    <w:uiPriority w:val="99"/>
    <w:rsid w:val="001C6497"/>
    <w:pPr>
      <w:ind w:left="2520" w:firstLine="0"/>
    </w:pPr>
  </w:style>
  <w:style w:type="paragraph" w:styleId="33">
    <w:name w:val="Body Text Indent 3"/>
    <w:basedOn w:val="a"/>
    <w:link w:val="34"/>
    <w:uiPriority w:val="99"/>
    <w:rsid w:val="001C6497"/>
    <w:pPr>
      <w:keepNext w:val="0"/>
      <w:widowControl w:val="0"/>
      <w:ind w:left="1361" w:firstLine="0"/>
    </w:pPr>
    <w:rPr>
      <w:rFonts w:ascii="Arial" w:eastAsia="仿宋_GB2312" w:hAnsi="Arial" w:cs="Arial"/>
      <w:sz w:val="24"/>
      <w:szCs w:val="24"/>
    </w:rPr>
  </w:style>
  <w:style w:type="character" w:customStyle="1" w:styleId="34">
    <w:name w:val="正文文本缩进 3字符"/>
    <w:basedOn w:val="a0"/>
    <w:link w:val="33"/>
    <w:uiPriority w:val="99"/>
    <w:semiHidden/>
    <w:rsid w:val="00280BE4"/>
    <w:rPr>
      <w:kern w:val="0"/>
      <w:sz w:val="16"/>
      <w:szCs w:val="16"/>
    </w:rPr>
  </w:style>
  <w:style w:type="paragraph" w:styleId="af2">
    <w:name w:val="index heading"/>
    <w:basedOn w:val="a"/>
    <w:next w:val="11"/>
    <w:uiPriority w:val="99"/>
    <w:rsid w:val="001C6497"/>
  </w:style>
  <w:style w:type="paragraph" w:styleId="25">
    <w:name w:val="index 2"/>
    <w:basedOn w:val="a"/>
    <w:next w:val="a"/>
    <w:uiPriority w:val="99"/>
    <w:rsid w:val="001C6497"/>
    <w:pPr>
      <w:ind w:left="420" w:firstLine="0"/>
    </w:pPr>
  </w:style>
  <w:style w:type="paragraph" w:styleId="42">
    <w:name w:val="toc 4"/>
    <w:basedOn w:val="a"/>
    <w:next w:val="a"/>
    <w:uiPriority w:val="99"/>
    <w:locked/>
    <w:rsid w:val="001C6497"/>
    <w:pPr>
      <w:spacing w:line="312" w:lineRule="auto"/>
      <w:ind w:left="1260" w:firstLine="0"/>
    </w:pPr>
    <w:rPr>
      <w:sz w:val="24"/>
      <w:szCs w:val="24"/>
    </w:rPr>
  </w:style>
  <w:style w:type="paragraph" w:styleId="af3">
    <w:name w:val="Body Text Indent"/>
    <w:basedOn w:val="a"/>
    <w:link w:val="af4"/>
    <w:uiPriority w:val="99"/>
    <w:rsid w:val="001C6497"/>
    <w:pPr>
      <w:keepNext w:val="0"/>
      <w:keepLines/>
      <w:spacing w:after="120" w:line="240" w:lineRule="auto"/>
      <w:ind w:firstLine="432"/>
    </w:pPr>
    <w:rPr>
      <w:rFonts w:ascii="楷体" w:eastAsia="Times New Roman" w:cs="楷体"/>
      <w:sz w:val="24"/>
      <w:szCs w:val="24"/>
    </w:rPr>
  </w:style>
  <w:style w:type="character" w:customStyle="1" w:styleId="af4">
    <w:name w:val="正文文本缩进字符"/>
    <w:basedOn w:val="a0"/>
    <w:link w:val="af3"/>
    <w:uiPriority w:val="99"/>
    <w:semiHidden/>
    <w:rsid w:val="00280BE4"/>
    <w:rPr>
      <w:kern w:val="0"/>
      <w:szCs w:val="21"/>
    </w:rPr>
  </w:style>
  <w:style w:type="paragraph" w:styleId="72">
    <w:name w:val="toc 7"/>
    <w:basedOn w:val="a"/>
    <w:next w:val="a"/>
    <w:uiPriority w:val="99"/>
    <w:locked/>
    <w:rsid w:val="001C6497"/>
    <w:pPr>
      <w:ind w:left="2520"/>
    </w:pPr>
  </w:style>
  <w:style w:type="paragraph" w:styleId="af5">
    <w:name w:val="caption"/>
    <w:basedOn w:val="a"/>
    <w:next w:val="a"/>
    <w:uiPriority w:val="99"/>
    <w:qFormat/>
    <w:locked/>
    <w:rsid w:val="001C6497"/>
    <w:pPr>
      <w:keepNext w:val="0"/>
      <w:widowControl w:val="0"/>
      <w:spacing w:before="152" w:after="160"/>
      <w:ind w:firstLine="510"/>
      <w:jc w:val="center"/>
    </w:pPr>
    <w:rPr>
      <w:rFonts w:ascii="Arial" w:eastAsia="黑体" w:hAnsi="Arial" w:cs="Arial"/>
      <w:kern w:val="2"/>
    </w:rPr>
  </w:style>
  <w:style w:type="paragraph" w:styleId="af6">
    <w:name w:val="Normal Indent"/>
    <w:basedOn w:val="a"/>
    <w:uiPriority w:val="99"/>
    <w:rsid w:val="001C6497"/>
    <w:pPr>
      <w:keepNext w:val="0"/>
      <w:widowControl w:val="0"/>
      <w:spacing w:after="120" w:line="240" w:lineRule="auto"/>
      <w:jc w:val="left"/>
    </w:pPr>
    <w:rPr>
      <w:rFonts w:ascii="Arial" w:eastAsia="仿宋_GB2312" w:hAnsi="Arial" w:cs="Arial"/>
      <w:kern w:val="2"/>
      <w:sz w:val="24"/>
      <w:szCs w:val="24"/>
    </w:rPr>
  </w:style>
  <w:style w:type="paragraph" w:styleId="af7">
    <w:name w:val="Body Text"/>
    <w:basedOn w:val="a"/>
    <w:link w:val="af8"/>
    <w:uiPriority w:val="99"/>
    <w:rsid w:val="001C6497"/>
    <w:pPr>
      <w:ind w:firstLine="0"/>
    </w:pPr>
    <w:rPr>
      <w:sz w:val="18"/>
      <w:szCs w:val="18"/>
    </w:rPr>
  </w:style>
  <w:style w:type="character" w:customStyle="1" w:styleId="af8">
    <w:name w:val="正文文本字符"/>
    <w:basedOn w:val="a0"/>
    <w:link w:val="af7"/>
    <w:uiPriority w:val="99"/>
    <w:semiHidden/>
    <w:rsid w:val="00280BE4"/>
    <w:rPr>
      <w:kern w:val="0"/>
      <w:szCs w:val="21"/>
    </w:rPr>
  </w:style>
  <w:style w:type="paragraph" w:customStyle="1" w:styleId="FigureTitle">
    <w:name w:val="Figure Title"/>
    <w:basedOn w:val="figure"/>
    <w:next w:val="a"/>
    <w:uiPriority w:val="99"/>
    <w:rsid w:val="001C6497"/>
    <w:pPr>
      <w:keepNext w:val="0"/>
      <w:keepLines w:val="0"/>
      <w:spacing w:before="120"/>
    </w:pPr>
  </w:style>
  <w:style w:type="paragraph" w:customStyle="1" w:styleId="Default">
    <w:name w:val="Default"/>
    <w:uiPriority w:val="99"/>
    <w:rsid w:val="001C6497"/>
    <w:pPr>
      <w:widowControl w:val="0"/>
      <w:autoSpaceDE w:val="0"/>
      <w:autoSpaceDN w:val="0"/>
    </w:pPr>
    <w:rPr>
      <w:rFonts w:ascii="宋体" w:hAnsi="宋体" w:cs="宋体"/>
      <w:color w:val="000000"/>
      <w:kern w:val="0"/>
      <w:sz w:val="24"/>
      <w:szCs w:val="24"/>
    </w:rPr>
  </w:style>
  <w:style w:type="paragraph" w:customStyle="1" w:styleId="FigTitle">
    <w:name w:val="FigTitle"/>
    <w:next w:val="a"/>
    <w:uiPriority w:val="99"/>
    <w:rsid w:val="001C6497"/>
    <w:pPr>
      <w:keepLines/>
      <w:widowControl w:val="0"/>
      <w:spacing w:before="120" w:after="240" w:line="360" w:lineRule="atLeast"/>
      <w:jc w:val="center"/>
    </w:pPr>
    <w:rPr>
      <w:rFonts w:ascii="楷体" w:eastAsia="Times New Roman" w:cs="楷体"/>
      <w:spacing w:val="-16"/>
      <w:kern w:val="0"/>
      <w:sz w:val="24"/>
      <w:szCs w:val="24"/>
      <w:lang w:eastAsia="en-US"/>
    </w:rPr>
  </w:style>
  <w:style w:type="paragraph" w:customStyle="1" w:styleId="TableTitle">
    <w:name w:val="TableTitle"/>
    <w:basedOn w:val="a"/>
    <w:next w:val="a"/>
    <w:uiPriority w:val="99"/>
    <w:rsid w:val="001C6497"/>
    <w:pPr>
      <w:keepNext w:val="0"/>
      <w:keepLines/>
      <w:widowControl w:val="0"/>
      <w:ind w:firstLine="0"/>
      <w:jc w:val="center"/>
    </w:pPr>
    <w:rPr>
      <w:spacing w:val="-14"/>
      <w:lang w:eastAsia="en-US"/>
    </w:rPr>
  </w:style>
  <w:style w:type="paragraph" w:customStyle="1" w:styleId="PaperTitle">
    <w:name w:val="PaperTitle"/>
    <w:basedOn w:val="a"/>
    <w:uiPriority w:val="99"/>
    <w:rsid w:val="001C6497"/>
    <w:pPr>
      <w:keepNext w:val="0"/>
      <w:pBdr>
        <w:top w:val="double" w:sz="6" w:space="1" w:color="auto"/>
        <w:left w:val="double" w:sz="6" w:space="1" w:color="auto"/>
        <w:bottom w:val="double" w:sz="6" w:space="1" w:color="auto"/>
        <w:right w:val="double" w:sz="6" w:space="1" w:color="auto"/>
      </w:pBdr>
      <w:shd w:val="pct5" w:color="auto" w:fill="auto"/>
      <w:ind w:left="2160" w:right="1083" w:hanging="884"/>
      <w:jc w:val="center"/>
    </w:pPr>
    <w:rPr>
      <w:rFonts w:eastAsia="楷体_GB2312"/>
      <w:b/>
      <w:bCs/>
      <w:sz w:val="52"/>
      <w:szCs w:val="52"/>
      <w:lang w:eastAsia="en-US"/>
    </w:rPr>
  </w:style>
  <w:style w:type="paragraph" w:customStyle="1" w:styleId="note">
    <w:name w:val="note"/>
    <w:basedOn w:val="a"/>
    <w:uiPriority w:val="99"/>
    <w:rsid w:val="001C6497"/>
    <w:rPr>
      <w:b/>
      <w:bCs/>
      <w:sz w:val="20"/>
      <w:szCs w:val="20"/>
    </w:rPr>
  </w:style>
  <w:style w:type="paragraph" w:customStyle="1" w:styleId="Table">
    <w:name w:val="Table"/>
    <w:basedOn w:val="a"/>
    <w:uiPriority w:val="99"/>
    <w:rsid w:val="001C6497"/>
    <w:pPr>
      <w:ind w:firstLine="0"/>
      <w:jc w:val="center"/>
    </w:pPr>
    <w:rPr>
      <w:sz w:val="20"/>
      <w:szCs w:val="20"/>
    </w:rPr>
  </w:style>
  <w:style w:type="paragraph" w:styleId="af9">
    <w:name w:val="List Paragraph"/>
    <w:basedOn w:val="a"/>
    <w:uiPriority w:val="99"/>
    <w:qFormat/>
    <w:rsid w:val="001C6497"/>
    <w:pPr>
      <w:ind w:firstLineChars="200" w:firstLine="200"/>
    </w:pPr>
  </w:style>
  <w:style w:type="paragraph" w:customStyle="1" w:styleId="TableTitle0">
    <w:name w:val="Table Title"/>
    <w:basedOn w:val="a"/>
    <w:uiPriority w:val="99"/>
    <w:rsid w:val="001C6497"/>
    <w:pPr>
      <w:spacing w:before="120"/>
      <w:ind w:firstLine="0"/>
      <w:jc w:val="center"/>
    </w:pPr>
  </w:style>
  <w:style w:type="paragraph" w:customStyle="1" w:styleId="figure">
    <w:name w:val="figure"/>
    <w:basedOn w:val="a"/>
    <w:uiPriority w:val="99"/>
    <w:rsid w:val="001C6497"/>
    <w:pPr>
      <w:keepLines/>
      <w:spacing w:after="120"/>
      <w:ind w:left="289" w:firstLine="488"/>
      <w:jc w:val="center"/>
    </w:pPr>
    <w:rPr>
      <w:rFonts w:ascii="楷体" w:eastAsia="Times New Roman" w:cs="楷体"/>
      <w:spacing w:val="-16"/>
      <w:sz w:val="22"/>
      <w:szCs w:val="22"/>
      <w:lang w:eastAsia="en-US"/>
    </w:rPr>
  </w:style>
  <w:style w:type="paragraph" w:customStyle="1" w:styleId="35">
    <w:name w:val="样式 标题 3 + 宋体 五号"/>
    <w:basedOn w:val="3"/>
    <w:uiPriority w:val="99"/>
    <w:rsid w:val="001C6497"/>
    <w:pPr>
      <w:keepLines/>
      <w:widowControl w:val="0"/>
      <w:numPr>
        <w:ilvl w:val="0"/>
        <w:numId w:val="0"/>
      </w:numPr>
      <w:spacing w:before="260" w:after="100" w:line="413" w:lineRule="auto"/>
      <w:ind w:left="2860" w:hanging="880"/>
      <w:jc w:val="both"/>
    </w:pPr>
    <w:rPr>
      <w:rFonts w:ascii="宋体" w:hAnsi="宋体" w:cs="宋体"/>
      <w:b/>
      <w:bCs/>
      <w:kern w:val="2"/>
    </w:rPr>
  </w:style>
  <w:style w:type="paragraph" w:customStyle="1" w:styleId="list">
    <w:name w:val="list"/>
    <w:basedOn w:val="a"/>
    <w:uiPriority w:val="99"/>
    <w:rsid w:val="001C6497"/>
    <w:pPr>
      <w:keepNext w:val="0"/>
      <w:overflowPunct w:val="0"/>
      <w:autoSpaceDE w:val="0"/>
      <w:autoSpaceDN w:val="0"/>
      <w:adjustRightInd w:val="0"/>
      <w:spacing w:after="60" w:line="240" w:lineRule="auto"/>
      <w:ind w:left="990" w:right="432" w:hanging="360"/>
      <w:jc w:val="left"/>
      <w:textAlignment w:val="baseline"/>
    </w:pPr>
    <w:rPr>
      <w:rFonts w:ascii="楷体" w:eastAsia="Times New Roman" w:cs="楷体"/>
      <w:noProof/>
      <w:spacing w:val="-14"/>
      <w:sz w:val="22"/>
      <w:szCs w:val="22"/>
    </w:rPr>
  </w:style>
  <w:style w:type="paragraph" w:customStyle="1" w:styleId="TableText">
    <w:name w:val="Table Text"/>
    <w:basedOn w:val="a"/>
    <w:uiPriority w:val="99"/>
    <w:rsid w:val="001C6497"/>
    <w:pPr>
      <w:ind w:left="969" w:hanging="680"/>
    </w:pPr>
    <w:rPr>
      <w:sz w:val="20"/>
      <w:szCs w:val="20"/>
    </w:rPr>
  </w:style>
  <w:style w:type="paragraph" w:customStyle="1" w:styleId="afa">
    <w:name w:val="资料编号"/>
    <w:basedOn w:val="a"/>
    <w:next w:val="a"/>
    <w:uiPriority w:val="99"/>
    <w:rsid w:val="001C6497"/>
    <w:pPr>
      <w:keepNext w:val="0"/>
      <w:ind w:left="4997" w:firstLine="0"/>
    </w:pPr>
    <w:rPr>
      <w:b/>
      <w:bCs/>
      <w:spacing w:val="20"/>
      <w:sz w:val="28"/>
      <w:szCs w:val="28"/>
      <w:lang w:eastAsia="en-US"/>
    </w:rPr>
  </w:style>
  <w:style w:type="paragraph" w:customStyle="1" w:styleId="PaperDate">
    <w:name w:val="Paper Date"/>
    <w:basedOn w:val="a"/>
    <w:next w:val="a"/>
    <w:uiPriority w:val="99"/>
    <w:rsid w:val="001C6497"/>
    <w:pPr>
      <w:ind w:firstLine="0"/>
      <w:jc w:val="center"/>
    </w:pPr>
    <w:rPr>
      <w:b/>
      <w:bCs/>
      <w:spacing w:val="80"/>
      <w:sz w:val="36"/>
      <w:szCs w:val="36"/>
    </w:rPr>
  </w:style>
  <w:style w:type="paragraph" w:customStyle="1" w:styleId="afb">
    <w:name w:val="标题一"/>
    <w:basedOn w:val="a"/>
    <w:next w:val="a"/>
    <w:uiPriority w:val="99"/>
    <w:rsid w:val="001C6497"/>
    <w:pPr>
      <w:keepNext w:val="0"/>
      <w:widowControl w:val="0"/>
      <w:numPr>
        <w:numId w:val="4"/>
      </w:numPr>
      <w:tabs>
        <w:tab w:val="clear" w:pos="780"/>
        <w:tab w:val="left" w:pos="425"/>
      </w:tabs>
      <w:ind w:left="0" w:firstLine="420"/>
      <w:jc w:val="left"/>
    </w:pPr>
    <w:rPr>
      <w:b/>
      <w:bCs/>
      <w:kern w:val="2"/>
      <w:sz w:val="28"/>
      <w:szCs w:val="28"/>
    </w:rPr>
  </w:style>
  <w:style w:type="paragraph" w:customStyle="1" w:styleId="Note0">
    <w:name w:val="Note"/>
    <w:basedOn w:val="a"/>
    <w:uiPriority w:val="99"/>
    <w:rsid w:val="001C6497"/>
    <w:pPr>
      <w:keepNext w:val="0"/>
      <w:ind w:left="860" w:hanging="860"/>
    </w:pPr>
    <w:rPr>
      <w:rFonts w:eastAsia="隶书"/>
      <w:b/>
      <w:bCs/>
      <w:spacing w:val="20"/>
      <w:lang w:eastAsia="en-US"/>
    </w:rPr>
  </w:style>
  <w:style w:type="paragraph" w:customStyle="1" w:styleId="TableText0">
    <w:name w:val="TableText"/>
    <w:basedOn w:val="a"/>
    <w:uiPriority w:val="99"/>
    <w:rsid w:val="001C6497"/>
    <w:pPr>
      <w:ind w:firstLine="0"/>
      <w:jc w:val="center"/>
    </w:pPr>
    <w:rPr>
      <w:sz w:val="20"/>
      <w:szCs w:val="20"/>
    </w:rPr>
  </w:style>
  <w:style w:type="paragraph" w:customStyle="1" w:styleId="TNR-10">
    <w:name w:val="TNR-10"/>
    <w:basedOn w:val="a"/>
    <w:uiPriority w:val="99"/>
    <w:rsid w:val="001C6497"/>
    <w:pPr>
      <w:keepNext w:val="0"/>
      <w:spacing w:line="240" w:lineRule="auto"/>
      <w:ind w:firstLine="0"/>
      <w:jc w:val="left"/>
    </w:pPr>
    <w:rPr>
      <w:rFonts w:ascii="Arial" w:hAnsi="Arial" w:cs="Arial"/>
      <w:sz w:val="20"/>
      <w:szCs w:val="20"/>
      <w:lang w:val="de-DE"/>
    </w:rPr>
  </w:style>
  <w:style w:type="character" w:customStyle="1" w:styleId="CharChar11">
    <w:name w:val="Char Char11"/>
    <w:uiPriority w:val="99"/>
    <w:rsid w:val="001C6497"/>
    <w:rPr>
      <w:b/>
      <w:bCs/>
      <w:kern w:val="28"/>
      <w:sz w:val="28"/>
      <w:szCs w:val="28"/>
    </w:rPr>
  </w:style>
  <w:style w:type="character" w:customStyle="1" w:styleId="2Char">
    <w:name w:val="样式2 Char"/>
    <w:link w:val="26"/>
    <w:uiPriority w:val="99"/>
    <w:locked/>
    <w:rsid w:val="001C6497"/>
    <w:rPr>
      <w:sz w:val="21"/>
      <w:szCs w:val="21"/>
    </w:rPr>
  </w:style>
  <w:style w:type="character" w:customStyle="1" w:styleId="60">
    <w:name w:val="标题 6字符"/>
    <w:link w:val="6"/>
    <w:uiPriority w:val="99"/>
    <w:locked/>
    <w:rsid w:val="001C6497"/>
    <w:rPr>
      <w:rFonts w:eastAsia="宋体"/>
      <w:i/>
      <w:iCs/>
      <w:snapToGrid w:val="0"/>
      <w:spacing w:val="-16"/>
      <w:sz w:val="22"/>
      <w:szCs w:val="22"/>
      <w:lang w:eastAsia="en-US"/>
    </w:rPr>
  </w:style>
  <w:style w:type="character" w:customStyle="1" w:styleId="af1">
    <w:name w:val="页眉字符"/>
    <w:link w:val="af0"/>
    <w:uiPriority w:val="99"/>
    <w:locked/>
    <w:rsid w:val="001C6497"/>
    <w:rPr>
      <w:rFonts w:eastAsia="宋体"/>
      <w:sz w:val="24"/>
      <w:szCs w:val="24"/>
    </w:rPr>
  </w:style>
  <w:style w:type="character" w:customStyle="1" w:styleId="aa">
    <w:name w:val="页脚字符"/>
    <w:link w:val="a9"/>
    <w:uiPriority w:val="99"/>
    <w:locked/>
    <w:rsid w:val="001C6497"/>
    <w:rPr>
      <w:rFonts w:eastAsia="宋体"/>
      <w:sz w:val="24"/>
      <w:szCs w:val="24"/>
    </w:rPr>
  </w:style>
  <w:style w:type="character" w:customStyle="1" w:styleId="50">
    <w:name w:val="标题 5字符"/>
    <w:link w:val="5"/>
    <w:uiPriority w:val="99"/>
    <w:locked/>
    <w:rsid w:val="001C6497"/>
    <w:rPr>
      <w:rFonts w:eastAsia="宋体"/>
      <w:sz w:val="21"/>
      <w:szCs w:val="21"/>
    </w:rPr>
  </w:style>
  <w:style w:type="character" w:customStyle="1" w:styleId="70">
    <w:name w:val="标题 7字符"/>
    <w:link w:val="7"/>
    <w:uiPriority w:val="99"/>
    <w:locked/>
    <w:rsid w:val="001C6497"/>
    <w:rPr>
      <w:rFonts w:eastAsia="宋体"/>
      <w:sz w:val="24"/>
      <w:szCs w:val="24"/>
    </w:rPr>
  </w:style>
  <w:style w:type="character" w:customStyle="1" w:styleId="CharChar9">
    <w:name w:val="Char Char9"/>
    <w:uiPriority w:val="99"/>
    <w:rsid w:val="001C6497"/>
    <w:rPr>
      <w:sz w:val="21"/>
      <w:szCs w:val="21"/>
    </w:rPr>
  </w:style>
  <w:style w:type="character" w:customStyle="1" w:styleId="41">
    <w:name w:val="标题 4字符"/>
    <w:link w:val="40"/>
    <w:uiPriority w:val="99"/>
    <w:locked/>
    <w:rsid w:val="001C6497"/>
    <w:rPr>
      <w:rFonts w:eastAsia="宋体"/>
      <w:sz w:val="21"/>
      <w:szCs w:val="21"/>
    </w:rPr>
  </w:style>
  <w:style w:type="character" w:customStyle="1" w:styleId="CharChar">
    <w:name w:val="Char Char"/>
    <w:uiPriority w:val="99"/>
    <w:rsid w:val="001C6497"/>
    <w:rPr>
      <w:sz w:val="18"/>
      <w:szCs w:val="18"/>
    </w:rPr>
  </w:style>
  <w:style w:type="character" w:customStyle="1" w:styleId="80">
    <w:name w:val="标题 8字符"/>
    <w:link w:val="8"/>
    <w:uiPriority w:val="99"/>
    <w:locked/>
    <w:rsid w:val="001C6497"/>
    <w:rPr>
      <w:rFonts w:eastAsia="宋体"/>
      <w:i/>
      <w:iCs/>
      <w:sz w:val="24"/>
      <w:szCs w:val="24"/>
    </w:rPr>
  </w:style>
  <w:style w:type="character" w:customStyle="1" w:styleId="90">
    <w:name w:val="标题 9字符"/>
    <w:link w:val="9"/>
    <w:uiPriority w:val="99"/>
    <w:locked/>
    <w:rsid w:val="001C6497"/>
    <w:rPr>
      <w:rFonts w:eastAsia="宋体"/>
      <w:b/>
      <w:bCs/>
      <w:i/>
      <w:iCs/>
      <w:sz w:val="18"/>
      <w:szCs w:val="18"/>
    </w:rPr>
  </w:style>
  <w:style w:type="character" w:customStyle="1" w:styleId="4Char">
    <w:name w:val="样式4 Char"/>
    <w:link w:val="43"/>
    <w:uiPriority w:val="99"/>
    <w:locked/>
    <w:rsid w:val="001C6497"/>
    <w:rPr>
      <w:sz w:val="21"/>
      <w:szCs w:val="21"/>
    </w:rPr>
  </w:style>
  <w:style w:type="character" w:customStyle="1" w:styleId="1Char">
    <w:name w:val="样式1 Char"/>
    <w:link w:val="13"/>
    <w:uiPriority w:val="99"/>
    <w:locked/>
    <w:rsid w:val="001C6497"/>
    <w:rPr>
      <w:sz w:val="21"/>
      <w:szCs w:val="21"/>
    </w:rPr>
  </w:style>
  <w:style w:type="character" w:customStyle="1" w:styleId="Char1">
    <w:name w:val="批注框文本 Char1"/>
    <w:uiPriority w:val="99"/>
    <w:semiHidden/>
    <w:rsid w:val="001C6497"/>
    <w:rPr>
      <w:sz w:val="18"/>
      <w:szCs w:val="18"/>
    </w:rPr>
  </w:style>
  <w:style w:type="paragraph" w:customStyle="1" w:styleId="13">
    <w:name w:val="样式1"/>
    <w:basedOn w:val="a"/>
    <w:link w:val="1Char"/>
    <w:uiPriority w:val="99"/>
    <w:rsid w:val="001C6497"/>
    <w:pPr>
      <w:ind w:firstLine="0"/>
    </w:pPr>
    <w:rPr>
      <w:noProof/>
    </w:rPr>
  </w:style>
  <w:style w:type="paragraph" w:styleId="afc">
    <w:name w:val="Normal (Web)"/>
    <w:basedOn w:val="a"/>
    <w:uiPriority w:val="99"/>
    <w:rsid w:val="001C6497"/>
    <w:pPr>
      <w:keepNext w:val="0"/>
      <w:spacing w:before="100" w:beforeAutospacing="1" w:after="100" w:afterAutospacing="1" w:line="240" w:lineRule="auto"/>
      <w:ind w:firstLine="0"/>
      <w:jc w:val="left"/>
    </w:pPr>
    <w:rPr>
      <w:rFonts w:ascii="宋体" w:hAnsi="宋体" w:cs="宋体"/>
      <w:sz w:val="24"/>
      <w:szCs w:val="24"/>
    </w:rPr>
  </w:style>
  <w:style w:type="paragraph" w:customStyle="1" w:styleId="26">
    <w:name w:val="样式2"/>
    <w:basedOn w:val="a"/>
    <w:link w:val="2Char"/>
    <w:uiPriority w:val="99"/>
    <w:rsid w:val="001C6497"/>
    <w:rPr>
      <w:noProof/>
    </w:rPr>
  </w:style>
  <w:style w:type="paragraph" w:customStyle="1" w:styleId="43">
    <w:name w:val="样式4"/>
    <w:basedOn w:val="a"/>
    <w:link w:val="4Char"/>
    <w:uiPriority w:val="99"/>
    <w:rsid w:val="001C6497"/>
    <w:rPr>
      <w:noProof/>
    </w:rPr>
  </w:style>
  <w:style w:type="character" w:customStyle="1" w:styleId="hps">
    <w:name w:val="hps"/>
    <w:basedOn w:val="a0"/>
    <w:uiPriority w:val="99"/>
    <w:rsid w:val="001C6497"/>
  </w:style>
  <w:style w:type="paragraph" w:customStyle="1" w:styleId="14">
    <w:name w:val="列出段落1"/>
    <w:basedOn w:val="a"/>
    <w:uiPriority w:val="99"/>
    <w:rsid w:val="001C6497"/>
    <w:pPr>
      <w:keepNext w:val="0"/>
      <w:widowControl w:val="0"/>
      <w:spacing w:line="240" w:lineRule="auto"/>
      <w:ind w:firstLineChars="200" w:firstLine="200"/>
    </w:pPr>
    <w:rPr>
      <w:rFonts w:ascii="Calibri" w:hAnsi="Calibri" w:cs="Calibri"/>
      <w:kern w:val="2"/>
    </w:rPr>
  </w:style>
  <w:style w:type="table" w:styleId="afd">
    <w:name w:val="Table Grid"/>
    <w:basedOn w:val="a1"/>
    <w:uiPriority w:val="99"/>
    <w:locked/>
    <w:rsid w:val="001C6497"/>
    <w:rPr>
      <w:rFonts w:ascii="Calibri" w:hAnsi="Calibri" w:cs="Calibri"/>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6934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jpe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67</Pages>
  <Words>6794</Words>
  <Characters>38729</Characters>
  <Application>Microsoft Macintosh Word</Application>
  <DocSecurity>0</DocSecurity>
  <Lines>322</Lines>
  <Paragraphs>90</Paragraphs>
  <ScaleCrop>false</ScaleCrop>
  <Company>THU</Company>
  <LinksUpToDate>false</LinksUpToDate>
  <CharactersWithSpaces>45433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handi</dc:creator>
  <cp:keywords/>
  <dc:description/>
  <cp:lastModifiedBy>handi</cp:lastModifiedBy>
  <cp:revision>3</cp:revision>
  <dcterms:created xsi:type="dcterms:W3CDTF">2015-01-03T13:36:00Z</dcterms:created>
  <dcterms:modified xsi:type="dcterms:W3CDTF">2015-01-03T13:45:00Z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2052-9.1.0.4885</vt:lpwstr>
  </property>
</Properties>
</file>